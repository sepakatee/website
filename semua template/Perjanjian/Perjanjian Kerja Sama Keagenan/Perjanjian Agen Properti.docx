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70B" w:rsidRPr="00AB274D" w:rsidRDefault="005A770B" w:rsidP="004C557A">
      <w:pPr>
        <w:spacing w:before="240" w:after="0" w:line="240" w:lineRule="auto"/>
        <w:ind w:left="-547" w:right="-518"/>
        <w:jc w:val="center"/>
        <w:rPr>
          <w:rFonts w:asciiTheme="majorHAnsi" w:eastAsia="Times New Roman" w:hAnsiTheme="majorHAnsi"/>
          <w:b/>
          <w:bCs/>
          <w:sz w:val="24"/>
          <w:szCs w:val="24"/>
          <w:u w:val="single"/>
          <w:lang w:val="id-ID"/>
        </w:rPr>
      </w:pPr>
      <w:r w:rsidRPr="00AB274D">
        <w:rPr>
          <w:rFonts w:asciiTheme="majorHAnsi" w:eastAsia="Times New Roman" w:hAnsiTheme="majorHAnsi"/>
          <w:b/>
          <w:bCs/>
          <w:sz w:val="24"/>
          <w:szCs w:val="24"/>
          <w:u w:val="single"/>
          <w:lang w:val="id-ID"/>
        </w:rPr>
        <w:t xml:space="preserve">PERJANJIAN </w:t>
      </w:r>
      <w:r w:rsidR="00781E96" w:rsidRPr="00AB274D">
        <w:rPr>
          <w:rFonts w:asciiTheme="majorHAnsi" w:eastAsia="Times New Roman" w:hAnsiTheme="majorHAnsi"/>
          <w:b/>
          <w:bCs/>
          <w:sz w:val="24"/>
          <w:szCs w:val="24"/>
          <w:u w:val="single"/>
          <w:lang w:val="id-ID"/>
        </w:rPr>
        <w:t>AGEN ROPERTI</w:t>
      </w:r>
    </w:p>
    <w:p w:rsidR="00781E96" w:rsidRPr="00AB274D" w:rsidRDefault="00781E96" w:rsidP="00781E96">
      <w:pPr>
        <w:spacing w:after="0" w:line="240" w:lineRule="auto"/>
        <w:ind w:left="-547" w:right="-518"/>
        <w:jc w:val="center"/>
        <w:rPr>
          <w:rFonts w:asciiTheme="majorHAnsi" w:eastAsia="Times New Roman" w:hAnsiTheme="majorHAnsi"/>
          <w:bCs/>
          <w:sz w:val="24"/>
          <w:szCs w:val="24"/>
          <w:lang w:val="id-ID"/>
        </w:rPr>
      </w:pPr>
      <w:r w:rsidRPr="00AB274D">
        <w:rPr>
          <w:rFonts w:asciiTheme="majorHAnsi" w:eastAsia="Times New Roman" w:hAnsiTheme="majorHAnsi"/>
          <w:bCs/>
          <w:sz w:val="24"/>
          <w:szCs w:val="24"/>
          <w:lang w:val="id-ID"/>
        </w:rPr>
        <w:t>Nomor: ____________________</w:t>
      </w:r>
    </w:p>
    <w:p w:rsidR="00781E96" w:rsidRPr="00AB274D" w:rsidRDefault="00781E96" w:rsidP="00781E96">
      <w:pPr>
        <w:pStyle w:val="NormalWeb"/>
        <w:spacing w:before="240" w:beforeAutospacing="0" w:after="240" w:afterAutospacing="0"/>
        <w:jc w:val="both"/>
        <w:rPr>
          <w:rFonts w:asciiTheme="majorHAnsi" w:hAnsiTheme="majorHAnsi"/>
          <w:lang w:val="id-ID"/>
        </w:rPr>
      </w:pPr>
      <w:r w:rsidRPr="00AB274D">
        <w:rPr>
          <w:rFonts w:asciiTheme="majorHAnsi" w:hAnsiTheme="majorHAnsi"/>
          <w:b/>
          <w:lang w:val="id-ID"/>
        </w:rPr>
        <w:t>PERJANJIAN AGEN PROPERTI Nomor: ______________________</w:t>
      </w:r>
      <w:r w:rsidRPr="00AB274D">
        <w:rPr>
          <w:rFonts w:asciiTheme="majorHAnsi" w:hAnsiTheme="majorHAnsi"/>
          <w:lang w:val="id-ID"/>
        </w:rPr>
        <w:t xml:space="preserve"> ini dibuat dan ditandatangani di _________________ pada hari ini, ___________ tanggal __ ____________ _____ (“</w:t>
      </w:r>
      <w:r w:rsidRPr="00AB274D">
        <w:rPr>
          <w:rFonts w:asciiTheme="majorHAnsi" w:hAnsiTheme="majorHAnsi"/>
          <w:b/>
          <w:lang w:val="id-ID"/>
        </w:rPr>
        <w:t>Perjanjian</w:t>
      </w:r>
      <w:r w:rsidRPr="00AB274D">
        <w:rPr>
          <w:rFonts w:asciiTheme="majorHAnsi" w:hAnsiTheme="majorHAnsi"/>
          <w:lang w:val="id-ID"/>
        </w:rPr>
        <w:t>”), oleh dan di antara:</w:t>
      </w:r>
    </w:p>
    <w:tbl>
      <w:tblPr>
        <w:tblStyle w:val="TableGrid"/>
        <w:tblpPr w:leftFromText="180" w:rightFromText="180" w:vertAnchor="text" w:horzAnchor="margin" w:tblpY="146"/>
        <w:tblOverlap w:val="never"/>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6000"/>
      </w:tblGrid>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1</w:t>
            </w:r>
          </w:p>
        </w:tc>
        <w:tc>
          <w:tcPr>
            <w:tcW w:w="2621" w:type="dxa"/>
            <w:shd w:val="clear" w:color="auto" w:fill="auto"/>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Nama</w:t>
            </w:r>
          </w:p>
        </w:tc>
        <w:tc>
          <w:tcPr>
            <w:tcW w:w="280" w:type="dxa"/>
            <w:shd w:val="clear" w:color="auto" w:fill="auto"/>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w:t>
            </w:r>
          </w:p>
        </w:tc>
        <w:tc>
          <w:tcPr>
            <w:tcW w:w="6000" w:type="dxa"/>
            <w:tcBorders>
              <w:bottom w:val="dotted" w:sz="4" w:space="0" w:color="auto"/>
            </w:tcBorders>
            <w:shd w:val="clear" w:color="auto" w:fill="auto"/>
          </w:tcPr>
          <w:p w:rsidR="00781E96" w:rsidRPr="00AB274D" w:rsidRDefault="00781E96" w:rsidP="00D1156F">
            <w:pPr>
              <w:jc w:val="both"/>
              <w:rPr>
                <w:rFonts w:asciiTheme="majorHAnsi" w:eastAsiaTheme="minorEastAsia" w:hAnsiTheme="majorHAnsi"/>
                <w:b/>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Tempat/Tanggal Lahir</w:t>
            </w:r>
          </w:p>
        </w:tc>
        <w:tc>
          <w:tcPr>
            <w:tcW w:w="280"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Alamat</w:t>
            </w:r>
          </w:p>
        </w:tc>
        <w:tc>
          <w:tcPr>
            <w:tcW w:w="280"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tcPr>
          <w:p w:rsidR="00781E96" w:rsidRPr="00AB274D" w:rsidRDefault="00781E96" w:rsidP="00D1156F">
            <w:pPr>
              <w:jc w:val="both"/>
              <w:rPr>
                <w:rFonts w:asciiTheme="majorHAnsi" w:hAnsiTheme="majorHAnsi"/>
                <w:sz w:val="24"/>
                <w:szCs w:val="24"/>
                <w:lang w:val="id-ID"/>
              </w:rPr>
            </w:pPr>
          </w:p>
        </w:tc>
        <w:tc>
          <w:tcPr>
            <w:tcW w:w="280" w:type="dxa"/>
            <w:shd w:val="clear" w:color="auto" w:fill="auto"/>
          </w:tcPr>
          <w:p w:rsidR="00781E96" w:rsidRPr="00AB274D" w:rsidRDefault="00781E96" w:rsidP="00D1156F">
            <w:pPr>
              <w:jc w:val="both"/>
              <w:rPr>
                <w:rFonts w:asciiTheme="majorHAnsi" w:hAnsiTheme="majorHAnsi"/>
                <w:sz w:val="24"/>
                <w:szCs w:val="24"/>
                <w:lang w:val="id-ID"/>
              </w:rPr>
            </w:pP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tcPr>
          <w:p w:rsidR="00781E96" w:rsidRPr="00AB274D" w:rsidRDefault="00781E96" w:rsidP="00D1156F">
            <w:pPr>
              <w:jc w:val="both"/>
              <w:rPr>
                <w:rFonts w:asciiTheme="majorHAnsi" w:hAnsiTheme="majorHAnsi"/>
                <w:sz w:val="24"/>
                <w:szCs w:val="24"/>
                <w:lang w:val="id-ID"/>
              </w:rPr>
            </w:pPr>
          </w:p>
        </w:tc>
        <w:tc>
          <w:tcPr>
            <w:tcW w:w="280" w:type="dxa"/>
            <w:shd w:val="clear" w:color="auto" w:fill="auto"/>
          </w:tcPr>
          <w:p w:rsidR="00781E96" w:rsidRPr="00AB274D" w:rsidRDefault="00781E96" w:rsidP="00D1156F">
            <w:pPr>
              <w:jc w:val="both"/>
              <w:rPr>
                <w:rFonts w:asciiTheme="majorHAnsi" w:hAnsiTheme="majorHAnsi"/>
                <w:sz w:val="24"/>
                <w:szCs w:val="24"/>
                <w:lang w:val="id-ID"/>
              </w:rPr>
            </w:pP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Nomor KTP</w:t>
            </w:r>
          </w:p>
        </w:tc>
        <w:tc>
          <w:tcPr>
            <w:tcW w:w="280"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spacing w:before="120"/>
              <w:jc w:val="both"/>
              <w:rPr>
                <w:rFonts w:asciiTheme="majorHAnsi" w:eastAsiaTheme="minorEastAsia" w:hAnsiTheme="majorHAnsi"/>
                <w:sz w:val="24"/>
                <w:szCs w:val="24"/>
                <w:lang w:val="id-ID"/>
              </w:rPr>
            </w:pPr>
          </w:p>
        </w:tc>
        <w:tc>
          <w:tcPr>
            <w:tcW w:w="8901" w:type="dxa"/>
            <w:gridSpan w:val="3"/>
            <w:shd w:val="clear" w:color="auto" w:fill="auto"/>
            <w:hideMark/>
          </w:tcPr>
          <w:p w:rsidR="00781E96" w:rsidRPr="005771C9" w:rsidRDefault="00781E96" w:rsidP="00D1156F">
            <w:pPr>
              <w:spacing w:before="120" w:after="120" w:line="276" w:lineRule="auto"/>
              <w:jc w:val="both"/>
              <w:rPr>
                <w:rFonts w:asciiTheme="majorHAnsi" w:eastAsiaTheme="minorEastAsia" w:hAnsiTheme="majorHAnsi"/>
                <w:sz w:val="24"/>
                <w:szCs w:val="24"/>
              </w:rPr>
            </w:pPr>
            <w:r w:rsidRPr="00AB274D">
              <w:rPr>
                <w:rFonts w:asciiTheme="majorHAnsi" w:hAnsiTheme="majorHAnsi"/>
                <w:sz w:val="24"/>
                <w:szCs w:val="24"/>
                <w:lang w:val="id-ID"/>
              </w:rPr>
              <w:t>Selanjutnya dalam Perjanjian ini disebut sebagai “</w:t>
            </w:r>
            <w:r w:rsidRPr="00AB274D">
              <w:rPr>
                <w:rFonts w:asciiTheme="majorHAnsi" w:hAnsiTheme="majorHAnsi"/>
                <w:b/>
                <w:sz w:val="24"/>
                <w:szCs w:val="24"/>
                <w:lang w:val="id-ID"/>
              </w:rPr>
              <w:t>Pihak Pertama</w:t>
            </w:r>
            <w:r w:rsidRPr="00AB274D">
              <w:rPr>
                <w:rFonts w:asciiTheme="majorHAnsi" w:hAnsiTheme="majorHAnsi"/>
                <w:sz w:val="24"/>
                <w:szCs w:val="24"/>
                <w:lang w:val="id-ID"/>
              </w:rPr>
              <w:t>”</w:t>
            </w:r>
            <w:r w:rsidR="00F7659E">
              <w:rPr>
                <w:rFonts w:asciiTheme="majorHAnsi" w:hAnsiTheme="majorHAnsi"/>
                <w:sz w:val="24"/>
                <w:szCs w:val="24"/>
              </w:rPr>
              <w:t>.</w:t>
            </w: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2</w:t>
            </w:r>
          </w:p>
        </w:tc>
        <w:tc>
          <w:tcPr>
            <w:tcW w:w="2621" w:type="dxa"/>
            <w:shd w:val="clear" w:color="auto" w:fill="auto"/>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Nama</w:t>
            </w:r>
          </w:p>
        </w:tc>
        <w:tc>
          <w:tcPr>
            <w:tcW w:w="280" w:type="dxa"/>
            <w:shd w:val="clear" w:color="auto" w:fill="auto"/>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w:t>
            </w:r>
          </w:p>
        </w:tc>
        <w:tc>
          <w:tcPr>
            <w:tcW w:w="6000" w:type="dxa"/>
            <w:tcBorders>
              <w:bottom w:val="dotted" w:sz="4" w:space="0" w:color="auto"/>
            </w:tcBorders>
            <w:shd w:val="clear" w:color="auto" w:fill="auto"/>
          </w:tcPr>
          <w:p w:rsidR="00781E96" w:rsidRPr="00AB274D" w:rsidRDefault="00781E96" w:rsidP="00D1156F">
            <w:pPr>
              <w:jc w:val="both"/>
              <w:rPr>
                <w:rFonts w:asciiTheme="majorHAnsi" w:eastAsiaTheme="minorEastAsia" w:hAnsiTheme="majorHAnsi"/>
                <w:b/>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Tempat/Tanggal Lahir</w:t>
            </w:r>
          </w:p>
        </w:tc>
        <w:tc>
          <w:tcPr>
            <w:tcW w:w="280"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Alamat</w:t>
            </w:r>
          </w:p>
        </w:tc>
        <w:tc>
          <w:tcPr>
            <w:tcW w:w="280"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tcPr>
          <w:p w:rsidR="00781E96" w:rsidRPr="00AB274D" w:rsidRDefault="00781E96" w:rsidP="00D1156F">
            <w:pPr>
              <w:jc w:val="both"/>
              <w:rPr>
                <w:rFonts w:asciiTheme="majorHAnsi" w:hAnsiTheme="majorHAnsi"/>
                <w:sz w:val="24"/>
                <w:szCs w:val="24"/>
                <w:lang w:val="id-ID"/>
              </w:rPr>
            </w:pPr>
          </w:p>
        </w:tc>
        <w:tc>
          <w:tcPr>
            <w:tcW w:w="280" w:type="dxa"/>
            <w:shd w:val="clear" w:color="auto" w:fill="auto"/>
          </w:tcPr>
          <w:p w:rsidR="00781E96" w:rsidRPr="00AB274D" w:rsidRDefault="00781E96" w:rsidP="00D1156F">
            <w:pPr>
              <w:jc w:val="both"/>
              <w:rPr>
                <w:rFonts w:asciiTheme="majorHAnsi" w:hAnsiTheme="majorHAnsi"/>
                <w:sz w:val="24"/>
                <w:szCs w:val="24"/>
                <w:lang w:val="id-ID"/>
              </w:rPr>
            </w:pP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tcPr>
          <w:p w:rsidR="00781E96" w:rsidRPr="00AB274D" w:rsidRDefault="00781E96" w:rsidP="00D1156F">
            <w:pPr>
              <w:jc w:val="both"/>
              <w:rPr>
                <w:rFonts w:asciiTheme="majorHAnsi" w:hAnsiTheme="majorHAnsi"/>
                <w:sz w:val="24"/>
                <w:szCs w:val="24"/>
                <w:lang w:val="id-ID"/>
              </w:rPr>
            </w:pPr>
          </w:p>
        </w:tc>
        <w:tc>
          <w:tcPr>
            <w:tcW w:w="280" w:type="dxa"/>
            <w:shd w:val="clear" w:color="auto" w:fill="auto"/>
          </w:tcPr>
          <w:p w:rsidR="00781E96" w:rsidRPr="00AB274D" w:rsidRDefault="00781E96" w:rsidP="00D1156F">
            <w:pPr>
              <w:jc w:val="both"/>
              <w:rPr>
                <w:rFonts w:asciiTheme="majorHAnsi" w:hAnsiTheme="majorHAnsi"/>
                <w:sz w:val="24"/>
                <w:szCs w:val="24"/>
                <w:lang w:val="id-ID"/>
              </w:rPr>
            </w:pP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jc w:val="both"/>
              <w:rPr>
                <w:rFonts w:asciiTheme="majorHAnsi" w:eastAsiaTheme="minorEastAsia" w:hAnsiTheme="majorHAnsi"/>
                <w:sz w:val="24"/>
                <w:szCs w:val="24"/>
                <w:lang w:val="id-ID"/>
              </w:rPr>
            </w:pPr>
          </w:p>
        </w:tc>
        <w:tc>
          <w:tcPr>
            <w:tcW w:w="2621"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Nomor KTP</w:t>
            </w:r>
          </w:p>
        </w:tc>
        <w:tc>
          <w:tcPr>
            <w:tcW w:w="280" w:type="dxa"/>
            <w:shd w:val="clear" w:color="auto" w:fill="auto"/>
            <w:hideMark/>
          </w:tcPr>
          <w:p w:rsidR="00781E96" w:rsidRPr="00AB274D" w:rsidRDefault="00781E96" w:rsidP="00D1156F">
            <w:pPr>
              <w:jc w:val="both"/>
              <w:rPr>
                <w:rFonts w:asciiTheme="majorHAnsi" w:eastAsiaTheme="minorEastAsia" w:hAnsiTheme="majorHAnsi"/>
                <w:sz w:val="24"/>
                <w:szCs w:val="24"/>
                <w:lang w:val="id-ID"/>
              </w:rPr>
            </w:pPr>
            <w:r w:rsidRPr="00AB274D">
              <w:rPr>
                <w:rFonts w:asciiTheme="majorHAnsi" w:hAnsiTheme="majorHAnsi"/>
                <w:sz w:val="24"/>
                <w:szCs w:val="24"/>
                <w:lang w:val="id-ID"/>
              </w:rPr>
              <w:t>:</w:t>
            </w:r>
          </w:p>
        </w:tc>
        <w:tc>
          <w:tcPr>
            <w:tcW w:w="6000" w:type="dxa"/>
            <w:tcBorders>
              <w:top w:val="dotted" w:sz="4" w:space="0" w:color="auto"/>
              <w:bottom w:val="dotted" w:sz="4" w:space="0" w:color="auto"/>
            </w:tcBorders>
            <w:shd w:val="clear" w:color="auto" w:fill="auto"/>
          </w:tcPr>
          <w:p w:rsidR="00781E96" w:rsidRPr="00AB274D" w:rsidRDefault="00781E96" w:rsidP="00D1156F">
            <w:pPr>
              <w:jc w:val="both"/>
              <w:rPr>
                <w:rFonts w:asciiTheme="majorHAnsi" w:eastAsiaTheme="minorEastAsia" w:hAnsiTheme="majorHAnsi"/>
                <w:sz w:val="24"/>
                <w:szCs w:val="24"/>
                <w:lang w:val="id-ID"/>
              </w:rPr>
            </w:pPr>
          </w:p>
        </w:tc>
      </w:tr>
      <w:tr w:rsidR="00781E96" w:rsidRPr="00AB274D" w:rsidTr="00D1156F">
        <w:tc>
          <w:tcPr>
            <w:tcW w:w="567" w:type="dxa"/>
            <w:shd w:val="clear" w:color="auto" w:fill="auto"/>
          </w:tcPr>
          <w:p w:rsidR="00781E96" w:rsidRPr="00AB274D" w:rsidRDefault="00781E96" w:rsidP="00D1156F">
            <w:pPr>
              <w:spacing w:before="120"/>
              <w:jc w:val="both"/>
              <w:rPr>
                <w:rFonts w:asciiTheme="majorHAnsi" w:eastAsiaTheme="minorEastAsia" w:hAnsiTheme="majorHAnsi"/>
                <w:sz w:val="24"/>
                <w:szCs w:val="24"/>
                <w:lang w:val="id-ID"/>
              </w:rPr>
            </w:pPr>
          </w:p>
        </w:tc>
        <w:tc>
          <w:tcPr>
            <w:tcW w:w="8901" w:type="dxa"/>
            <w:gridSpan w:val="3"/>
            <w:shd w:val="clear" w:color="auto" w:fill="auto"/>
            <w:hideMark/>
          </w:tcPr>
          <w:p w:rsidR="00781E96" w:rsidRPr="005771C9" w:rsidRDefault="00781E96" w:rsidP="00D1156F">
            <w:pPr>
              <w:spacing w:before="120" w:after="120" w:line="276" w:lineRule="auto"/>
              <w:jc w:val="both"/>
              <w:rPr>
                <w:rFonts w:asciiTheme="majorHAnsi" w:eastAsiaTheme="minorEastAsia" w:hAnsiTheme="majorHAnsi"/>
                <w:sz w:val="24"/>
                <w:szCs w:val="24"/>
              </w:rPr>
            </w:pPr>
            <w:r w:rsidRPr="00AB274D">
              <w:rPr>
                <w:rFonts w:asciiTheme="majorHAnsi" w:hAnsiTheme="majorHAnsi"/>
                <w:sz w:val="24"/>
                <w:szCs w:val="24"/>
                <w:lang w:val="id-ID"/>
              </w:rPr>
              <w:t>Selanjutnya dalam Perjanjian ini disebut sebagai “</w:t>
            </w:r>
            <w:r w:rsidRPr="00AB274D">
              <w:rPr>
                <w:rFonts w:asciiTheme="majorHAnsi" w:hAnsiTheme="majorHAnsi"/>
                <w:b/>
                <w:sz w:val="24"/>
                <w:szCs w:val="24"/>
                <w:lang w:val="id-ID"/>
              </w:rPr>
              <w:t>Pihak Kedua</w:t>
            </w:r>
            <w:r w:rsidRPr="00AB274D">
              <w:rPr>
                <w:rFonts w:asciiTheme="majorHAnsi" w:hAnsiTheme="majorHAnsi"/>
                <w:sz w:val="24"/>
                <w:szCs w:val="24"/>
                <w:lang w:val="id-ID"/>
              </w:rPr>
              <w:t>”</w:t>
            </w:r>
            <w:r w:rsidR="00014C9F">
              <w:rPr>
                <w:rFonts w:asciiTheme="majorHAnsi" w:hAnsiTheme="majorHAnsi"/>
                <w:sz w:val="24"/>
                <w:szCs w:val="24"/>
              </w:rPr>
              <w:t>.</w:t>
            </w:r>
          </w:p>
        </w:tc>
      </w:tr>
    </w:tbl>
    <w:p w:rsidR="005A770B" w:rsidRPr="00AB274D" w:rsidRDefault="00781E96" w:rsidP="005A770B">
      <w:pPr>
        <w:spacing w:before="240" w:after="240" w:line="240" w:lineRule="auto"/>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Pihak Pertama</w:t>
      </w:r>
      <w:r w:rsidR="005A770B" w:rsidRPr="00AB274D">
        <w:rPr>
          <w:rFonts w:asciiTheme="majorHAnsi" w:eastAsia="Times New Roman" w:hAnsiTheme="majorHAnsi"/>
          <w:sz w:val="24"/>
          <w:szCs w:val="24"/>
          <w:lang w:val="id-ID"/>
        </w:rPr>
        <w:t xml:space="preserve"> dan </w:t>
      </w:r>
      <w:r w:rsidRPr="00AB274D">
        <w:rPr>
          <w:rFonts w:asciiTheme="majorHAnsi" w:eastAsia="Times New Roman" w:hAnsiTheme="majorHAnsi"/>
          <w:sz w:val="24"/>
          <w:szCs w:val="24"/>
          <w:lang w:val="id-ID"/>
        </w:rPr>
        <w:t>Pihak Kedua</w:t>
      </w:r>
      <w:r w:rsidR="005A770B" w:rsidRPr="00AB274D">
        <w:rPr>
          <w:rFonts w:asciiTheme="majorHAnsi" w:eastAsia="Times New Roman" w:hAnsiTheme="majorHAnsi"/>
          <w:sz w:val="24"/>
          <w:szCs w:val="24"/>
          <w:lang w:val="id-ID"/>
        </w:rPr>
        <w:t xml:space="preserve"> secara bersama-sama selanjutnya disebut sebagai “</w:t>
      </w:r>
      <w:r w:rsidR="005A770B" w:rsidRPr="00AB274D">
        <w:rPr>
          <w:rFonts w:asciiTheme="majorHAnsi" w:eastAsia="Times New Roman" w:hAnsiTheme="majorHAnsi"/>
          <w:b/>
          <w:sz w:val="24"/>
          <w:szCs w:val="24"/>
          <w:lang w:val="id-ID"/>
        </w:rPr>
        <w:t>Para Pihak</w:t>
      </w:r>
      <w:r w:rsidR="005A770B" w:rsidRPr="00AB274D">
        <w:rPr>
          <w:rFonts w:asciiTheme="majorHAnsi" w:eastAsia="Times New Roman" w:hAnsiTheme="majorHAnsi"/>
          <w:sz w:val="24"/>
          <w:szCs w:val="24"/>
          <w:lang w:val="id-ID"/>
        </w:rPr>
        <w:t>”. Para Pihak dengan ini terlebih dahulu menerangkan hal-hal sebagai berikut</w:t>
      </w:r>
      <w:r w:rsidR="008038AA">
        <w:rPr>
          <w:rFonts w:asciiTheme="majorHAnsi" w:eastAsia="Times New Roman" w:hAnsiTheme="majorHAnsi"/>
          <w:sz w:val="24"/>
          <w:szCs w:val="24"/>
        </w:rPr>
        <w:t>:</w:t>
      </w:r>
    </w:p>
    <w:p w:rsidR="005A770B" w:rsidRPr="00AB274D" w:rsidRDefault="005A770B" w:rsidP="005A770B">
      <w:pPr>
        <w:pStyle w:val="ListParagraph"/>
        <w:numPr>
          <w:ilvl w:val="0"/>
          <w:numId w:val="1"/>
        </w:numPr>
        <w:tabs>
          <w:tab w:val="left" w:pos="567"/>
        </w:tabs>
        <w:spacing w:before="120" w:after="120" w:line="240" w:lineRule="auto"/>
        <w:ind w:left="562" w:hanging="567"/>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Bahwa </w:t>
      </w:r>
      <w:r w:rsidR="00781E96" w:rsidRPr="00AB274D">
        <w:rPr>
          <w:rFonts w:asciiTheme="majorHAnsi" w:eastAsia="Times New Roman" w:hAnsiTheme="majorHAnsi"/>
          <w:sz w:val="24"/>
          <w:szCs w:val="24"/>
          <w:lang w:val="id-ID"/>
        </w:rPr>
        <w:t xml:space="preserve">Pihak Pertama </w:t>
      </w:r>
      <w:r w:rsidRPr="00AB274D">
        <w:rPr>
          <w:rFonts w:asciiTheme="majorHAnsi" w:eastAsia="Times New Roman" w:hAnsiTheme="majorHAnsi"/>
          <w:sz w:val="24"/>
          <w:szCs w:val="24"/>
          <w:lang w:val="id-ID"/>
        </w:rPr>
        <w:t>adalah per</w:t>
      </w:r>
      <w:r w:rsidR="00781E96" w:rsidRPr="00AB274D">
        <w:rPr>
          <w:rFonts w:asciiTheme="majorHAnsi" w:eastAsia="Times New Roman" w:hAnsiTheme="majorHAnsi"/>
          <w:sz w:val="24"/>
          <w:szCs w:val="24"/>
          <w:lang w:val="id-ID"/>
        </w:rPr>
        <w:t>se</w:t>
      </w:r>
      <w:r w:rsidRPr="00AB274D">
        <w:rPr>
          <w:rFonts w:asciiTheme="majorHAnsi" w:eastAsia="Times New Roman" w:hAnsiTheme="majorHAnsi"/>
          <w:sz w:val="24"/>
          <w:szCs w:val="24"/>
          <w:lang w:val="id-ID"/>
        </w:rPr>
        <w:t xml:space="preserve">orangan yang merupakan pemilik yang sah atas </w:t>
      </w:r>
      <w:r w:rsidR="004C557A" w:rsidRPr="00AB274D">
        <w:rPr>
          <w:rFonts w:asciiTheme="majorHAnsi" w:eastAsia="Times New Roman" w:hAnsiTheme="majorHAnsi"/>
          <w:sz w:val="24"/>
          <w:szCs w:val="24"/>
          <w:lang w:val="id-ID"/>
        </w:rPr>
        <w:t xml:space="preserve">sebuah </w:t>
      </w:r>
      <w:r w:rsidR="00781E96" w:rsidRPr="00AB274D">
        <w:rPr>
          <w:rFonts w:asciiTheme="majorHAnsi" w:eastAsia="Times New Roman" w:hAnsiTheme="majorHAnsi"/>
          <w:sz w:val="24"/>
          <w:szCs w:val="24"/>
          <w:lang w:val="id-ID"/>
        </w:rPr>
        <w:t>t</w:t>
      </w:r>
      <w:r w:rsidRPr="00AB274D">
        <w:rPr>
          <w:rFonts w:asciiTheme="majorHAnsi" w:eastAsia="Times New Roman" w:hAnsiTheme="majorHAnsi"/>
          <w:sz w:val="24"/>
          <w:szCs w:val="24"/>
          <w:lang w:val="id-ID"/>
        </w:rPr>
        <w:t xml:space="preserve">anah dan </w:t>
      </w:r>
      <w:r w:rsidR="00781E96" w:rsidRPr="00AB274D">
        <w:rPr>
          <w:rFonts w:asciiTheme="majorHAnsi" w:eastAsia="Times New Roman" w:hAnsiTheme="majorHAnsi"/>
          <w:sz w:val="24"/>
          <w:szCs w:val="24"/>
          <w:lang w:val="id-ID"/>
        </w:rPr>
        <w:t>b</w:t>
      </w:r>
      <w:r w:rsidRPr="00AB274D">
        <w:rPr>
          <w:rFonts w:asciiTheme="majorHAnsi" w:eastAsia="Times New Roman" w:hAnsiTheme="majorHAnsi"/>
          <w:sz w:val="24"/>
          <w:szCs w:val="24"/>
          <w:lang w:val="id-ID"/>
        </w:rPr>
        <w:t xml:space="preserve">angunan, dan bermaksud untuk menjual </w:t>
      </w:r>
      <w:r w:rsidR="00781E96" w:rsidRPr="00AB274D">
        <w:rPr>
          <w:rFonts w:asciiTheme="majorHAnsi" w:eastAsia="Times New Roman" w:hAnsiTheme="majorHAnsi"/>
          <w:sz w:val="24"/>
          <w:szCs w:val="24"/>
          <w:lang w:val="id-ID"/>
        </w:rPr>
        <w:t>t</w:t>
      </w:r>
      <w:r w:rsidRPr="00AB274D">
        <w:rPr>
          <w:rFonts w:asciiTheme="majorHAnsi" w:eastAsia="Times New Roman" w:hAnsiTheme="majorHAnsi"/>
          <w:sz w:val="24"/>
          <w:szCs w:val="24"/>
          <w:lang w:val="id-ID"/>
        </w:rPr>
        <w:t xml:space="preserve">anah dan </w:t>
      </w:r>
      <w:r w:rsidR="00781E96" w:rsidRPr="00AB274D">
        <w:rPr>
          <w:rFonts w:asciiTheme="majorHAnsi" w:eastAsia="Times New Roman" w:hAnsiTheme="majorHAnsi"/>
          <w:sz w:val="24"/>
          <w:szCs w:val="24"/>
          <w:lang w:val="id-ID"/>
        </w:rPr>
        <w:t>b</w:t>
      </w:r>
      <w:r w:rsidRPr="00AB274D">
        <w:rPr>
          <w:rFonts w:asciiTheme="majorHAnsi" w:eastAsia="Times New Roman" w:hAnsiTheme="majorHAnsi"/>
          <w:sz w:val="24"/>
          <w:szCs w:val="24"/>
          <w:lang w:val="id-ID"/>
        </w:rPr>
        <w:t>angunan tersebut kepada pihak lain.</w:t>
      </w:r>
    </w:p>
    <w:p w:rsidR="005A770B" w:rsidRPr="00AB274D" w:rsidRDefault="005A770B" w:rsidP="005A770B">
      <w:pPr>
        <w:pStyle w:val="ListParagraph"/>
        <w:numPr>
          <w:ilvl w:val="0"/>
          <w:numId w:val="1"/>
        </w:numPr>
        <w:tabs>
          <w:tab w:val="left" w:pos="567"/>
        </w:tabs>
        <w:spacing w:before="120" w:after="120" w:line="240" w:lineRule="auto"/>
        <w:ind w:left="562" w:hanging="567"/>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Bahwa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adalah per</w:t>
      </w:r>
      <w:r w:rsidR="00781E96" w:rsidRPr="00AB274D">
        <w:rPr>
          <w:rFonts w:asciiTheme="majorHAnsi" w:eastAsia="Times New Roman" w:hAnsiTheme="majorHAnsi"/>
          <w:sz w:val="24"/>
          <w:szCs w:val="24"/>
          <w:lang w:val="id-ID"/>
        </w:rPr>
        <w:t>se</w:t>
      </w:r>
      <w:r w:rsidRPr="00AB274D">
        <w:rPr>
          <w:rFonts w:asciiTheme="majorHAnsi" w:eastAsia="Times New Roman" w:hAnsiTheme="majorHAnsi"/>
          <w:sz w:val="24"/>
          <w:szCs w:val="24"/>
          <w:lang w:val="id-ID"/>
        </w:rPr>
        <w:t>orangan yang memiliki jaringan, keahlian dan profesi di</w:t>
      </w:r>
      <w:r w:rsidR="00014C9F">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bidang penjualan dan pemasaran, khususnya penjualan dan pemasaran tanah dan bangunan.</w:t>
      </w:r>
    </w:p>
    <w:p w:rsidR="005A770B" w:rsidRPr="00AB274D" w:rsidRDefault="005A770B" w:rsidP="005A770B">
      <w:pPr>
        <w:pStyle w:val="ListParagraph"/>
        <w:numPr>
          <w:ilvl w:val="0"/>
          <w:numId w:val="1"/>
        </w:numPr>
        <w:tabs>
          <w:tab w:val="left" w:pos="567"/>
        </w:tabs>
        <w:spacing w:before="120" w:after="120" w:line="240" w:lineRule="auto"/>
        <w:ind w:left="562" w:hanging="567"/>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Bahwa</w:t>
      </w:r>
      <w:r w:rsidR="008038AA">
        <w:rPr>
          <w:rFonts w:asciiTheme="majorHAnsi" w:eastAsia="Times New Roman" w:hAnsiTheme="majorHAnsi"/>
          <w:sz w:val="24"/>
          <w:szCs w:val="24"/>
        </w:rPr>
        <w:t>,</w:t>
      </w:r>
      <w:r w:rsidRPr="00AB274D">
        <w:rPr>
          <w:rFonts w:asciiTheme="majorHAnsi" w:eastAsia="Times New Roman" w:hAnsiTheme="majorHAnsi"/>
          <w:sz w:val="24"/>
          <w:szCs w:val="24"/>
          <w:lang w:val="id-ID"/>
        </w:rPr>
        <w:t xml:space="preserve"> untuk menjual </w:t>
      </w:r>
      <w:r w:rsidR="00781E96" w:rsidRPr="00AB274D">
        <w:rPr>
          <w:rFonts w:asciiTheme="majorHAnsi" w:eastAsia="Times New Roman" w:hAnsiTheme="majorHAnsi"/>
          <w:sz w:val="24"/>
          <w:szCs w:val="24"/>
          <w:lang w:val="id-ID"/>
        </w:rPr>
        <w:t>t</w:t>
      </w:r>
      <w:r w:rsidRPr="00AB274D">
        <w:rPr>
          <w:rFonts w:asciiTheme="majorHAnsi" w:eastAsia="Times New Roman" w:hAnsiTheme="majorHAnsi"/>
          <w:sz w:val="24"/>
          <w:szCs w:val="24"/>
          <w:lang w:val="id-ID"/>
        </w:rPr>
        <w:t xml:space="preserve">anah dan </w:t>
      </w:r>
      <w:r w:rsidR="00781E96" w:rsidRPr="00AB274D">
        <w:rPr>
          <w:rFonts w:asciiTheme="majorHAnsi" w:eastAsia="Times New Roman" w:hAnsiTheme="majorHAnsi"/>
          <w:sz w:val="24"/>
          <w:szCs w:val="24"/>
          <w:lang w:val="id-ID"/>
        </w:rPr>
        <w:t>b</w:t>
      </w:r>
      <w:r w:rsidRPr="00AB274D">
        <w:rPr>
          <w:rFonts w:asciiTheme="majorHAnsi" w:eastAsia="Times New Roman" w:hAnsiTheme="majorHAnsi"/>
          <w:sz w:val="24"/>
          <w:szCs w:val="24"/>
          <w:lang w:val="id-ID"/>
        </w:rPr>
        <w:t>angunan</w:t>
      </w:r>
      <w:r w:rsidR="004C557A" w:rsidRPr="00AB274D">
        <w:rPr>
          <w:rFonts w:asciiTheme="majorHAnsi" w:eastAsia="Times New Roman" w:hAnsiTheme="majorHAnsi"/>
          <w:sz w:val="24"/>
          <w:szCs w:val="24"/>
          <w:lang w:val="id-ID"/>
        </w:rPr>
        <w:t>nya</w:t>
      </w:r>
      <w:r w:rsidRPr="00AB274D">
        <w:rPr>
          <w:rFonts w:asciiTheme="majorHAnsi" w:eastAsia="Times New Roman" w:hAnsiTheme="majorHAnsi"/>
          <w:sz w:val="24"/>
          <w:szCs w:val="24"/>
          <w:lang w:val="id-ID"/>
        </w:rPr>
        <w:t xml:space="preserve">, </w:t>
      </w:r>
      <w:r w:rsidR="00781E96" w:rsidRPr="00AB274D">
        <w:rPr>
          <w:rFonts w:asciiTheme="majorHAnsi" w:eastAsia="Times New Roman" w:hAnsiTheme="majorHAnsi"/>
          <w:sz w:val="24"/>
          <w:szCs w:val="24"/>
          <w:lang w:val="id-ID"/>
        </w:rPr>
        <w:t xml:space="preserve">Pihak Pertama </w:t>
      </w:r>
      <w:r w:rsidRPr="00AB274D">
        <w:rPr>
          <w:rFonts w:asciiTheme="majorHAnsi" w:eastAsia="Times New Roman" w:hAnsiTheme="majorHAnsi"/>
          <w:sz w:val="24"/>
          <w:szCs w:val="24"/>
          <w:lang w:val="id-ID"/>
        </w:rPr>
        <w:t xml:space="preserve">telah </w:t>
      </w:r>
      <w:r w:rsidR="00781E96" w:rsidRPr="00AB274D">
        <w:rPr>
          <w:rFonts w:asciiTheme="majorHAnsi" w:eastAsia="Times New Roman" w:hAnsiTheme="majorHAnsi"/>
          <w:sz w:val="24"/>
          <w:szCs w:val="24"/>
          <w:lang w:val="id-ID"/>
        </w:rPr>
        <w:t xml:space="preserve">meminta </w:t>
      </w:r>
      <w:r w:rsidR="004C557A" w:rsidRPr="00AB274D">
        <w:rPr>
          <w:rFonts w:asciiTheme="majorHAnsi" w:eastAsia="Times New Roman" w:hAnsiTheme="majorHAnsi"/>
          <w:sz w:val="24"/>
          <w:szCs w:val="24"/>
          <w:lang w:val="id-ID"/>
        </w:rPr>
        <w:t xml:space="preserve">kepada </w:t>
      </w:r>
      <w:r w:rsidR="00781E96" w:rsidRPr="00AB274D">
        <w:rPr>
          <w:rFonts w:asciiTheme="majorHAnsi" w:eastAsia="Times New Roman" w:hAnsiTheme="majorHAnsi"/>
          <w:sz w:val="24"/>
          <w:szCs w:val="24"/>
          <w:lang w:val="id-ID"/>
        </w:rPr>
        <w:t xml:space="preserve">Pihak Kedua untuk </w:t>
      </w:r>
      <w:r w:rsidRPr="00AB274D">
        <w:rPr>
          <w:rFonts w:asciiTheme="majorHAnsi" w:eastAsia="Times New Roman" w:hAnsiTheme="majorHAnsi"/>
          <w:sz w:val="24"/>
          <w:szCs w:val="24"/>
          <w:lang w:val="id-ID"/>
        </w:rPr>
        <w:t>men</w:t>
      </w:r>
      <w:r w:rsidR="00781E96" w:rsidRPr="00AB274D">
        <w:rPr>
          <w:rFonts w:asciiTheme="majorHAnsi" w:eastAsia="Times New Roman" w:hAnsiTheme="majorHAnsi"/>
          <w:sz w:val="24"/>
          <w:szCs w:val="24"/>
          <w:lang w:val="id-ID"/>
        </w:rPr>
        <w:t>carikan calon pembeli tanah dan bangunan</w:t>
      </w:r>
      <w:r w:rsidRPr="00AB274D">
        <w:rPr>
          <w:rFonts w:asciiTheme="majorHAnsi" w:eastAsia="Times New Roman" w:hAnsiTheme="majorHAnsi"/>
          <w:sz w:val="24"/>
          <w:szCs w:val="24"/>
          <w:lang w:val="id-ID"/>
        </w:rPr>
        <w:t xml:space="preserve"> </w:t>
      </w:r>
      <w:r w:rsidR="004C557A" w:rsidRPr="00AB274D">
        <w:rPr>
          <w:rFonts w:asciiTheme="majorHAnsi" w:eastAsia="Times New Roman" w:hAnsiTheme="majorHAnsi"/>
          <w:sz w:val="24"/>
          <w:szCs w:val="24"/>
          <w:lang w:val="id-ID"/>
        </w:rPr>
        <w:t xml:space="preserve">tersebut </w:t>
      </w:r>
      <w:r w:rsidRPr="00AB274D">
        <w:rPr>
          <w:rFonts w:asciiTheme="majorHAnsi" w:eastAsia="Times New Roman" w:hAnsiTheme="majorHAnsi"/>
          <w:sz w:val="24"/>
          <w:szCs w:val="24"/>
          <w:lang w:val="id-ID"/>
        </w:rPr>
        <w:t xml:space="preserve">dan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telah menerima pe</w:t>
      </w:r>
      <w:r w:rsidR="00781E96" w:rsidRPr="00AB274D">
        <w:rPr>
          <w:rFonts w:asciiTheme="majorHAnsi" w:eastAsia="Times New Roman" w:hAnsiTheme="majorHAnsi"/>
          <w:sz w:val="24"/>
          <w:szCs w:val="24"/>
          <w:lang w:val="id-ID"/>
        </w:rPr>
        <w:t>rmintaan Pihak Pertama untuk mencarikan calon pembeli tanah dan bangunan tersebut</w:t>
      </w:r>
      <w:r w:rsidRPr="00AB274D">
        <w:rPr>
          <w:rFonts w:asciiTheme="majorHAnsi" w:eastAsia="Times New Roman" w:hAnsiTheme="majorHAnsi"/>
          <w:sz w:val="24"/>
          <w:szCs w:val="24"/>
          <w:lang w:val="id-ID"/>
        </w:rPr>
        <w:t>.</w:t>
      </w:r>
    </w:p>
    <w:p w:rsidR="005A770B" w:rsidRPr="00AB274D" w:rsidRDefault="005A770B" w:rsidP="004C557A">
      <w:pPr>
        <w:spacing w:before="240" w:after="240" w:line="240" w:lineRule="auto"/>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Berdasarkan uraian tersebut di</w:t>
      </w:r>
      <w:r w:rsidR="008038AA">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 xml:space="preserve">atas, Para Pihak dengan ini sepakat untuk membuat dan menandatangani Perjanjian ini dengan syarat-syarat dan ketentuan-ketentuan sebagaimana yang akan diatur dalam </w:t>
      </w:r>
      <w:r w:rsidR="00014C9F">
        <w:rPr>
          <w:rFonts w:asciiTheme="majorHAnsi" w:eastAsia="Times New Roman" w:hAnsiTheme="majorHAnsi"/>
          <w:sz w:val="24"/>
          <w:szCs w:val="24"/>
        </w:rPr>
        <w:t>p</w:t>
      </w:r>
      <w:r w:rsidRPr="00AB274D">
        <w:rPr>
          <w:rFonts w:asciiTheme="majorHAnsi" w:eastAsia="Times New Roman" w:hAnsiTheme="majorHAnsi"/>
          <w:sz w:val="24"/>
          <w:szCs w:val="24"/>
          <w:lang w:val="id-ID"/>
        </w:rPr>
        <w:t>asal-pasal di bawah ini</w:t>
      </w:r>
    </w:p>
    <w:p w:rsidR="005A770B" w:rsidRPr="00AB274D" w:rsidRDefault="005A770B" w:rsidP="005A770B">
      <w:pPr>
        <w:spacing w:after="0" w:line="240" w:lineRule="auto"/>
        <w:jc w:val="center"/>
        <w:rPr>
          <w:rFonts w:asciiTheme="majorHAnsi" w:eastAsia="Times New Roman" w:hAnsiTheme="majorHAnsi"/>
          <w:b/>
          <w:bCs/>
          <w:sz w:val="24"/>
          <w:szCs w:val="24"/>
          <w:lang w:val="id-ID"/>
        </w:rPr>
      </w:pPr>
      <w:r w:rsidRPr="00AB274D">
        <w:rPr>
          <w:rFonts w:asciiTheme="majorHAnsi" w:eastAsia="Times New Roman" w:hAnsiTheme="majorHAnsi"/>
          <w:b/>
          <w:bCs/>
          <w:sz w:val="24"/>
          <w:szCs w:val="24"/>
          <w:lang w:val="id-ID"/>
        </w:rPr>
        <w:t>Pasal 1</w:t>
      </w:r>
    </w:p>
    <w:p w:rsidR="005A770B" w:rsidRPr="00AB274D" w:rsidRDefault="005A770B" w:rsidP="005A770B">
      <w:pPr>
        <w:spacing w:after="0" w:line="240" w:lineRule="auto"/>
        <w:jc w:val="center"/>
        <w:rPr>
          <w:rFonts w:asciiTheme="majorHAnsi" w:eastAsia="Times New Roman" w:hAnsiTheme="majorHAnsi"/>
          <w:b/>
          <w:bCs/>
          <w:sz w:val="24"/>
          <w:szCs w:val="24"/>
          <w:lang w:val="id-ID"/>
        </w:rPr>
      </w:pPr>
      <w:r w:rsidRPr="00AB274D">
        <w:rPr>
          <w:rFonts w:asciiTheme="majorHAnsi" w:eastAsia="Times New Roman" w:hAnsiTheme="majorHAnsi"/>
          <w:b/>
          <w:bCs/>
          <w:sz w:val="24"/>
          <w:szCs w:val="24"/>
          <w:lang w:val="id-ID"/>
        </w:rPr>
        <w:t>Kesepakatan</w:t>
      </w:r>
    </w:p>
    <w:p w:rsidR="005A770B" w:rsidRPr="00AB274D" w:rsidRDefault="00781E96" w:rsidP="005A770B">
      <w:pPr>
        <w:pStyle w:val="ListParagraph"/>
        <w:tabs>
          <w:tab w:val="left" w:pos="567"/>
        </w:tabs>
        <w:spacing w:before="120" w:after="240" w:line="240" w:lineRule="auto"/>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Pihak Kedua </w:t>
      </w:r>
      <w:r w:rsidR="005A770B" w:rsidRPr="00AB274D">
        <w:rPr>
          <w:rFonts w:asciiTheme="majorHAnsi" w:eastAsia="Times New Roman" w:hAnsiTheme="majorHAnsi"/>
          <w:sz w:val="24"/>
          <w:szCs w:val="24"/>
          <w:lang w:val="id-ID"/>
        </w:rPr>
        <w:t xml:space="preserve">dengan ini sepakat untuk mencarikan </w:t>
      </w:r>
      <w:r w:rsidR="00014C9F">
        <w:rPr>
          <w:rFonts w:asciiTheme="majorHAnsi" w:eastAsia="Times New Roman" w:hAnsiTheme="majorHAnsi"/>
          <w:sz w:val="24"/>
          <w:szCs w:val="24"/>
        </w:rPr>
        <w:t>c</w:t>
      </w:r>
      <w:r w:rsidR="005A770B" w:rsidRPr="00AB274D">
        <w:rPr>
          <w:rFonts w:asciiTheme="majorHAnsi" w:eastAsia="Times New Roman" w:hAnsiTheme="majorHAnsi"/>
          <w:sz w:val="24"/>
          <w:szCs w:val="24"/>
          <w:lang w:val="id-ID"/>
        </w:rPr>
        <w:t xml:space="preserve">alon </w:t>
      </w:r>
      <w:r w:rsidR="00014C9F">
        <w:rPr>
          <w:rFonts w:asciiTheme="majorHAnsi" w:eastAsia="Times New Roman" w:hAnsiTheme="majorHAnsi"/>
          <w:sz w:val="24"/>
          <w:szCs w:val="24"/>
        </w:rPr>
        <w:t>p</w:t>
      </w:r>
      <w:r w:rsidR="005A770B" w:rsidRPr="00AB274D">
        <w:rPr>
          <w:rFonts w:asciiTheme="majorHAnsi" w:eastAsia="Times New Roman" w:hAnsiTheme="majorHAnsi"/>
          <w:sz w:val="24"/>
          <w:szCs w:val="24"/>
          <w:lang w:val="id-ID"/>
        </w:rPr>
        <w:t xml:space="preserve">embeli </w:t>
      </w:r>
      <w:r w:rsidR="00014C9F">
        <w:rPr>
          <w:rFonts w:asciiTheme="majorHAnsi" w:eastAsia="Times New Roman" w:hAnsiTheme="majorHAnsi"/>
          <w:sz w:val="24"/>
          <w:szCs w:val="24"/>
        </w:rPr>
        <w:t>t</w:t>
      </w:r>
      <w:r w:rsidR="005A770B" w:rsidRPr="00AB274D">
        <w:rPr>
          <w:rFonts w:asciiTheme="majorHAnsi" w:eastAsia="Times New Roman" w:hAnsiTheme="majorHAnsi"/>
          <w:sz w:val="24"/>
          <w:szCs w:val="24"/>
          <w:lang w:val="id-ID"/>
        </w:rPr>
        <w:t xml:space="preserve">anah dan </w:t>
      </w:r>
      <w:r w:rsidR="00014C9F">
        <w:rPr>
          <w:rFonts w:asciiTheme="majorHAnsi" w:eastAsia="Times New Roman" w:hAnsiTheme="majorHAnsi"/>
          <w:sz w:val="24"/>
          <w:szCs w:val="24"/>
        </w:rPr>
        <w:t>b</w:t>
      </w:r>
      <w:r w:rsidR="005A770B" w:rsidRPr="00AB274D">
        <w:rPr>
          <w:rFonts w:asciiTheme="majorHAnsi" w:eastAsia="Times New Roman" w:hAnsiTheme="majorHAnsi"/>
          <w:sz w:val="24"/>
          <w:szCs w:val="24"/>
          <w:lang w:val="id-ID"/>
        </w:rPr>
        <w:t xml:space="preserve">angunan </w:t>
      </w:r>
      <w:r w:rsidR="00ED066E" w:rsidRPr="00AB274D">
        <w:rPr>
          <w:rFonts w:asciiTheme="majorHAnsi" w:eastAsia="Times New Roman" w:hAnsiTheme="majorHAnsi"/>
          <w:sz w:val="24"/>
          <w:szCs w:val="24"/>
          <w:lang w:val="id-ID"/>
        </w:rPr>
        <w:t>untuk</w:t>
      </w:r>
      <w:r w:rsidR="005A770B" w:rsidRPr="00AB274D">
        <w:rPr>
          <w:rFonts w:asciiTheme="majorHAnsi" w:eastAsia="Times New Roman" w:hAnsiTheme="majorHAnsi"/>
          <w:sz w:val="24"/>
          <w:szCs w:val="24"/>
          <w:lang w:val="id-ID"/>
        </w:rPr>
        <w:t xml:space="preserve"> </w:t>
      </w:r>
      <w:r w:rsidRPr="00AB274D">
        <w:rPr>
          <w:rFonts w:asciiTheme="majorHAnsi" w:eastAsia="Times New Roman" w:hAnsiTheme="majorHAnsi"/>
          <w:sz w:val="24"/>
          <w:szCs w:val="24"/>
          <w:lang w:val="id-ID"/>
        </w:rPr>
        <w:t xml:space="preserve">Pihak Pertama </w:t>
      </w:r>
      <w:r w:rsidR="005A770B" w:rsidRPr="00AB274D">
        <w:rPr>
          <w:rFonts w:asciiTheme="majorHAnsi" w:eastAsia="Times New Roman" w:hAnsiTheme="majorHAnsi"/>
          <w:sz w:val="24"/>
          <w:szCs w:val="24"/>
          <w:lang w:val="id-ID"/>
        </w:rPr>
        <w:t xml:space="preserve">sebagaimana </w:t>
      </w:r>
      <w:r w:rsidRPr="00AB274D">
        <w:rPr>
          <w:rFonts w:asciiTheme="majorHAnsi" w:eastAsia="Times New Roman" w:hAnsiTheme="majorHAnsi"/>
          <w:sz w:val="24"/>
          <w:szCs w:val="24"/>
          <w:lang w:val="id-ID"/>
        </w:rPr>
        <w:t xml:space="preserve">Pihak Pertama </w:t>
      </w:r>
      <w:r w:rsidR="005A770B" w:rsidRPr="00AB274D">
        <w:rPr>
          <w:rFonts w:asciiTheme="majorHAnsi" w:eastAsia="Times New Roman" w:hAnsiTheme="majorHAnsi"/>
          <w:sz w:val="24"/>
          <w:szCs w:val="24"/>
          <w:lang w:val="id-ID"/>
        </w:rPr>
        <w:t xml:space="preserve">dengan ini sepakat untuk memberikan </w:t>
      </w:r>
      <w:r w:rsidR="00014C9F">
        <w:rPr>
          <w:rFonts w:asciiTheme="majorHAnsi" w:eastAsia="Times New Roman" w:hAnsiTheme="majorHAnsi"/>
          <w:sz w:val="24"/>
          <w:szCs w:val="24"/>
        </w:rPr>
        <w:t>k</w:t>
      </w:r>
      <w:r w:rsidR="005A770B" w:rsidRPr="00AB274D">
        <w:rPr>
          <w:rFonts w:asciiTheme="majorHAnsi" w:eastAsia="Times New Roman" w:hAnsiTheme="majorHAnsi"/>
          <w:sz w:val="24"/>
          <w:szCs w:val="24"/>
          <w:lang w:val="id-ID"/>
        </w:rPr>
        <w:t xml:space="preserve">omisi </w:t>
      </w:r>
      <w:r w:rsidR="00014C9F">
        <w:rPr>
          <w:rFonts w:asciiTheme="majorHAnsi" w:eastAsia="Times New Roman" w:hAnsiTheme="majorHAnsi"/>
          <w:sz w:val="24"/>
          <w:szCs w:val="24"/>
        </w:rPr>
        <w:t>p</w:t>
      </w:r>
      <w:r w:rsidR="005A770B" w:rsidRPr="00AB274D">
        <w:rPr>
          <w:rFonts w:asciiTheme="majorHAnsi" w:eastAsia="Times New Roman" w:hAnsiTheme="majorHAnsi"/>
          <w:sz w:val="24"/>
          <w:szCs w:val="24"/>
          <w:lang w:val="id-ID"/>
        </w:rPr>
        <w:t xml:space="preserve">enjualan kepada </w:t>
      </w:r>
      <w:r w:rsidRPr="00AB274D">
        <w:rPr>
          <w:rFonts w:asciiTheme="majorHAnsi" w:eastAsia="Times New Roman" w:hAnsiTheme="majorHAnsi"/>
          <w:sz w:val="24"/>
          <w:szCs w:val="24"/>
          <w:lang w:val="id-ID"/>
        </w:rPr>
        <w:t>Pihak Kedua</w:t>
      </w:r>
      <w:r w:rsidR="005A770B" w:rsidRPr="00AB274D">
        <w:rPr>
          <w:rFonts w:asciiTheme="majorHAnsi" w:eastAsia="Times New Roman" w:hAnsiTheme="majorHAnsi"/>
          <w:sz w:val="24"/>
          <w:szCs w:val="24"/>
          <w:lang w:val="id-ID"/>
        </w:rPr>
        <w:t>.</w:t>
      </w:r>
    </w:p>
    <w:p w:rsidR="005A770B" w:rsidRPr="00AB274D" w:rsidRDefault="005A770B" w:rsidP="004C557A">
      <w:pPr>
        <w:pStyle w:val="ListParagraph"/>
        <w:tabs>
          <w:tab w:val="left" w:pos="567"/>
        </w:tabs>
        <w:spacing w:before="360" w:after="0" w:line="240" w:lineRule="auto"/>
        <w:ind w:left="0"/>
        <w:jc w:val="center"/>
        <w:rPr>
          <w:rFonts w:asciiTheme="majorHAnsi" w:eastAsia="Times New Roman" w:hAnsiTheme="majorHAnsi"/>
          <w:b/>
          <w:sz w:val="24"/>
          <w:szCs w:val="24"/>
          <w:lang w:val="id-ID"/>
        </w:rPr>
      </w:pPr>
      <w:r w:rsidRPr="00AB274D">
        <w:rPr>
          <w:rFonts w:asciiTheme="majorHAnsi" w:eastAsia="Times New Roman" w:hAnsiTheme="majorHAnsi"/>
          <w:b/>
          <w:sz w:val="24"/>
          <w:szCs w:val="24"/>
          <w:lang w:val="id-ID"/>
        </w:rPr>
        <w:lastRenderedPageBreak/>
        <w:t>Pasal 2</w:t>
      </w:r>
    </w:p>
    <w:p w:rsidR="005A770B" w:rsidRPr="00AB274D" w:rsidRDefault="005A770B" w:rsidP="005A770B">
      <w:pPr>
        <w:pStyle w:val="ListParagraph"/>
        <w:tabs>
          <w:tab w:val="left" w:pos="567"/>
        </w:tabs>
        <w:spacing w:after="0" w:line="240" w:lineRule="auto"/>
        <w:ind w:left="0"/>
        <w:jc w:val="center"/>
        <w:rPr>
          <w:rFonts w:asciiTheme="majorHAnsi" w:eastAsia="Times New Roman" w:hAnsiTheme="majorHAnsi"/>
          <w:b/>
          <w:sz w:val="24"/>
          <w:szCs w:val="24"/>
          <w:lang w:val="id-ID"/>
        </w:rPr>
      </w:pPr>
      <w:r w:rsidRPr="00AB274D">
        <w:rPr>
          <w:rFonts w:asciiTheme="majorHAnsi" w:eastAsia="Times New Roman" w:hAnsiTheme="majorHAnsi"/>
          <w:b/>
          <w:sz w:val="24"/>
          <w:szCs w:val="24"/>
          <w:lang w:val="id-ID"/>
        </w:rPr>
        <w:t>Hak dan Kewajiban Para Pihak</w:t>
      </w:r>
    </w:p>
    <w:p w:rsidR="005A770B" w:rsidRPr="00AB274D" w:rsidRDefault="005A770B" w:rsidP="005A770B">
      <w:pPr>
        <w:pStyle w:val="ListParagraph"/>
        <w:numPr>
          <w:ilvl w:val="0"/>
          <w:numId w:val="3"/>
        </w:numPr>
        <w:spacing w:before="120" w:after="120" w:line="240" w:lineRule="auto"/>
        <w:ind w:hangingChars="30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Hak dan Kewajiban </w:t>
      </w:r>
      <w:r w:rsidR="00781E96" w:rsidRPr="00AB274D">
        <w:rPr>
          <w:rFonts w:asciiTheme="majorHAnsi" w:eastAsia="Times New Roman" w:hAnsiTheme="majorHAnsi"/>
          <w:sz w:val="24"/>
          <w:szCs w:val="24"/>
          <w:lang w:val="id-ID"/>
        </w:rPr>
        <w:t>Pihak Pertama</w:t>
      </w:r>
    </w:p>
    <w:p w:rsidR="005A770B" w:rsidRPr="00AB274D" w:rsidRDefault="00781E96" w:rsidP="005A770B">
      <w:pPr>
        <w:pStyle w:val="ListParagraph"/>
        <w:numPr>
          <w:ilvl w:val="1"/>
          <w:numId w:val="4"/>
        </w:numPr>
        <w:spacing w:before="120" w:after="120" w:line="240" w:lineRule="auto"/>
        <w:ind w:leftChars="328"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Pihak Pertama</w:t>
      </w:r>
      <w:r w:rsidR="005A770B" w:rsidRPr="00AB274D">
        <w:rPr>
          <w:rFonts w:asciiTheme="majorHAnsi" w:eastAsia="Times New Roman" w:hAnsiTheme="majorHAnsi"/>
          <w:sz w:val="24"/>
          <w:szCs w:val="24"/>
          <w:lang w:val="id-ID"/>
        </w:rPr>
        <w:t xml:space="preserve"> berhak untuk menerima </w:t>
      </w:r>
      <w:r w:rsidR="008038AA">
        <w:rPr>
          <w:rFonts w:asciiTheme="majorHAnsi" w:eastAsia="Times New Roman" w:hAnsiTheme="majorHAnsi"/>
          <w:sz w:val="24"/>
          <w:szCs w:val="24"/>
        </w:rPr>
        <w:t>C</w:t>
      </w:r>
      <w:r w:rsidR="005A770B" w:rsidRPr="00AB274D">
        <w:rPr>
          <w:rFonts w:asciiTheme="majorHAnsi" w:eastAsia="Times New Roman" w:hAnsiTheme="majorHAnsi"/>
          <w:sz w:val="24"/>
          <w:szCs w:val="24"/>
          <w:lang w:val="id-ID"/>
        </w:rPr>
        <w:t xml:space="preserve">alon </w:t>
      </w:r>
      <w:r w:rsidR="008038AA">
        <w:rPr>
          <w:rFonts w:asciiTheme="majorHAnsi" w:eastAsia="Times New Roman" w:hAnsiTheme="majorHAnsi"/>
          <w:sz w:val="24"/>
          <w:szCs w:val="24"/>
        </w:rPr>
        <w:t>P</w:t>
      </w:r>
      <w:r w:rsidR="005A770B" w:rsidRPr="00AB274D">
        <w:rPr>
          <w:rFonts w:asciiTheme="majorHAnsi" w:eastAsia="Times New Roman" w:hAnsiTheme="majorHAnsi"/>
          <w:sz w:val="24"/>
          <w:szCs w:val="24"/>
          <w:lang w:val="id-ID"/>
        </w:rPr>
        <w:t xml:space="preserve">embeli dari </w:t>
      </w:r>
      <w:r w:rsidRPr="00AB274D">
        <w:rPr>
          <w:rFonts w:asciiTheme="majorHAnsi" w:eastAsia="Times New Roman" w:hAnsiTheme="majorHAnsi"/>
          <w:sz w:val="24"/>
          <w:szCs w:val="24"/>
          <w:lang w:val="id-ID"/>
        </w:rPr>
        <w:t>Pihak Kedua</w:t>
      </w:r>
      <w:r w:rsidR="005A770B" w:rsidRPr="00AB274D">
        <w:rPr>
          <w:rFonts w:asciiTheme="majorHAnsi" w:eastAsia="Times New Roman" w:hAnsiTheme="majorHAnsi"/>
          <w:sz w:val="24"/>
          <w:szCs w:val="24"/>
          <w:lang w:val="id-ID"/>
        </w:rPr>
        <w:t>.</w:t>
      </w:r>
    </w:p>
    <w:p w:rsidR="005A770B" w:rsidRPr="00AB274D" w:rsidRDefault="00781E96" w:rsidP="005A770B">
      <w:pPr>
        <w:pStyle w:val="ListParagraph"/>
        <w:numPr>
          <w:ilvl w:val="1"/>
          <w:numId w:val="4"/>
        </w:numPr>
        <w:spacing w:before="120" w:after="120" w:line="240" w:lineRule="auto"/>
        <w:ind w:leftChars="328"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Pihak Pertama</w:t>
      </w:r>
      <w:r w:rsidR="005A770B" w:rsidRPr="00AB274D">
        <w:rPr>
          <w:rFonts w:asciiTheme="majorHAnsi" w:eastAsia="Times New Roman" w:hAnsiTheme="majorHAnsi"/>
          <w:sz w:val="24"/>
          <w:szCs w:val="24"/>
          <w:lang w:val="id-ID"/>
        </w:rPr>
        <w:t xml:space="preserve"> berkewajiban untuk memberi</w:t>
      </w:r>
      <w:proofErr w:type="spellStart"/>
      <w:r w:rsidR="005E0666">
        <w:rPr>
          <w:rFonts w:asciiTheme="majorHAnsi" w:eastAsia="Times New Roman" w:hAnsiTheme="majorHAnsi"/>
          <w:sz w:val="24"/>
          <w:szCs w:val="24"/>
        </w:rPr>
        <w:t>kan</w:t>
      </w:r>
      <w:proofErr w:type="spellEnd"/>
      <w:r w:rsidR="005A770B" w:rsidRPr="00AB274D">
        <w:rPr>
          <w:rFonts w:asciiTheme="majorHAnsi" w:eastAsia="Times New Roman" w:hAnsiTheme="majorHAnsi"/>
          <w:sz w:val="24"/>
          <w:szCs w:val="24"/>
          <w:lang w:val="id-ID"/>
        </w:rPr>
        <w:t xml:space="preserve"> </w:t>
      </w:r>
      <w:r w:rsidR="008038AA">
        <w:rPr>
          <w:rFonts w:asciiTheme="majorHAnsi" w:eastAsia="Times New Roman" w:hAnsiTheme="majorHAnsi"/>
          <w:sz w:val="24"/>
          <w:szCs w:val="24"/>
        </w:rPr>
        <w:t>K</w:t>
      </w:r>
      <w:r w:rsidR="005A770B" w:rsidRPr="00AB274D">
        <w:rPr>
          <w:rFonts w:asciiTheme="majorHAnsi" w:eastAsia="Times New Roman" w:hAnsiTheme="majorHAnsi"/>
          <w:sz w:val="24"/>
          <w:szCs w:val="24"/>
          <w:lang w:val="id-ID"/>
        </w:rPr>
        <w:t xml:space="preserve">omisi </w:t>
      </w:r>
      <w:r w:rsidR="008038AA">
        <w:rPr>
          <w:rFonts w:asciiTheme="majorHAnsi" w:eastAsia="Times New Roman" w:hAnsiTheme="majorHAnsi"/>
          <w:sz w:val="24"/>
          <w:szCs w:val="24"/>
        </w:rPr>
        <w:t>P</w:t>
      </w:r>
      <w:r w:rsidR="005A770B" w:rsidRPr="00AB274D">
        <w:rPr>
          <w:rFonts w:asciiTheme="majorHAnsi" w:eastAsia="Times New Roman" w:hAnsiTheme="majorHAnsi"/>
          <w:sz w:val="24"/>
          <w:szCs w:val="24"/>
          <w:lang w:val="id-ID"/>
        </w:rPr>
        <w:t xml:space="preserve">enjualan kepada </w:t>
      </w:r>
      <w:r w:rsidRPr="00AB274D">
        <w:rPr>
          <w:rFonts w:asciiTheme="majorHAnsi" w:eastAsia="Times New Roman" w:hAnsiTheme="majorHAnsi"/>
          <w:sz w:val="24"/>
          <w:szCs w:val="24"/>
          <w:lang w:val="id-ID"/>
        </w:rPr>
        <w:t>Pihak Kedua</w:t>
      </w:r>
      <w:r w:rsidR="005A770B" w:rsidRPr="00AB274D">
        <w:rPr>
          <w:rFonts w:asciiTheme="majorHAnsi" w:eastAsia="Times New Roman" w:hAnsiTheme="majorHAnsi"/>
          <w:sz w:val="24"/>
          <w:szCs w:val="24"/>
          <w:lang w:val="id-ID"/>
        </w:rPr>
        <w:t>.</w:t>
      </w:r>
    </w:p>
    <w:p w:rsidR="005A770B" w:rsidRPr="00AB274D" w:rsidRDefault="005A770B" w:rsidP="005A770B">
      <w:pPr>
        <w:pStyle w:val="ListParagraph"/>
        <w:numPr>
          <w:ilvl w:val="0"/>
          <w:numId w:val="3"/>
        </w:numPr>
        <w:spacing w:before="120" w:after="120" w:line="240" w:lineRule="auto"/>
        <w:ind w:hangingChars="30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Hak dan Kewajiban </w:t>
      </w:r>
      <w:r w:rsidR="00781E96" w:rsidRPr="00AB274D">
        <w:rPr>
          <w:rFonts w:asciiTheme="majorHAnsi" w:eastAsia="Times New Roman" w:hAnsiTheme="majorHAnsi"/>
          <w:sz w:val="24"/>
          <w:szCs w:val="24"/>
          <w:lang w:val="id-ID"/>
        </w:rPr>
        <w:t>Pihak Kedua</w:t>
      </w:r>
    </w:p>
    <w:p w:rsidR="005A770B" w:rsidRPr="00AB274D" w:rsidRDefault="00781E96" w:rsidP="005A770B">
      <w:pPr>
        <w:pStyle w:val="ListParagraph"/>
        <w:numPr>
          <w:ilvl w:val="1"/>
          <w:numId w:val="3"/>
        </w:numPr>
        <w:spacing w:before="120" w:after="120" w:line="240" w:lineRule="auto"/>
        <w:ind w:leftChars="328"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Pihak Kedua</w:t>
      </w:r>
      <w:r w:rsidR="005A770B" w:rsidRPr="00AB274D">
        <w:rPr>
          <w:rFonts w:asciiTheme="majorHAnsi" w:eastAsia="Times New Roman" w:hAnsiTheme="majorHAnsi"/>
          <w:sz w:val="24"/>
          <w:szCs w:val="24"/>
          <w:lang w:val="id-ID"/>
        </w:rPr>
        <w:t xml:space="preserve"> berhak untuk menerima </w:t>
      </w:r>
      <w:r w:rsidR="008038AA">
        <w:rPr>
          <w:rFonts w:asciiTheme="majorHAnsi" w:eastAsia="Times New Roman" w:hAnsiTheme="majorHAnsi"/>
          <w:sz w:val="24"/>
          <w:szCs w:val="24"/>
        </w:rPr>
        <w:t>K</w:t>
      </w:r>
      <w:r w:rsidR="005A770B" w:rsidRPr="00AB274D">
        <w:rPr>
          <w:rFonts w:asciiTheme="majorHAnsi" w:eastAsia="Times New Roman" w:hAnsiTheme="majorHAnsi"/>
          <w:sz w:val="24"/>
          <w:szCs w:val="24"/>
          <w:lang w:val="id-ID"/>
        </w:rPr>
        <w:t xml:space="preserve">omisi </w:t>
      </w:r>
      <w:r w:rsidR="008038AA">
        <w:rPr>
          <w:rFonts w:asciiTheme="majorHAnsi" w:eastAsia="Times New Roman" w:hAnsiTheme="majorHAnsi"/>
          <w:sz w:val="24"/>
          <w:szCs w:val="24"/>
        </w:rPr>
        <w:t>P</w:t>
      </w:r>
      <w:r w:rsidR="005A770B" w:rsidRPr="00AB274D">
        <w:rPr>
          <w:rFonts w:asciiTheme="majorHAnsi" w:eastAsia="Times New Roman" w:hAnsiTheme="majorHAnsi"/>
          <w:sz w:val="24"/>
          <w:szCs w:val="24"/>
          <w:lang w:val="id-ID"/>
        </w:rPr>
        <w:t xml:space="preserve">enjualan dari </w:t>
      </w:r>
      <w:r w:rsidRPr="00AB274D">
        <w:rPr>
          <w:rFonts w:asciiTheme="majorHAnsi" w:eastAsia="Times New Roman" w:hAnsiTheme="majorHAnsi"/>
          <w:sz w:val="24"/>
          <w:szCs w:val="24"/>
          <w:lang w:val="id-ID"/>
        </w:rPr>
        <w:t>Pihak Pertama</w:t>
      </w:r>
      <w:r w:rsidR="005A770B" w:rsidRPr="00AB274D">
        <w:rPr>
          <w:rFonts w:asciiTheme="majorHAnsi" w:eastAsia="Times New Roman" w:hAnsiTheme="majorHAnsi"/>
          <w:sz w:val="24"/>
          <w:szCs w:val="24"/>
          <w:lang w:val="id-ID"/>
        </w:rPr>
        <w:t>.</w:t>
      </w:r>
    </w:p>
    <w:p w:rsidR="005A770B" w:rsidRPr="00AB274D" w:rsidRDefault="00781E96" w:rsidP="005A770B">
      <w:pPr>
        <w:pStyle w:val="ListParagraph"/>
        <w:numPr>
          <w:ilvl w:val="1"/>
          <w:numId w:val="3"/>
        </w:numPr>
        <w:spacing w:before="120" w:after="120" w:line="240" w:lineRule="auto"/>
        <w:ind w:leftChars="328"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Pihak Kedua </w:t>
      </w:r>
      <w:r w:rsidR="005A770B" w:rsidRPr="00AB274D">
        <w:rPr>
          <w:rFonts w:asciiTheme="majorHAnsi" w:eastAsia="Times New Roman" w:hAnsiTheme="majorHAnsi"/>
          <w:sz w:val="24"/>
          <w:szCs w:val="24"/>
          <w:lang w:val="id-ID"/>
        </w:rPr>
        <w:t xml:space="preserve">berkewajiban untuk mencarikan </w:t>
      </w:r>
      <w:r w:rsidR="008038AA">
        <w:rPr>
          <w:rFonts w:asciiTheme="majorHAnsi" w:eastAsia="Times New Roman" w:hAnsiTheme="majorHAnsi"/>
          <w:sz w:val="24"/>
          <w:szCs w:val="24"/>
        </w:rPr>
        <w:t>C</w:t>
      </w:r>
      <w:r w:rsidR="005A770B" w:rsidRPr="00AB274D">
        <w:rPr>
          <w:rFonts w:asciiTheme="majorHAnsi" w:eastAsia="Times New Roman" w:hAnsiTheme="majorHAnsi"/>
          <w:sz w:val="24"/>
          <w:szCs w:val="24"/>
          <w:lang w:val="id-ID"/>
        </w:rPr>
        <w:t xml:space="preserve">alon </w:t>
      </w:r>
      <w:r w:rsidR="008038AA">
        <w:rPr>
          <w:rFonts w:asciiTheme="majorHAnsi" w:eastAsia="Times New Roman" w:hAnsiTheme="majorHAnsi"/>
          <w:sz w:val="24"/>
          <w:szCs w:val="24"/>
        </w:rPr>
        <w:t>P</w:t>
      </w:r>
      <w:r w:rsidR="005A770B" w:rsidRPr="00AB274D">
        <w:rPr>
          <w:rFonts w:asciiTheme="majorHAnsi" w:eastAsia="Times New Roman" w:hAnsiTheme="majorHAnsi"/>
          <w:sz w:val="24"/>
          <w:szCs w:val="24"/>
          <w:lang w:val="id-ID"/>
        </w:rPr>
        <w:t xml:space="preserve">embeli untuk </w:t>
      </w:r>
      <w:r w:rsidRPr="00AB274D">
        <w:rPr>
          <w:rFonts w:asciiTheme="majorHAnsi" w:eastAsia="Times New Roman" w:hAnsiTheme="majorHAnsi"/>
          <w:sz w:val="24"/>
          <w:szCs w:val="24"/>
          <w:lang w:val="id-ID"/>
        </w:rPr>
        <w:t>Pihak Pertama</w:t>
      </w:r>
      <w:r w:rsidR="005A770B" w:rsidRPr="00AB274D">
        <w:rPr>
          <w:rFonts w:asciiTheme="majorHAnsi" w:eastAsia="Times New Roman" w:hAnsiTheme="majorHAnsi"/>
          <w:sz w:val="24"/>
          <w:szCs w:val="24"/>
          <w:lang w:val="id-ID"/>
        </w:rPr>
        <w:t xml:space="preserve">. </w:t>
      </w:r>
    </w:p>
    <w:p w:rsidR="005A770B" w:rsidRPr="00AB274D" w:rsidRDefault="005A770B" w:rsidP="005A770B">
      <w:pPr>
        <w:pStyle w:val="ListParagraph"/>
        <w:tabs>
          <w:tab w:val="left" w:pos="567"/>
        </w:tabs>
        <w:spacing w:before="240" w:after="0" w:line="240" w:lineRule="auto"/>
        <w:ind w:left="0"/>
        <w:jc w:val="center"/>
        <w:rPr>
          <w:rFonts w:asciiTheme="majorHAnsi" w:eastAsia="Times New Roman" w:hAnsiTheme="majorHAnsi"/>
          <w:b/>
          <w:sz w:val="24"/>
          <w:szCs w:val="24"/>
          <w:lang w:val="id-ID"/>
        </w:rPr>
      </w:pPr>
      <w:r w:rsidRPr="00AB274D">
        <w:rPr>
          <w:rFonts w:asciiTheme="majorHAnsi" w:eastAsia="Times New Roman" w:hAnsiTheme="majorHAnsi"/>
          <w:b/>
          <w:sz w:val="24"/>
          <w:szCs w:val="24"/>
          <w:lang w:val="id-ID"/>
        </w:rPr>
        <w:t>Pasal 3</w:t>
      </w:r>
    </w:p>
    <w:p w:rsidR="005A770B" w:rsidRPr="00AB274D" w:rsidRDefault="005A770B" w:rsidP="005A770B">
      <w:pPr>
        <w:pStyle w:val="ListParagraph"/>
        <w:tabs>
          <w:tab w:val="left" w:pos="567"/>
        </w:tabs>
        <w:spacing w:after="0" w:line="240" w:lineRule="auto"/>
        <w:ind w:left="0"/>
        <w:jc w:val="center"/>
        <w:rPr>
          <w:rFonts w:asciiTheme="majorHAnsi" w:eastAsia="Times New Roman" w:hAnsiTheme="majorHAnsi"/>
          <w:b/>
          <w:sz w:val="24"/>
          <w:szCs w:val="24"/>
          <w:lang w:val="id-ID"/>
        </w:rPr>
      </w:pPr>
      <w:r w:rsidRPr="00AB274D">
        <w:rPr>
          <w:rFonts w:asciiTheme="majorHAnsi" w:eastAsia="Times New Roman" w:hAnsiTheme="majorHAnsi"/>
          <w:b/>
          <w:sz w:val="24"/>
          <w:szCs w:val="24"/>
          <w:lang w:val="id-ID"/>
        </w:rPr>
        <w:t>Ruang Lingkup</w:t>
      </w:r>
    </w:p>
    <w:p w:rsidR="005A770B" w:rsidRPr="00AB274D" w:rsidRDefault="005A770B" w:rsidP="005A770B">
      <w:pPr>
        <w:pStyle w:val="ListParagraph"/>
        <w:numPr>
          <w:ilvl w:val="4"/>
          <w:numId w:val="4"/>
        </w:numPr>
        <w:tabs>
          <w:tab w:val="left" w:pos="720"/>
        </w:tabs>
        <w:spacing w:before="120" w:after="120" w:line="240" w:lineRule="auto"/>
        <w:ind w:left="72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Calon </w:t>
      </w:r>
      <w:r w:rsidR="005E0666">
        <w:rPr>
          <w:rFonts w:asciiTheme="majorHAnsi" w:eastAsia="Times New Roman" w:hAnsiTheme="majorHAnsi"/>
          <w:sz w:val="24"/>
          <w:szCs w:val="24"/>
        </w:rPr>
        <w:t>p</w:t>
      </w:r>
      <w:r w:rsidRPr="00AB274D">
        <w:rPr>
          <w:rFonts w:asciiTheme="majorHAnsi" w:eastAsia="Times New Roman" w:hAnsiTheme="majorHAnsi"/>
          <w:sz w:val="24"/>
          <w:szCs w:val="24"/>
          <w:lang w:val="id-ID"/>
        </w:rPr>
        <w:t xml:space="preserve">embeli sebagaimana dimaksud dalam Perjanjian ini adalah </w:t>
      </w:r>
      <w:r w:rsidR="005128DB" w:rsidRPr="00AB274D">
        <w:rPr>
          <w:rFonts w:asciiTheme="majorHAnsi" w:eastAsia="Times New Roman" w:hAnsiTheme="majorHAnsi"/>
          <w:sz w:val="24"/>
          <w:szCs w:val="24"/>
          <w:lang w:val="id-ID"/>
        </w:rPr>
        <w:t xml:space="preserve">pihak yang diajukan oleh Pihak Kedua kepada Pihak Pertama untuk melakukan pembelian </w:t>
      </w:r>
      <w:r w:rsidR="00A81947">
        <w:rPr>
          <w:rFonts w:asciiTheme="majorHAnsi" w:eastAsia="Times New Roman" w:hAnsiTheme="majorHAnsi"/>
          <w:sz w:val="24"/>
          <w:szCs w:val="24"/>
        </w:rPr>
        <w:t>T</w:t>
      </w:r>
      <w:r w:rsidR="005128DB" w:rsidRPr="00AB274D">
        <w:rPr>
          <w:rFonts w:asciiTheme="majorHAnsi" w:eastAsia="Times New Roman" w:hAnsiTheme="majorHAnsi"/>
          <w:sz w:val="24"/>
          <w:szCs w:val="24"/>
          <w:lang w:val="id-ID"/>
        </w:rPr>
        <w:t xml:space="preserve">anah dan </w:t>
      </w:r>
      <w:r w:rsidR="00A81947">
        <w:rPr>
          <w:rFonts w:asciiTheme="majorHAnsi" w:eastAsia="Times New Roman" w:hAnsiTheme="majorHAnsi"/>
          <w:sz w:val="24"/>
          <w:szCs w:val="24"/>
        </w:rPr>
        <w:t>B</w:t>
      </w:r>
      <w:r w:rsidR="005128DB" w:rsidRPr="00AB274D">
        <w:rPr>
          <w:rFonts w:asciiTheme="majorHAnsi" w:eastAsia="Times New Roman" w:hAnsiTheme="majorHAnsi"/>
          <w:sz w:val="24"/>
          <w:szCs w:val="24"/>
          <w:lang w:val="id-ID"/>
        </w:rPr>
        <w:t xml:space="preserve">angunan dari Pihak Pertama berdasarkan kesepakatan yang dibuat oleh Pihak Kedua dengan calon pembeli tersebut </w:t>
      </w:r>
      <w:r w:rsidRPr="00AB274D">
        <w:rPr>
          <w:rFonts w:asciiTheme="majorHAnsi" w:eastAsia="Times New Roman" w:hAnsiTheme="majorHAnsi"/>
          <w:sz w:val="24"/>
          <w:szCs w:val="24"/>
          <w:lang w:val="id-ID"/>
        </w:rPr>
        <w:t>(“</w:t>
      </w:r>
      <w:r w:rsidRPr="00AB274D">
        <w:rPr>
          <w:rFonts w:asciiTheme="majorHAnsi" w:eastAsia="Times New Roman" w:hAnsiTheme="majorHAnsi"/>
          <w:b/>
          <w:sz w:val="24"/>
          <w:szCs w:val="24"/>
          <w:lang w:val="id-ID"/>
        </w:rPr>
        <w:t>Calon Pembeli</w:t>
      </w:r>
      <w:r w:rsidRPr="00AB274D">
        <w:rPr>
          <w:rFonts w:asciiTheme="majorHAnsi" w:eastAsia="Times New Roman" w:hAnsiTheme="majorHAnsi"/>
          <w:sz w:val="24"/>
          <w:szCs w:val="24"/>
          <w:lang w:val="id-ID"/>
        </w:rPr>
        <w:t>”).</w:t>
      </w:r>
      <w:r w:rsidR="005128DB" w:rsidRPr="00AB274D">
        <w:rPr>
          <w:rFonts w:asciiTheme="majorHAnsi" w:eastAsia="Times New Roman" w:hAnsiTheme="majorHAnsi"/>
          <w:sz w:val="24"/>
          <w:szCs w:val="24"/>
          <w:lang w:val="id-ID"/>
        </w:rPr>
        <w:t xml:space="preserve"> </w:t>
      </w:r>
    </w:p>
    <w:p w:rsidR="005A770B" w:rsidRPr="00AB274D" w:rsidRDefault="005A770B" w:rsidP="005A770B">
      <w:pPr>
        <w:pStyle w:val="ListParagraph"/>
        <w:numPr>
          <w:ilvl w:val="4"/>
          <w:numId w:val="4"/>
        </w:numPr>
        <w:tabs>
          <w:tab w:val="left" w:pos="720"/>
        </w:tabs>
        <w:spacing w:before="120" w:after="120" w:line="240" w:lineRule="auto"/>
        <w:ind w:left="72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Dalam mencari Calon Pembeli,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berhak untuk:</w:t>
      </w:r>
    </w:p>
    <w:p w:rsidR="005A770B" w:rsidRPr="00AB274D" w:rsidRDefault="005A770B" w:rsidP="005A770B">
      <w:pPr>
        <w:pStyle w:val="ListParagraph"/>
        <w:numPr>
          <w:ilvl w:val="0"/>
          <w:numId w:val="15"/>
        </w:numPr>
        <w:tabs>
          <w:tab w:val="left" w:pos="144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Membuat kesepakatan </w:t>
      </w:r>
      <w:r w:rsidR="00A81947">
        <w:rPr>
          <w:rFonts w:asciiTheme="majorHAnsi" w:eastAsia="Times New Roman" w:hAnsiTheme="majorHAnsi"/>
          <w:sz w:val="24"/>
          <w:szCs w:val="24"/>
        </w:rPr>
        <w:t>H</w:t>
      </w:r>
      <w:r w:rsidRPr="00AB274D">
        <w:rPr>
          <w:rFonts w:asciiTheme="majorHAnsi" w:eastAsia="Times New Roman" w:hAnsiTheme="majorHAnsi"/>
          <w:sz w:val="24"/>
          <w:szCs w:val="24"/>
          <w:lang w:val="id-ID"/>
        </w:rPr>
        <w:t xml:space="preserve">arga Penjualan dengan </w:t>
      </w:r>
      <w:r w:rsidR="00A81947">
        <w:rPr>
          <w:rFonts w:asciiTheme="majorHAnsi" w:eastAsia="Times New Roman" w:hAnsiTheme="majorHAnsi"/>
          <w:sz w:val="24"/>
          <w:szCs w:val="24"/>
        </w:rPr>
        <w:t>C</w:t>
      </w:r>
      <w:r w:rsidRPr="00AB274D">
        <w:rPr>
          <w:rFonts w:asciiTheme="majorHAnsi" w:eastAsia="Times New Roman" w:hAnsiTheme="majorHAnsi"/>
          <w:sz w:val="24"/>
          <w:szCs w:val="24"/>
          <w:lang w:val="id-ID"/>
        </w:rPr>
        <w:t xml:space="preserve">alon </w:t>
      </w:r>
      <w:r w:rsidR="00A81947">
        <w:rPr>
          <w:rFonts w:asciiTheme="majorHAnsi" w:eastAsia="Times New Roman" w:hAnsiTheme="majorHAnsi"/>
          <w:sz w:val="24"/>
          <w:szCs w:val="24"/>
        </w:rPr>
        <w:t>P</w:t>
      </w:r>
      <w:r w:rsidRPr="00AB274D">
        <w:rPr>
          <w:rFonts w:asciiTheme="majorHAnsi" w:eastAsia="Times New Roman" w:hAnsiTheme="majorHAnsi"/>
          <w:sz w:val="24"/>
          <w:szCs w:val="24"/>
          <w:lang w:val="id-ID"/>
        </w:rPr>
        <w:t>embeli sesuai dengan Perjanjian ini.</w:t>
      </w:r>
    </w:p>
    <w:p w:rsidR="005A770B" w:rsidRPr="00AB274D" w:rsidRDefault="005A770B" w:rsidP="005A770B">
      <w:pPr>
        <w:pStyle w:val="ListParagraph"/>
        <w:numPr>
          <w:ilvl w:val="0"/>
          <w:numId w:val="15"/>
        </w:numPr>
        <w:tabs>
          <w:tab w:val="left" w:pos="144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Menentukan syarat dan ketentuan jual-beli lainnya yang sesuai dengan Perjanjian ini, peraturan perundang-undangan yang berlaku, dan kesepakatan lainnya yang dibuat oleh </w:t>
      </w:r>
      <w:r w:rsidR="00781E96" w:rsidRPr="00AB274D">
        <w:rPr>
          <w:rFonts w:asciiTheme="majorHAnsi" w:eastAsia="Times New Roman" w:hAnsiTheme="majorHAnsi"/>
          <w:sz w:val="24"/>
          <w:szCs w:val="24"/>
          <w:lang w:val="id-ID"/>
        </w:rPr>
        <w:t>Pihak Pertama dan Pihak Kedua</w:t>
      </w:r>
      <w:r w:rsidRPr="00AB274D">
        <w:rPr>
          <w:rFonts w:asciiTheme="majorHAnsi" w:eastAsia="Times New Roman" w:hAnsiTheme="majorHAnsi"/>
          <w:sz w:val="24"/>
          <w:szCs w:val="24"/>
          <w:lang w:val="id-ID"/>
        </w:rPr>
        <w:t xml:space="preserve">. </w:t>
      </w:r>
    </w:p>
    <w:p w:rsidR="005128DB" w:rsidRPr="00AB274D" w:rsidRDefault="005128DB" w:rsidP="005A770B">
      <w:pPr>
        <w:pStyle w:val="ListParagraph"/>
        <w:numPr>
          <w:ilvl w:val="4"/>
          <w:numId w:val="4"/>
        </w:numPr>
        <w:tabs>
          <w:tab w:val="left" w:pos="720"/>
        </w:tabs>
        <w:spacing w:before="120" w:after="120" w:line="240" w:lineRule="auto"/>
        <w:ind w:left="72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Pihak Pertama wajib untuk melakukan penjualan </w:t>
      </w:r>
      <w:r w:rsidR="00A81947">
        <w:rPr>
          <w:rFonts w:asciiTheme="majorHAnsi" w:eastAsia="Times New Roman" w:hAnsiTheme="majorHAnsi"/>
          <w:sz w:val="24"/>
          <w:szCs w:val="24"/>
        </w:rPr>
        <w:t>T</w:t>
      </w:r>
      <w:r w:rsidRPr="00AB274D">
        <w:rPr>
          <w:rFonts w:asciiTheme="majorHAnsi" w:eastAsia="Times New Roman" w:hAnsiTheme="majorHAnsi"/>
          <w:sz w:val="24"/>
          <w:szCs w:val="24"/>
          <w:lang w:val="id-ID"/>
        </w:rPr>
        <w:t xml:space="preserve">anah dan </w:t>
      </w:r>
      <w:r w:rsidR="00A81947">
        <w:rPr>
          <w:rFonts w:asciiTheme="majorHAnsi" w:eastAsia="Times New Roman" w:hAnsiTheme="majorHAnsi"/>
          <w:sz w:val="24"/>
          <w:szCs w:val="24"/>
        </w:rPr>
        <w:t>B</w:t>
      </w:r>
      <w:r w:rsidRPr="00AB274D">
        <w:rPr>
          <w:rFonts w:asciiTheme="majorHAnsi" w:eastAsia="Times New Roman" w:hAnsiTheme="majorHAnsi"/>
          <w:sz w:val="24"/>
          <w:szCs w:val="24"/>
          <w:lang w:val="id-ID"/>
        </w:rPr>
        <w:t xml:space="preserve">angunan kepada Calon Pembeli dengan cara membuat dan menandatangani Akta Jual Beli (AJB) Tanah dan Bangunan tersebut dengan Calon Pembeli di hadapan Pejabat Pembuat Akta Tanah (PPAT) setelah Pihak Pertama menerima uang </w:t>
      </w:r>
      <w:r w:rsidR="00A81947">
        <w:rPr>
          <w:rFonts w:asciiTheme="majorHAnsi" w:eastAsia="Times New Roman" w:hAnsiTheme="majorHAnsi"/>
          <w:sz w:val="24"/>
          <w:szCs w:val="24"/>
        </w:rPr>
        <w:t>H</w:t>
      </w:r>
      <w:r w:rsidRPr="00AB274D">
        <w:rPr>
          <w:rFonts w:asciiTheme="majorHAnsi" w:eastAsia="Times New Roman" w:hAnsiTheme="majorHAnsi"/>
          <w:sz w:val="24"/>
          <w:szCs w:val="24"/>
          <w:lang w:val="id-ID"/>
        </w:rPr>
        <w:t xml:space="preserve">arga </w:t>
      </w:r>
      <w:r w:rsidR="00A81947">
        <w:rPr>
          <w:rFonts w:asciiTheme="majorHAnsi" w:eastAsia="Times New Roman" w:hAnsiTheme="majorHAnsi"/>
          <w:sz w:val="24"/>
          <w:szCs w:val="24"/>
        </w:rPr>
        <w:t>P</w:t>
      </w:r>
      <w:r w:rsidRPr="00AB274D">
        <w:rPr>
          <w:rFonts w:asciiTheme="majorHAnsi" w:eastAsia="Times New Roman" w:hAnsiTheme="majorHAnsi"/>
          <w:sz w:val="24"/>
          <w:szCs w:val="24"/>
          <w:lang w:val="id-ID"/>
        </w:rPr>
        <w:t xml:space="preserve">enjualan dari Calon Pembeli dengan ketentuan: </w:t>
      </w:r>
    </w:p>
    <w:p w:rsidR="005128DB" w:rsidRPr="00AB274D" w:rsidRDefault="005128DB" w:rsidP="005128DB">
      <w:pPr>
        <w:pStyle w:val="ListParagraph"/>
        <w:numPr>
          <w:ilvl w:val="0"/>
          <w:numId w:val="22"/>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Besarnya </w:t>
      </w:r>
      <w:r w:rsidR="00A81947">
        <w:rPr>
          <w:rFonts w:asciiTheme="majorHAnsi" w:eastAsia="Times New Roman" w:hAnsiTheme="majorHAnsi"/>
          <w:sz w:val="24"/>
          <w:szCs w:val="24"/>
        </w:rPr>
        <w:t>H</w:t>
      </w:r>
      <w:r w:rsidRPr="00AB274D">
        <w:rPr>
          <w:rFonts w:asciiTheme="majorHAnsi" w:eastAsia="Times New Roman" w:hAnsiTheme="majorHAnsi"/>
          <w:sz w:val="24"/>
          <w:szCs w:val="24"/>
          <w:lang w:val="id-ID"/>
        </w:rPr>
        <w:t xml:space="preserve">arga </w:t>
      </w:r>
      <w:r w:rsidR="00A81947">
        <w:rPr>
          <w:rFonts w:asciiTheme="majorHAnsi" w:eastAsia="Times New Roman" w:hAnsiTheme="majorHAnsi"/>
          <w:sz w:val="24"/>
          <w:szCs w:val="24"/>
        </w:rPr>
        <w:t>P</w:t>
      </w:r>
      <w:r w:rsidRPr="00AB274D">
        <w:rPr>
          <w:rFonts w:asciiTheme="majorHAnsi" w:eastAsia="Times New Roman" w:hAnsiTheme="majorHAnsi"/>
          <w:sz w:val="24"/>
          <w:szCs w:val="24"/>
          <w:lang w:val="id-ID"/>
        </w:rPr>
        <w:t>enjualan harus sesuai dengan kesepakatan di</w:t>
      </w:r>
      <w:r w:rsidR="00014C9F">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 xml:space="preserve">antara Pihak Kedua dengan Calon Pembeli. </w:t>
      </w:r>
    </w:p>
    <w:p w:rsidR="005128DB" w:rsidRPr="00AB274D" w:rsidRDefault="005128DB" w:rsidP="005128DB">
      <w:pPr>
        <w:pStyle w:val="ListParagraph"/>
        <w:numPr>
          <w:ilvl w:val="0"/>
          <w:numId w:val="22"/>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Syarat dan ketentuan dalam Akta Jual Beli (AJB) tidak boleh bertentangan dengan syarat dan ketentuan yang telah disepakati oleh Pihak Kedua dan Calon Pembeli.</w:t>
      </w:r>
    </w:p>
    <w:p w:rsidR="005128DB" w:rsidRPr="00AB274D" w:rsidRDefault="005128DB" w:rsidP="005128DB">
      <w:pPr>
        <w:pStyle w:val="ListParagraph"/>
        <w:tabs>
          <w:tab w:val="left" w:pos="720"/>
        </w:tabs>
        <w:spacing w:before="120" w:after="120" w:line="240" w:lineRule="auto"/>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r w:rsidRPr="00AB274D">
        <w:rPr>
          <w:rFonts w:asciiTheme="majorHAnsi" w:eastAsia="Times New Roman" w:hAnsiTheme="majorHAnsi"/>
          <w:b/>
          <w:sz w:val="24"/>
          <w:szCs w:val="24"/>
          <w:lang w:val="id-ID"/>
        </w:rPr>
        <w:t>Transaksi</w:t>
      </w:r>
      <w:r w:rsidRPr="00AB274D">
        <w:rPr>
          <w:rFonts w:asciiTheme="majorHAnsi" w:eastAsia="Times New Roman" w:hAnsiTheme="majorHAnsi"/>
          <w:sz w:val="24"/>
          <w:szCs w:val="24"/>
          <w:lang w:val="id-ID"/>
        </w:rPr>
        <w:t>”).</w:t>
      </w:r>
    </w:p>
    <w:p w:rsidR="005A770B" w:rsidRPr="00AB274D" w:rsidRDefault="005A770B" w:rsidP="005A770B">
      <w:pPr>
        <w:pStyle w:val="ListParagraph"/>
        <w:numPr>
          <w:ilvl w:val="2"/>
          <w:numId w:val="4"/>
        </w:numPr>
        <w:tabs>
          <w:tab w:val="left" w:pos="720"/>
        </w:tabs>
        <w:spacing w:before="120" w:after="120" w:line="240" w:lineRule="auto"/>
        <w:ind w:left="72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Para Pihak dengan ini sepakat bahwa dengan telah dilakukannya Transaksi maka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berhak untuk memperoleh </w:t>
      </w:r>
      <w:r w:rsidR="00A81947">
        <w:rPr>
          <w:rFonts w:asciiTheme="majorHAnsi" w:eastAsia="Times New Roman" w:hAnsiTheme="majorHAnsi"/>
          <w:sz w:val="24"/>
          <w:szCs w:val="24"/>
        </w:rPr>
        <w:t>K</w:t>
      </w:r>
      <w:r w:rsidRPr="00AB274D">
        <w:rPr>
          <w:rFonts w:asciiTheme="majorHAnsi" w:eastAsia="Times New Roman" w:hAnsiTheme="majorHAnsi"/>
          <w:sz w:val="24"/>
          <w:szCs w:val="24"/>
          <w:lang w:val="id-ID"/>
        </w:rPr>
        <w:t xml:space="preserve">omisi </w:t>
      </w:r>
      <w:r w:rsidR="00A81947">
        <w:rPr>
          <w:rFonts w:asciiTheme="majorHAnsi" w:eastAsia="Times New Roman" w:hAnsiTheme="majorHAnsi"/>
          <w:sz w:val="24"/>
          <w:szCs w:val="24"/>
        </w:rPr>
        <w:t>P</w:t>
      </w:r>
      <w:r w:rsidRPr="00AB274D">
        <w:rPr>
          <w:rFonts w:asciiTheme="majorHAnsi" w:eastAsia="Times New Roman" w:hAnsiTheme="majorHAnsi"/>
          <w:sz w:val="24"/>
          <w:szCs w:val="24"/>
          <w:lang w:val="id-ID"/>
        </w:rPr>
        <w:t xml:space="preserve">enjualan. </w:t>
      </w:r>
    </w:p>
    <w:p w:rsidR="005A770B" w:rsidRPr="00AB274D" w:rsidRDefault="005A770B" w:rsidP="005A770B">
      <w:pPr>
        <w:pStyle w:val="ListParagraph"/>
        <w:numPr>
          <w:ilvl w:val="2"/>
          <w:numId w:val="4"/>
        </w:numPr>
        <w:tabs>
          <w:tab w:val="left" w:pos="720"/>
        </w:tabs>
        <w:spacing w:before="120" w:after="120" w:line="240" w:lineRule="auto"/>
        <w:ind w:left="72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Untuk mencari Calon Pembeli,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berkewajiban untuk memberikan kuasa kepada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berdasarkan </w:t>
      </w:r>
      <w:r w:rsidR="00014C9F">
        <w:rPr>
          <w:rFonts w:asciiTheme="majorHAnsi" w:eastAsia="Times New Roman" w:hAnsiTheme="majorHAnsi"/>
          <w:sz w:val="24"/>
          <w:szCs w:val="24"/>
        </w:rPr>
        <w:t>s</w:t>
      </w:r>
      <w:r w:rsidRPr="00AB274D">
        <w:rPr>
          <w:rFonts w:asciiTheme="majorHAnsi" w:eastAsia="Times New Roman" w:hAnsiTheme="majorHAnsi"/>
          <w:sz w:val="24"/>
          <w:szCs w:val="24"/>
          <w:lang w:val="id-ID"/>
        </w:rPr>
        <w:t xml:space="preserve">urat </w:t>
      </w:r>
      <w:r w:rsidR="00014C9F">
        <w:rPr>
          <w:rFonts w:asciiTheme="majorHAnsi" w:eastAsia="Times New Roman" w:hAnsiTheme="majorHAnsi"/>
          <w:sz w:val="24"/>
          <w:szCs w:val="24"/>
        </w:rPr>
        <w:t>k</w:t>
      </w:r>
      <w:r w:rsidRPr="00AB274D">
        <w:rPr>
          <w:rFonts w:asciiTheme="majorHAnsi" w:eastAsia="Times New Roman" w:hAnsiTheme="majorHAnsi"/>
          <w:sz w:val="24"/>
          <w:szCs w:val="24"/>
          <w:lang w:val="id-ID"/>
        </w:rPr>
        <w:t xml:space="preserve">uasa </w:t>
      </w:r>
      <w:r w:rsidR="00014C9F">
        <w:rPr>
          <w:rFonts w:asciiTheme="majorHAnsi" w:eastAsia="Times New Roman" w:hAnsiTheme="majorHAnsi"/>
          <w:sz w:val="24"/>
          <w:szCs w:val="24"/>
        </w:rPr>
        <w:t>k</w:t>
      </w:r>
      <w:r w:rsidRPr="00AB274D">
        <w:rPr>
          <w:rFonts w:asciiTheme="majorHAnsi" w:eastAsia="Times New Roman" w:hAnsiTheme="majorHAnsi"/>
          <w:sz w:val="24"/>
          <w:szCs w:val="24"/>
          <w:lang w:val="id-ID"/>
        </w:rPr>
        <w:t>husus .</w:t>
      </w:r>
    </w:p>
    <w:p w:rsidR="005A770B" w:rsidRPr="00AB274D" w:rsidRDefault="005A770B" w:rsidP="005A770B">
      <w:pPr>
        <w:pStyle w:val="ListParagraph"/>
        <w:numPr>
          <w:ilvl w:val="2"/>
          <w:numId w:val="7"/>
        </w:numPr>
        <w:spacing w:before="120" w:after="120" w:line="240" w:lineRule="auto"/>
        <w:ind w:left="785" w:hangingChars="327" w:hanging="785"/>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Para Pihak dengan ini sepakat bahwa Perjanjian ini bersifat ekslusif, dengan pengertian bahwa selama berlangsungnya Perjanjian ini maka hanya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yang berhak untuk mencarikan Calon Pembeli dengan ketentuan:</w:t>
      </w:r>
    </w:p>
    <w:p w:rsidR="005A770B" w:rsidRPr="00AB274D" w:rsidRDefault="00781E96" w:rsidP="005A770B">
      <w:pPr>
        <w:pStyle w:val="ListParagraph"/>
        <w:numPr>
          <w:ilvl w:val="7"/>
          <w:numId w:val="7"/>
        </w:numPr>
        <w:tabs>
          <w:tab w:val="left" w:pos="1440"/>
        </w:tabs>
        <w:spacing w:before="120" w:after="120" w:line="240" w:lineRule="auto"/>
        <w:ind w:leftChars="327" w:left="1437"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Pihak Pertama</w:t>
      </w:r>
      <w:r w:rsidR="005A770B" w:rsidRPr="00AB274D">
        <w:rPr>
          <w:rFonts w:asciiTheme="majorHAnsi" w:eastAsia="Times New Roman" w:hAnsiTheme="majorHAnsi"/>
          <w:sz w:val="24"/>
          <w:szCs w:val="24"/>
          <w:lang w:val="id-ID"/>
        </w:rPr>
        <w:t xml:space="preserve"> dilarang untuk melakukan penjualan </w:t>
      </w:r>
      <w:r w:rsidR="00A81947">
        <w:rPr>
          <w:rFonts w:asciiTheme="majorHAnsi" w:eastAsia="Times New Roman" w:hAnsiTheme="majorHAnsi"/>
          <w:sz w:val="24"/>
          <w:szCs w:val="24"/>
        </w:rPr>
        <w:t>T</w:t>
      </w:r>
      <w:r w:rsidR="005A770B" w:rsidRPr="00AB274D">
        <w:rPr>
          <w:rFonts w:asciiTheme="majorHAnsi" w:eastAsia="Times New Roman" w:hAnsiTheme="majorHAnsi"/>
          <w:sz w:val="24"/>
          <w:szCs w:val="24"/>
          <w:lang w:val="id-ID"/>
        </w:rPr>
        <w:t xml:space="preserve">anah dan </w:t>
      </w:r>
      <w:r w:rsidR="00A81947">
        <w:rPr>
          <w:rFonts w:asciiTheme="majorHAnsi" w:eastAsia="Times New Roman" w:hAnsiTheme="majorHAnsi"/>
          <w:sz w:val="24"/>
          <w:szCs w:val="24"/>
        </w:rPr>
        <w:t>B</w:t>
      </w:r>
      <w:r w:rsidR="005A770B" w:rsidRPr="00AB274D">
        <w:rPr>
          <w:rFonts w:asciiTheme="majorHAnsi" w:eastAsia="Times New Roman" w:hAnsiTheme="majorHAnsi"/>
          <w:sz w:val="24"/>
          <w:szCs w:val="24"/>
          <w:lang w:val="id-ID"/>
        </w:rPr>
        <w:t>angunan kepada pihak mana</w:t>
      </w:r>
      <w:r w:rsidR="00850958">
        <w:rPr>
          <w:rFonts w:asciiTheme="majorHAnsi" w:eastAsia="Times New Roman" w:hAnsiTheme="majorHAnsi"/>
          <w:sz w:val="24"/>
          <w:szCs w:val="24"/>
        </w:rPr>
        <w:t xml:space="preserve"> </w:t>
      </w:r>
      <w:r w:rsidR="005A770B" w:rsidRPr="00AB274D">
        <w:rPr>
          <w:rFonts w:asciiTheme="majorHAnsi" w:eastAsia="Times New Roman" w:hAnsiTheme="majorHAnsi"/>
          <w:sz w:val="24"/>
          <w:szCs w:val="24"/>
          <w:lang w:val="id-ID"/>
        </w:rPr>
        <w:t xml:space="preserve">pun selain kepada Calon Pembeli yang diajukan oleh </w:t>
      </w:r>
      <w:r w:rsidRPr="00AB274D">
        <w:rPr>
          <w:rFonts w:asciiTheme="majorHAnsi" w:eastAsia="Times New Roman" w:hAnsiTheme="majorHAnsi"/>
          <w:sz w:val="24"/>
          <w:szCs w:val="24"/>
          <w:lang w:val="id-ID"/>
        </w:rPr>
        <w:lastRenderedPageBreak/>
        <w:t>Pihak Kedua berdasarkan Perjanjian ini</w:t>
      </w:r>
      <w:r w:rsidR="005A770B" w:rsidRPr="00AB274D">
        <w:rPr>
          <w:rFonts w:asciiTheme="majorHAnsi" w:eastAsia="Times New Roman" w:hAnsiTheme="majorHAnsi"/>
          <w:sz w:val="24"/>
          <w:szCs w:val="24"/>
          <w:lang w:val="id-ID"/>
        </w:rPr>
        <w:t>, baik dengan cara mencari sendiri atau dengan cara menunjuk pihak lain untuk mencarikannya.</w:t>
      </w:r>
    </w:p>
    <w:p w:rsidR="005A770B" w:rsidRPr="00AB274D" w:rsidRDefault="005A770B" w:rsidP="005A770B">
      <w:pPr>
        <w:pStyle w:val="ListParagraph"/>
        <w:numPr>
          <w:ilvl w:val="7"/>
          <w:numId w:val="7"/>
        </w:numPr>
        <w:tabs>
          <w:tab w:val="left" w:pos="1440"/>
        </w:tabs>
        <w:spacing w:before="120" w:after="120" w:line="240" w:lineRule="auto"/>
        <w:ind w:leftChars="327" w:left="1437"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Dalam hal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melakukan penjualan </w:t>
      </w:r>
      <w:r w:rsidR="00A81947">
        <w:rPr>
          <w:rFonts w:asciiTheme="majorHAnsi" w:eastAsia="Times New Roman" w:hAnsiTheme="majorHAnsi"/>
          <w:sz w:val="24"/>
          <w:szCs w:val="24"/>
        </w:rPr>
        <w:t>T</w:t>
      </w:r>
      <w:r w:rsidRPr="00AB274D">
        <w:rPr>
          <w:rFonts w:asciiTheme="majorHAnsi" w:eastAsia="Times New Roman" w:hAnsiTheme="majorHAnsi"/>
          <w:sz w:val="24"/>
          <w:szCs w:val="24"/>
          <w:lang w:val="id-ID"/>
        </w:rPr>
        <w:t xml:space="preserve">anah dan </w:t>
      </w:r>
      <w:r w:rsidR="00A81947">
        <w:rPr>
          <w:rFonts w:asciiTheme="majorHAnsi" w:eastAsia="Times New Roman" w:hAnsiTheme="majorHAnsi"/>
          <w:sz w:val="24"/>
          <w:szCs w:val="24"/>
        </w:rPr>
        <w:t>B</w:t>
      </w:r>
      <w:r w:rsidRPr="00AB274D">
        <w:rPr>
          <w:rFonts w:asciiTheme="majorHAnsi" w:eastAsia="Times New Roman" w:hAnsiTheme="majorHAnsi"/>
          <w:sz w:val="24"/>
          <w:szCs w:val="24"/>
          <w:lang w:val="id-ID"/>
        </w:rPr>
        <w:t>angunan kepada siapa</w:t>
      </w:r>
      <w:r w:rsidR="00FA2522">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 xml:space="preserve">pun selain Calon Pembeli yang diajukan oleh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tetap mempunyai hak untuk me</w:t>
      </w:r>
      <w:r w:rsidR="00781E96" w:rsidRPr="00AB274D">
        <w:rPr>
          <w:rFonts w:asciiTheme="majorHAnsi" w:eastAsia="Times New Roman" w:hAnsiTheme="majorHAnsi"/>
          <w:sz w:val="24"/>
          <w:szCs w:val="24"/>
          <w:lang w:val="id-ID"/>
        </w:rPr>
        <w:t xml:space="preserve">nerima </w:t>
      </w:r>
      <w:r w:rsidR="00A81947">
        <w:rPr>
          <w:rFonts w:asciiTheme="majorHAnsi" w:eastAsia="Times New Roman" w:hAnsiTheme="majorHAnsi"/>
          <w:sz w:val="24"/>
          <w:szCs w:val="24"/>
        </w:rPr>
        <w:t>K</w:t>
      </w:r>
      <w:r w:rsidRPr="00AB274D">
        <w:rPr>
          <w:rFonts w:asciiTheme="majorHAnsi" w:eastAsia="Times New Roman" w:hAnsiTheme="majorHAnsi"/>
          <w:sz w:val="24"/>
          <w:szCs w:val="24"/>
          <w:lang w:val="id-ID"/>
        </w:rPr>
        <w:t xml:space="preserve">omisi </w:t>
      </w:r>
      <w:r w:rsidR="00A81947">
        <w:rPr>
          <w:rFonts w:asciiTheme="majorHAnsi" w:eastAsia="Times New Roman" w:hAnsiTheme="majorHAnsi"/>
          <w:sz w:val="24"/>
          <w:szCs w:val="24"/>
        </w:rPr>
        <w:t>P</w:t>
      </w:r>
      <w:r w:rsidRPr="00AB274D">
        <w:rPr>
          <w:rFonts w:asciiTheme="majorHAnsi" w:eastAsia="Times New Roman" w:hAnsiTheme="majorHAnsi"/>
          <w:sz w:val="24"/>
          <w:szCs w:val="24"/>
          <w:lang w:val="id-ID"/>
        </w:rPr>
        <w:t>enjualan sesuai dengan Perjanjian ini.</w:t>
      </w:r>
    </w:p>
    <w:p w:rsidR="005A770B" w:rsidRPr="00AB274D" w:rsidRDefault="005A770B" w:rsidP="005A770B">
      <w:pPr>
        <w:pStyle w:val="ListParagraph"/>
        <w:tabs>
          <w:tab w:val="left" w:pos="567"/>
        </w:tabs>
        <w:spacing w:before="240" w:after="0" w:line="240" w:lineRule="auto"/>
        <w:ind w:left="0"/>
        <w:jc w:val="center"/>
        <w:rPr>
          <w:rFonts w:asciiTheme="majorHAnsi" w:eastAsia="Times New Roman" w:hAnsiTheme="majorHAnsi"/>
          <w:b/>
          <w:sz w:val="24"/>
          <w:szCs w:val="24"/>
          <w:lang w:val="id-ID"/>
        </w:rPr>
      </w:pPr>
      <w:r w:rsidRPr="00AB274D">
        <w:rPr>
          <w:rFonts w:asciiTheme="majorHAnsi" w:eastAsia="Times New Roman" w:hAnsiTheme="majorHAnsi"/>
          <w:b/>
          <w:sz w:val="24"/>
          <w:szCs w:val="24"/>
          <w:lang w:val="id-ID"/>
        </w:rPr>
        <w:t>Pasal 4</w:t>
      </w:r>
    </w:p>
    <w:p w:rsidR="005A770B" w:rsidRPr="00AB274D" w:rsidRDefault="005A770B" w:rsidP="005A770B">
      <w:pPr>
        <w:pStyle w:val="ListParagraph"/>
        <w:tabs>
          <w:tab w:val="left" w:pos="567"/>
        </w:tabs>
        <w:spacing w:after="120" w:line="240" w:lineRule="auto"/>
        <w:ind w:left="0"/>
        <w:jc w:val="center"/>
        <w:rPr>
          <w:rFonts w:asciiTheme="majorHAnsi" w:eastAsia="Times New Roman" w:hAnsiTheme="majorHAnsi"/>
          <w:b/>
          <w:sz w:val="24"/>
          <w:szCs w:val="24"/>
          <w:lang w:val="id-ID"/>
        </w:rPr>
      </w:pPr>
      <w:r w:rsidRPr="00AB274D">
        <w:rPr>
          <w:rFonts w:asciiTheme="majorHAnsi" w:eastAsia="Times New Roman" w:hAnsiTheme="majorHAnsi"/>
          <w:b/>
          <w:sz w:val="24"/>
          <w:szCs w:val="24"/>
          <w:lang w:val="id-ID"/>
        </w:rPr>
        <w:t>Tanah dan Bangunan</w:t>
      </w:r>
    </w:p>
    <w:p w:rsidR="005A770B" w:rsidRPr="00AB274D" w:rsidRDefault="005A770B" w:rsidP="005A770B">
      <w:pPr>
        <w:pStyle w:val="ListParagraph"/>
        <w:numPr>
          <w:ilvl w:val="0"/>
          <w:numId w:val="9"/>
        </w:numPr>
        <w:tabs>
          <w:tab w:val="left" w:pos="720"/>
        </w:tabs>
        <w:spacing w:after="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Tanah dan </w:t>
      </w:r>
      <w:r w:rsidR="00014C9F">
        <w:rPr>
          <w:rFonts w:asciiTheme="majorHAnsi" w:eastAsia="Times New Roman" w:hAnsiTheme="majorHAnsi"/>
          <w:sz w:val="24"/>
          <w:szCs w:val="24"/>
        </w:rPr>
        <w:t>b</w:t>
      </w:r>
      <w:r w:rsidRPr="00AB274D">
        <w:rPr>
          <w:rFonts w:asciiTheme="majorHAnsi" w:eastAsia="Times New Roman" w:hAnsiTheme="majorHAnsi"/>
          <w:sz w:val="24"/>
          <w:szCs w:val="24"/>
          <w:lang w:val="id-ID"/>
        </w:rPr>
        <w:t>angunan sebagaimana dimaksud dalam Perjanjian ini adalah ob</w:t>
      </w:r>
      <w:r w:rsidR="00A81947">
        <w:rPr>
          <w:rFonts w:asciiTheme="majorHAnsi" w:eastAsia="Times New Roman" w:hAnsiTheme="majorHAnsi"/>
          <w:sz w:val="24"/>
          <w:szCs w:val="24"/>
        </w:rPr>
        <w:t>y</w:t>
      </w:r>
      <w:r w:rsidRPr="00AB274D">
        <w:rPr>
          <w:rFonts w:asciiTheme="majorHAnsi" w:eastAsia="Times New Roman" w:hAnsiTheme="majorHAnsi"/>
          <w:sz w:val="24"/>
          <w:szCs w:val="24"/>
          <w:lang w:val="id-ID"/>
        </w:rPr>
        <w:t xml:space="preserve">ek hak kebendaan yang berupa sebidang tanah dengan bangunan </w:t>
      </w:r>
      <w:r w:rsidR="005128DB" w:rsidRPr="00AB274D">
        <w:rPr>
          <w:rFonts w:asciiTheme="majorHAnsi" w:eastAsia="Times New Roman" w:hAnsiTheme="majorHAnsi"/>
          <w:sz w:val="24"/>
          <w:szCs w:val="24"/>
          <w:lang w:val="id-ID"/>
        </w:rPr>
        <w:t xml:space="preserve">permanen </w:t>
      </w:r>
      <w:r w:rsidRPr="00AB274D">
        <w:rPr>
          <w:rFonts w:asciiTheme="majorHAnsi" w:eastAsia="Times New Roman" w:hAnsiTheme="majorHAnsi"/>
          <w:sz w:val="24"/>
          <w:szCs w:val="24"/>
          <w:lang w:val="id-ID"/>
        </w:rPr>
        <w:t>di</w:t>
      </w:r>
      <w:r w:rsidR="00A81947">
        <w:rPr>
          <w:rFonts w:asciiTheme="majorHAnsi" w:eastAsia="Times New Roman" w:hAnsiTheme="majorHAnsi"/>
          <w:sz w:val="24"/>
          <w:szCs w:val="24"/>
        </w:rPr>
        <w:t xml:space="preserve"> </w:t>
      </w:r>
      <w:r w:rsidR="00A648E6">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atasnya dengan ketentuan:</w:t>
      </w:r>
    </w:p>
    <w:p w:rsidR="005A770B" w:rsidRPr="00AB274D" w:rsidRDefault="005A770B" w:rsidP="005A770B">
      <w:pPr>
        <w:pStyle w:val="ListParagraph"/>
        <w:tabs>
          <w:tab w:val="left" w:pos="720"/>
        </w:tabs>
        <w:spacing w:after="0" w:line="240" w:lineRule="auto"/>
        <w:ind w:left="0"/>
        <w:jc w:val="both"/>
        <w:rPr>
          <w:rFonts w:asciiTheme="majorHAnsi" w:eastAsia="Times New Roman" w:hAnsiTheme="majorHAnsi"/>
          <w:sz w:val="24"/>
          <w:szCs w:val="24"/>
          <w:lang w:val="id-ID"/>
        </w:rPr>
      </w:pPr>
    </w:p>
    <w:tbl>
      <w:tblPr>
        <w:tblStyle w:val="TableGrid"/>
        <w:tblpPr w:leftFromText="180" w:rightFromText="180" w:vertAnchor="text" w:tblpX="792" w:tblpY="1"/>
        <w:tblOverlap w:val="never"/>
        <w:tblW w:w="8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
        <w:gridCol w:w="2430"/>
        <w:gridCol w:w="283"/>
        <w:gridCol w:w="2417"/>
        <w:gridCol w:w="283"/>
        <w:gridCol w:w="973"/>
        <w:gridCol w:w="270"/>
        <w:gridCol w:w="1444"/>
      </w:tblGrid>
      <w:tr w:rsidR="005A770B" w:rsidRPr="00AB274D" w:rsidTr="00D1156F">
        <w:tc>
          <w:tcPr>
            <w:tcW w:w="2718" w:type="dxa"/>
            <w:gridSpan w:val="2"/>
          </w:tcPr>
          <w:p w:rsidR="005A770B" w:rsidRPr="00AB274D" w:rsidRDefault="005A770B" w:rsidP="00D1156F">
            <w:pPr>
              <w:pStyle w:val="ListParagraph"/>
              <w:tabs>
                <w:tab w:val="left" w:pos="720"/>
              </w:tabs>
              <w:ind w:left="0"/>
              <w:rPr>
                <w:rFonts w:asciiTheme="majorHAnsi" w:eastAsia="Times New Roman" w:hAnsiTheme="majorHAnsi"/>
                <w:b/>
                <w:sz w:val="24"/>
                <w:szCs w:val="24"/>
                <w:u w:val="single"/>
                <w:lang w:val="id-ID"/>
              </w:rPr>
            </w:pPr>
            <w:r w:rsidRPr="00AB274D">
              <w:rPr>
                <w:rFonts w:asciiTheme="majorHAnsi" w:eastAsia="Times New Roman" w:hAnsiTheme="majorHAnsi"/>
                <w:b/>
                <w:sz w:val="24"/>
                <w:szCs w:val="24"/>
                <w:u w:val="single"/>
                <w:lang w:val="id-ID"/>
              </w:rPr>
              <w:t>TANAH</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5387" w:type="dxa"/>
            <w:gridSpan w:val="5"/>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0"/>
              </w:tabs>
              <w:ind w:left="0"/>
              <w:jc w:val="center"/>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30" w:type="dxa"/>
          </w:tcPr>
          <w:p w:rsidR="005A770B" w:rsidRPr="00AB274D" w:rsidRDefault="005A770B" w:rsidP="00D1156F">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Luas Tanah</w:t>
            </w:r>
            <w:r w:rsidR="00781E96" w:rsidRPr="00AB274D">
              <w:rPr>
                <w:rFonts w:asciiTheme="majorHAnsi" w:eastAsia="Times New Roman" w:hAnsiTheme="majorHAnsi"/>
                <w:sz w:val="24"/>
                <w:szCs w:val="24"/>
                <w:lang w:val="id-ID"/>
              </w:rPr>
              <w:t xml:space="preserve"> (</w:t>
            </w:r>
            <w:r w:rsidR="00014C9F">
              <w:rPr>
                <w:rFonts w:asciiTheme="majorHAnsi" w:eastAsia="Times New Roman" w:hAnsiTheme="majorHAnsi"/>
                <w:sz w:val="24"/>
                <w:szCs w:val="24"/>
              </w:rPr>
              <w:t>m</w:t>
            </w:r>
            <w:r w:rsidR="00014C9F" w:rsidRPr="005771C9">
              <w:rPr>
                <w:rFonts w:asciiTheme="majorHAnsi" w:eastAsia="Times New Roman" w:hAnsiTheme="majorHAnsi"/>
                <w:sz w:val="24"/>
                <w:szCs w:val="24"/>
                <w:vertAlign w:val="superscript"/>
              </w:rPr>
              <w:t>2</w:t>
            </w:r>
            <w:r w:rsidR="00781E96" w:rsidRPr="00AB274D">
              <w:rPr>
                <w:rFonts w:asciiTheme="majorHAnsi" w:eastAsia="Times New Roman" w:hAnsiTheme="majorHAnsi"/>
                <w:sz w:val="24"/>
                <w:szCs w:val="24"/>
                <w:lang w:val="id-ID"/>
              </w:rPr>
              <w:t>)</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30" w:type="dxa"/>
          </w:tcPr>
          <w:p w:rsidR="005A770B" w:rsidRPr="00AB274D" w:rsidRDefault="005A770B" w:rsidP="00A81947">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Jenis Hak </w:t>
            </w:r>
            <w:r w:rsidR="005E0666">
              <w:rPr>
                <w:rFonts w:asciiTheme="majorHAnsi" w:eastAsia="Times New Roman" w:hAnsiTheme="majorHAnsi"/>
                <w:sz w:val="24"/>
                <w:szCs w:val="24"/>
              </w:rPr>
              <w:t>a</w:t>
            </w:r>
            <w:r w:rsidRPr="00AB274D">
              <w:rPr>
                <w:rFonts w:asciiTheme="majorHAnsi" w:eastAsia="Times New Roman" w:hAnsiTheme="majorHAnsi"/>
                <w:sz w:val="24"/>
                <w:szCs w:val="24"/>
                <w:lang w:val="id-ID"/>
              </w:rPr>
              <w:t>tas Tanah</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5A770B">
            <w:pPr>
              <w:pStyle w:val="ListParagraph"/>
              <w:numPr>
                <w:ilvl w:val="0"/>
                <w:numId w:val="8"/>
              </w:numPr>
              <w:tabs>
                <w:tab w:val="left" w:pos="0"/>
              </w:tabs>
              <w:ind w:left="0" w:firstLine="0"/>
              <w:jc w:val="center"/>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30" w:type="dxa"/>
          </w:tcPr>
          <w:p w:rsidR="005A770B" w:rsidRPr="00AB274D" w:rsidRDefault="005A770B" w:rsidP="00D1156F">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Nomor Sertifikat</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5A770B">
            <w:pPr>
              <w:pStyle w:val="ListParagraph"/>
              <w:numPr>
                <w:ilvl w:val="0"/>
                <w:numId w:val="8"/>
              </w:numPr>
              <w:tabs>
                <w:tab w:val="left" w:pos="0"/>
              </w:tabs>
              <w:ind w:left="0" w:firstLine="0"/>
              <w:jc w:val="center"/>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1</w:t>
            </w:r>
          </w:p>
        </w:tc>
        <w:tc>
          <w:tcPr>
            <w:tcW w:w="2430" w:type="dxa"/>
          </w:tcPr>
          <w:p w:rsidR="005A770B" w:rsidRPr="00AB274D" w:rsidRDefault="005A770B" w:rsidP="00D1156F">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Tanggal Sertifikat</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5A770B">
            <w:pPr>
              <w:pStyle w:val="ListParagraph"/>
              <w:numPr>
                <w:ilvl w:val="0"/>
                <w:numId w:val="8"/>
              </w:numPr>
              <w:tabs>
                <w:tab w:val="left" w:pos="0"/>
              </w:tabs>
              <w:ind w:left="0" w:firstLine="0"/>
              <w:jc w:val="center"/>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1</w:t>
            </w:r>
          </w:p>
        </w:tc>
        <w:tc>
          <w:tcPr>
            <w:tcW w:w="2430" w:type="dxa"/>
          </w:tcPr>
          <w:p w:rsidR="005A770B" w:rsidRPr="00AB274D" w:rsidRDefault="005A770B" w:rsidP="00D1156F">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Nomor Surat Ukur</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5A770B">
            <w:pPr>
              <w:pStyle w:val="ListParagraph"/>
              <w:numPr>
                <w:ilvl w:val="0"/>
                <w:numId w:val="8"/>
              </w:numPr>
              <w:tabs>
                <w:tab w:val="left" w:pos="0"/>
              </w:tabs>
              <w:ind w:left="0" w:firstLine="0"/>
              <w:jc w:val="center"/>
              <w:rPr>
                <w:rFonts w:asciiTheme="majorHAnsi" w:eastAsia="Times New Roman" w:hAnsiTheme="majorHAnsi"/>
                <w:sz w:val="24"/>
                <w:szCs w:val="24"/>
                <w:lang w:val="id-ID"/>
              </w:rPr>
            </w:pPr>
          </w:p>
        </w:tc>
        <w:tc>
          <w:tcPr>
            <w:tcW w:w="2430" w:type="dxa"/>
          </w:tcPr>
          <w:p w:rsidR="005A770B" w:rsidRPr="00AB274D" w:rsidRDefault="005A770B" w:rsidP="00D1156F">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Tanggal Surat Ukur</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5A770B">
            <w:pPr>
              <w:pStyle w:val="ListParagraph"/>
              <w:numPr>
                <w:ilvl w:val="0"/>
                <w:numId w:val="8"/>
              </w:numPr>
              <w:tabs>
                <w:tab w:val="left" w:pos="0"/>
              </w:tabs>
              <w:ind w:left="0" w:firstLine="0"/>
              <w:jc w:val="center"/>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1</w:t>
            </w:r>
          </w:p>
        </w:tc>
        <w:tc>
          <w:tcPr>
            <w:tcW w:w="2430" w:type="dxa"/>
          </w:tcPr>
          <w:p w:rsidR="005A770B" w:rsidRPr="00AB274D" w:rsidRDefault="005A770B" w:rsidP="00D1156F">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Atas Nama</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30" w:type="dxa"/>
          </w:tcPr>
          <w:p w:rsidR="005A770B" w:rsidRPr="00AB274D" w:rsidRDefault="005A770B" w:rsidP="00D1156F">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Terletak di</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17" w:type="dxa"/>
            <w:tcBorders>
              <w:top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Provinsi</w:t>
            </w:r>
          </w:p>
        </w:tc>
        <w:tc>
          <w:tcPr>
            <w:tcW w:w="283" w:type="dxa"/>
            <w:tcBorders>
              <w:top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687" w:type="dxa"/>
            <w:gridSpan w:val="3"/>
            <w:tcBorders>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17"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Kabupaten</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687" w:type="dxa"/>
            <w:gridSpan w:val="3"/>
            <w:tcBorders>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17"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Kecamatan</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687" w:type="dxa"/>
            <w:gridSpan w:val="3"/>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17"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Kelurahan/Desa</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687" w:type="dxa"/>
            <w:gridSpan w:val="3"/>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17" w:type="dxa"/>
            <w:vMerge w:val="restart"/>
          </w:tcPr>
          <w:p w:rsidR="005A770B" w:rsidRPr="00AB274D" w:rsidRDefault="005A770B" w:rsidP="00D1156F">
            <w:pPr>
              <w:pStyle w:val="ListParagraph"/>
              <w:tabs>
                <w:tab w:val="left" w:pos="720"/>
              </w:tabs>
              <w:ind w:left="0"/>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Yang dikenal sebagai</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973" w:type="dxa"/>
            <w:tcBorders>
              <w:top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Jalan</w:t>
            </w:r>
          </w:p>
        </w:tc>
        <w:tc>
          <w:tcPr>
            <w:tcW w:w="270" w:type="dxa"/>
            <w:tcBorders>
              <w:top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1444" w:type="dxa"/>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17" w:type="dxa"/>
            <w:vMerge/>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97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Nomor</w:t>
            </w:r>
          </w:p>
        </w:tc>
        <w:tc>
          <w:tcPr>
            <w:tcW w:w="27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1444" w:type="dxa"/>
            <w:tcBorders>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17" w:type="dxa"/>
            <w:vMerge/>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97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RT</w:t>
            </w:r>
          </w:p>
        </w:tc>
        <w:tc>
          <w:tcPr>
            <w:tcW w:w="27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1444" w:type="dxa"/>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17" w:type="dxa"/>
            <w:vMerge/>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97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RW</w:t>
            </w:r>
          </w:p>
        </w:tc>
        <w:tc>
          <w:tcPr>
            <w:tcW w:w="27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1444" w:type="dxa"/>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718" w:type="dxa"/>
            <w:gridSpan w:val="2"/>
          </w:tcPr>
          <w:p w:rsidR="005A770B" w:rsidRPr="00AB274D" w:rsidRDefault="005A770B" w:rsidP="00D1156F">
            <w:pPr>
              <w:pStyle w:val="ListParagraph"/>
              <w:tabs>
                <w:tab w:val="left" w:pos="720"/>
              </w:tabs>
              <w:ind w:left="0"/>
              <w:jc w:val="both"/>
              <w:rPr>
                <w:rFonts w:asciiTheme="majorHAnsi" w:eastAsia="Times New Roman" w:hAnsiTheme="majorHAnsi"/>
                <w:b/>
                <w:sz w:val="24"/>
                <w:szCs w:val="24"/>
                <w:u w:val="single"/>
                <w:lang w:val="id-ID"/>
              </w:rPr>
            </w:pPr>
            <w:r w:rsidRPr="00AB274D">
              <w:rPr>
                <w:rFonts w:asciiTheme="majorHAnsi" w:eastAsia="Times New Roman" w:hAnsiTheme="majorHAnsi"/>
                <w:b/>
                <w:sz w:val="24"/>
                <w:szCs w:val="24"/>
                <w:u w:val="single"/>
                <w:lang w:val="id-ID"/>
              </w:rPr>
              <w:t>BANGUNAN</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417"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97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27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c>
          <w:tcPr>
            <w:tcW w:w="1444" w:type="dxa"/>
            <w:tcBorders>
              <w:top w:val="dotted"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Jenis Bangunan</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Jumlah Lantai</w:t>
            </w:r>
          </w:p>
        </w:tc>
        <w:tc>
          <w:tcPr>
            <w:tcW w:w="283" w:type="dxa"/>
            <w:tcBorders>
              <w:top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Total Luas</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r w:rsidR="005A770B" w:rsidRPr="00AB274D" w:rsidTr="00D1156F">
        <w:tc>
          <w:tcPr>
            <w:tcW w:w="288"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2430"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Peruntukan</w:t>
            </w:r>
          </w:p>
        </w:tc>
        <w:tc>
          <w:tcPr>
            <w:tcW w:w="283" w:type="dxa"/>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p>
        </w:tc>
        <w:tc>
          <w:tcPr>
            <w:tcW w:w="5387" w:type="dxa"/>
            <w:gridSpan w:val="5"/>
            <w:tcBorders>
              <w:top w:val="dashSmallGap" w:sz="4" w:space="0" w:color="auto"/>
              <w:bottom w:val="dashSmallGap" w:sz="4" w:space="0" w:color="auto"/>
            </w:tcBorders>
          </w:tcPr>
          <w:p w:rsidR="005A770B" w:rsidRPr="00AB274D" w:rsidRDefault="005A770B" w:rsidP="00D1156F">
            <w:pPr>
              <w:pStyle w:val="ListParagraph"/>
              <w:tabs>
                <w:tab w:val="left" w:pos="720"/>
              </w:tabs>
              <w:ind w:left="0"/>
              <w:jc w:val="both"/>
              <w:rPr>
                <w:rFonts w:asciiTheme="majorHAnsi" w:eastAsia="Times New Roman" w:hAnsiTheme="majorHAnsi"/>
                <w:sz w:val="24"/>
                <w:szCs w:val="24"/>
                <w:lang w:val="id-ID"/>
              </w:rPr>
            </w:pPr>
          </w:p>
        </w:tc>
      </w:tr>
    </w:tbl>
    <w:p w:rsidR="005A770B" w:rsidRPr="00AB274D" w:rsidRDefault="005A770B" w:rsidP="005A770B">
      <w:pPr>
        <w:pStyle w:val="ListParagraph"/>
        <w:tabs>
          <w:tab w:val="left" w:pos="720"/>
        </w:tabs>
        <w:spacing w:after="0" w:line="240" w:lineRule="auto"/>
        <w:ind w:left="0"/>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s>
        <w:spacing w:before="120" w:after="120" w:line="240" w:lineRule="auto"/>
        <w:ind w:left="1080"/>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Pr="00AB274D"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lang w:val="id-ID"/>
        </w:rPr>
      </w:pPr>
    </w:p>
    <w:p w:rsidR="005A770B" w:rsidRDefault="005A770B" w:rsidP="005A770B">
      <w:pPr>
        <w:pStyle w:val="ListParagraph"/>
        <w:tabs>
          <w:tab w:val="left" w:pos="567"/>
          <w:tab w:val="left" w:pos="720"/>
        </w:tabs>
        <w:spacing w:before="120" w:after="120" w:line="240" w:lineRule="auto"/>
        <w:jc w:val="both"/>
        <w:rPr>
          <w:rFonts w:asciiTheme="majorHAnsi" w:eastAsia="Times New Roman" w:hAnsiTheme="majorHAnsi"/>
          <w:sz w:val="24"/>
          <w:szCs w:val="24"/>
        </w:rPr>
      </w:pPr>
      <w:r w:rsidRPr="00AB274D">
        <w:rPr>
          <w:rFonts w:asciiTheme="majorHAnsi" w:eastAsia="Times New Roman" w:hAnsiTheme="majorHAnsi"/>
          <w:sz w:val="24"/>
          <w:szCs w:val="24"/>
          <w:lang w:val="id-ID"/>
        </w:rPr>
        <w:t xml:space="preserve"> </w:t>
      </w:r>
      <w:r w:rsidRPr="005B2636">
        <w:rPr>
          <w:rFonts w:asciiTheme="majorHAnsi" w:eastAsia="Times New Roman" w:hAnsiTheme="majorHAnsi"/>
          <w:sz w:val="24"/>
          <w:szCs w:val="24"/>
          <w:lang w:val="id-ID"/>
        </w:rPr>
        <w:t>(“</w:t>
      </w:r>
      <w:r w:rsidRPr="005B2636">
        <w:rPr>
          <w:rFonts w:asciiTheme="majorHAnsi" w:eastAsia="Times New Roman" w:hAnsiTheme="majorHAnsi"/>
          <w:b/>
          <w:sz w:val="24"/>
          <w:szCs w:val="24"/>
          <w:lang w:val="id-ID"/>
        </w:rPr>
        <w:t>Tanah dan Bangunan</w:t>
      </w:r>
      <w:r w:rsidRPr="005B2636">
        <w:rPr>
          <w:rFonts w:asciiTheme="majorHAnsi" w:eastAsia="Times New Roman" w:hAnsiTheme="majorHAnsi"/>
          <w:sz w:val="24"/>
          <w:szCs w:val="24"/>
          <w:lang w:val="id-ID"/>
        </w:rPr>
        <w:t>”);</w:t>
      </w:r>
    </w:p>
    <w:p w:rsidR="005A770B" w:rsidRPr="00AB274D" w:rsidRDefault="00781E96" w:rsidP="005A770B">
      <w:pPr>
        <w:pStyle w:val="ListParagraph"/>
        <w:numPr>
          <w:ilvl w:val="0"/>
          <w:numId w:val="9"/>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Pihak Pertama</w:t>
      </w:r>
      <w:r w:rsidR="005A770B" w:rsidRPr="00AB274D">
        <w:rPr>
          <w:rFonts w:asciiTheme="majorHAnsi" w:eastAsia="Times New Roman" w:hAnsiTheme="majorHAnsi"/>
          <w:sz w:val="24"/>
          <w:szCs w:val="24"/>
          <w:lang w:val="id-ID"/>
        </w:rPr>
        <w:t xml:space="preserve"> dengan ini menyatakan dan menjamin bahwa: </w:t>
      </w:r>
    </w:p>
    <w:p w:rsidR="005A770B" w:rsidRPr="00AB274D" w:rsidRDefault="00781E96" w:rsidP="005A770B">
      <w:pPr>
        <w:pStyle w:val="ListParagraph"/>
        <w:numPr>
          <w:ilvl w:val="0"/>
          <w:numId w:val="14"/>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Pihak Pertama</w:t>
      </w:r>
      <w:r w:rsidR="005A770B" w:rsidRPr="00AB274D">
        <w:rPr>
          <w:rFonts w:asciiTheme="majorHAnsi" w:eastAsia="Times New Roman" w:hAnsiTheme="majorHAnsi"/>
          <w:sz w:val="24"/>
          <w:szCs w:val="24"/>
          <w:lang w:val="id-ID"/>
        </w:rPr>
        <w:t xml:space="preserve"> adalah satu-satunya pemilik yang sah atas </w:t>
      </w:r>
      <w:r w:rsidR="00F7659E">
        <w:rPr>
          <w:rFonts w:asciiTheme="majorHAnsi" w:eastAsia="Times New Roman" w:hAnsiTheme="majorHAnsi"/>
          <w:sz w:val="24"/>
          <w:szCs w:val="24"/>
        </w:rPr>
        <w:t>T</w:t>
      </w:r>
      <w:r w:rsidR="005A770B" w:rsidRPr="00AB274D">
        <w:rPr>
          <w:rFonts w:asciiTheme="majorHAnsi" w:eastAsia="Times New Roman" w:hAnsiTheme="majorHAnsi"/>
          <w:sz w:val="24"/>
          <w:szCs w:val="24"/>
          <w:lang w:val="id-ID"/>
        </w:rPr>
        <w:t xml:space="preserve">anah dan </w:t>
      </w:r>
      <w:r w:rsidR="00F7659E">
        <w:rPr>
          <w:rFonts w:asciiTheme="majorHAnsi" w:eastAsia="Times New Roman" w:hAnsiTheme="majorHAnsi"/>
          <w:sz w:val="24"/>
          <w:szCs w:val="24"/>
        </w:rPr>
        <w:t>B</w:t>
      </w:r>
      <w:r w:rsidR="005A770B" w:rsidRPr="00AB274D">
        <w:rPr>
          <w:rFonts w:asciiTheme="majorHAnsi" w:eastAsia="Times New Roman" w:hAnsiTheme="majorHAnsi"/>
          <w:sz w:val="24"/>
          <w:szCs w:val="24"/>
          <w:lang w:val="id-ID"/>
        </w:rPr>
        <w:t xml:space="preserve">angunan dan karenanya merupakan satu-satunya pihak yang berhak untuk melakukan penjualan atas </w:t>
      </w:r>
      <w:r w:rsidR="00F7659E">
        <w:rPr>
          <w:rFonts w:asciiTheme="majorHAnsi" w:eastAsia="Times New Roman" w:hAnsiTheme="majorHAnsi"/>
          <w:sz w:val="24"/>
          <w:szCs w:val="24"/>
        </w:rPr>
        <w:t>T</w:t>
      </w:r>
      <w:r w:rsidR="005A770B" w:rsidRPr="00AB274D">
        <w:rPr>
          <w:rFonts w:asciiTheme="majorHAnsi" w:eastAsia="Times New Roman" w:hAnsiTheme="majorHAnsi"/>
          <w:sz w:val="24"/>
          <w:szCs w:val="24"/>
          <w:lang w:val="id-ID"/>
        </w:rPr>
        <w:t xml:space="preserve">anah dan </w:t>
      </w:r>
      <w:r w:rsidR="00F7659E">
        <w:rPr>
          <w:rFonts w:asciiTheme="majorHAnsi" w:eastAsia="Times New Roman" w:hAnsiTheme="majorHAnsi"/>
          <w:sz w:val="24"/>
          <w:szCs w:val="24"/>
        </w:rPr>
        <w:t>B</w:t>
      </w:r>
      <w:r w:rsidR="005A770B" w:rsidRPr="00AB274D">
        <w:rPr>
          <w:rFonts w:asciiTheme="majorHAnsi" w:eastAsia="Times New Roman" w:hAnsiTheme="majorHAnsi"/>
          <w:sz w:val="24"/>
          <w:szCs w:val="24"/>
          <w:lang w:val="id-ID"/>
        </w:rPr>
        <w:t>angunan berdasarkan Perjanjian ini.</w:t>
      </w:r>
    </w:p>
    <w:p w:rsidR="005A770B" w:rsidRPr="00AB274D" w:rsidRDefault="005A770B" w:rsidP="005A770B">
      <w:pPr>
        <w:pStyle w:val="ListParagraph"/>
        <w:numPr>
          <w:ilvl w:val="0"/>
          <w:numId w:val="14"/>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Tanah dan </w:t>
      </w:r>
      <w:r w:rsidR="00F7659E">
        <w:rPr>
          <w:rFonts w:asciiTheme="majorHAnsi" w:eastAsia="Times New Roman" w:hAnsiTheme="majorHAnsi"/>
          <w:sz w:val="24"/>
          <w:szCs w:val="24"/>
        </w:rPr>
        <w:t>B</w:t>
      </w:r>
      <w:r w:rsidRPr="00AB274D">
        <w:rPr>
          <w:rFonts w:asciiTheme="majorHAnsi" w:eastAsia="Times New Roman" w:hAnsiTheme="majorHAnsi"/>
          <w:sz w:val="24"/>
          <w:szCs w:val="24"/>
          <w:lang w:val="id-ID"/>
        </w:rPr>
        <w:t xml:space="preserve">angunan tidak sedang terikat dalam suatu </w:t>
      </w:r>
      <w:r w:rsidR="006C63E4">
        <w:rPr>
          <w:rFonts w:asciiTheme="majorHAnsi" w:eastAsia="Times New Roman" w:hAnsiTheme="majorHAnsi"/>
          <w:sz w:val="24"/>
          <w:szCs w:val="24"/>
        </w:rPr>
        <w:t>h</w:t>
      </w:r>
      <w:r w:rsidRPr="00AB274D">
        <w:rPr>
          <w:rFonts w:asciiTheme="majorHAnsi" w:eastAsia="Times New Roman" w:hAnsiTheme="majorHAnsi"/>
          <w:sz w:val="24"/>
          <w:szCs w:val="24"/>
          <w:lang w:val="id-ID"/>
        </w:rPr>
        <w:t xml:space="preserve">ak </w:t>
      </w:r>
      <w:r w:rsidR="006C63E4">
        <w:rPr>
          <w:rFonts w:asciiTheme="majorHAnsi" w:eastAsia="Times New Roman" w:hAnsiTheme="majorHAnsi"/>
          <w:sz w:val="24"/>
          <w:szCs w:val="24"/>
        </w:rPr>
        <w:t>t</w:t>
      </w:r>
      <w:r w:rsidRPr="00AB274D">
        <w:rPr>
          <w:rFonts w:asciiTheme="majorHAnsi" w:eastAsia="Times New Roman" w:hAnsiTheme="majorHAnsi"/>
          <w:sz w:val="24"/>
          <w:szCs w:val="24"/>
          <w:lang w:val="id-ID"/>
        </w:rPr>
        <w:t>anggungan untuk menjamin hutang pihak manapun.</w:t>
      </w:r>
    </w:p>
    <w:p w:rsidR="005A770B" w:rsidRPr="00AB274D" w:rsidRDefault="005A770B" w:rsidP="005A770B">
      <w:pPr>
        <w:pStyle w:val="ListParagraph"/>
        <w:numPr>
          <w:ilvl w:val="0"/>
          <w:numId w:val="14"/>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Tanah dan </w:t>
      </w:r>
      <w:r w:rsidR="00F7659E">
        <w:rPr>
          <w:rFonts w:asciiTheme="majorHAnsi" w:eastAsia="Times New Roman" w:hAnsiTheme="majorHAnsi"/>
          <w:sz w:val="24"/>
          <w:szCs w:val="24"/>
        </w:rPr>
        <w:t>B</w:t>
      </w:r>
      <w:r w:rsidRPr="00AB274D">
        <w:rPr>
          <w:rFonts w:asciiTheme="majorHAnsi" w:eastAsia="Times New Roman" w:hAnsiTheme="majorHAnsi"/>
          <w:sz w:val="24"/>
          <w:szCs w:val="24"/>
          <w:lang w:val="id-ID"/>
        </w:rPr>
        <w:t>angunan tidak sedang terlibat dalam sengketa hukum apa</w:t>
      </w:r>
      <w:r w:rsidR="006C63E4">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pun dan dengan pihak mana</w:t>
      </w:r>
      <w:r w:rsidR="006C63E4">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pun.</w:t>
      </w:r>
    </w:p>
    <w:p w:rsidR="005A770B" w:rsidRPr="00AB274D" w:rsidRDefault="005A770B" w:rsidP="005A770B">
      <w:pPr>
        <w:pStyle w:val="ListParagraph"/>
        <w:numPr>
          <w:ilvl w:val="0"/>
          <w:numId w:val="14"/>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Tanah dan </w:t>
      </w:r>
      <w:r w:rsidR="00F7659E">
        <w:rPr>
          <w:rFonts w:asciiTheme="majorHAnsi" w:eastAsia="Times New Roman" w:hAnsiTheme="majorHAnsi"/>
          <w:sz w:val="24"/>
          <w:szCs w:val="24"/>
        </w:rPr>
        <w:t>B</w:t>
      </w:r>
      <w:r w:rsidRPr="00AB274D">
        <w:rPr>
          <w:rFonts w:asciiTheme="majorHAnsi" w:eastAsia="Times New Roman" w:hAnsiTheme="majorHAnsi"/>
          <w:sz w:val="24"/>
          <w:szCs w:val="24"/>
          <w:lang w:val="id-ID"/>
        </w:rPr>
        <w:t>angunan tidak sedang berada dalam penyitaan pihak yang berwenang.</w:t>
      </w:r>
    </w:p>
    <w:p w:rsidR="005A770B" w:rsidRPr="00AB274D" w:rsidRDefault="005A770B" w:rsidP="005A770B">
      <w:pPr>
        <w:pStyle w:val="ListParagraph"/>
        <w:numPr>
          <w:ilvl w:val="0"/>
          <w:numId w:val="9"/>
        </w:numPr>
        <w:spacing w:after="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lastRenderedPageBreak/>
        <w:t xml:space="preserve">Dalam hal pernyataan dan jaminan sebagaimana dimaksud dalam </w:t>
      </w:r>
      <w:r w:rsidR="006C63E4">
        <w:rPr>
          <w:rFonts w:asciiTheme="majorHAnsi" w:eastAsia="Times New Roman" w:hAnsiTheme="majorHAnsi"/>
          <w:sz w:val="24"/>
          <w:szCs w:val="24"/>
        </w:rPr>
        <w:t>a</w:t>
      </w:r>
      <w:r w:rsidRPr="00AB274D">
        <w:rPr>
          <w:rFonts w:asciiTheme="majorHAnsi" w:eastAsia="Times New Roman" w:hAnsiTheme="majorHAnsi"/>
          <w:sz w:val="24"/>
          <w:szCs w:val="24"/>
          <w:lang w:val="id-ID"/>
        </w:rPr>
        <w:t xml:space="preserve">yat (2) Pasal ini ternyata tidak benar, </w:t>
      </w:r>
      <w:r w:rsidR="00781E96" w:rsidRPr="00AB274D">
        <w:rPr>
          <w:rFonts w:asciiTheme="majorHAnsi" w:eastAsia="Times New Roman" w:hAnsiTheme="majorHAnsi"/>
          <w:sz w:val="24"/>
          <w:szCs w:val="24"/>
          <w:lang w:val="id-ID"/>
        </w:rPr>
        <w:t>Pihak Pertama dengan ini</w:t>
      </w:r>
      <w:r w:rsidRPr="00AB274D">
        <w:rPr>
          <w:rFonts w:asciiTheme="majorHAnsi" w:eastAsia="Times New Roman" w:hAnsiTheme="majorHAnsi"/>
          <w:sz w:val="24"/>
          <w:szCs w:val="24"/>
          <w:lang w:val="id-ID"/>
        </w:rPr>
        <w:t xml:space="preserve"> bertanggung jawab sepenuhnya atas segala kerugian dan kewajiban hukum yang timbul sebagai akibat dari ketidakbenaran </w:t>
      </w:r>
      <w:proofErr w:type="spellStart"/>
      <w:r w:rsidR="00A81947">
        <w:rPr>
          <w:rFonts w:asciiTheme="majorHAnsi" w:eastAsia="Times New Roman" w:hAnsiTheme="majorHAnsi"/>
          <w:sz w:val="24"/>
          <w:szCs w:val="24"/>
        </w:rPr>
        <w:t>dari</w:t>
      </w:r>
      <w:proofErr w:type="spellEnd"/>
      <w:r w:rsidR="00A81947">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pernyataan dan jaminan tersebut</w:t>
      </w:r>
      <w:r w:rsidR="005E0666">
        <w:rPr>
          <w:rFonts w:asciiTheme="majorHAnsi" w:eastAsia="Times New Roman" w:hAnsiTheme="majorHAnsi"/>
          <w:sz w:val="24"/>
          <w:szCs w:val="24"/>
        </w:rPr>
        <w:t>,</w:t>
      </w:r>
      <w:r w:rsidRPr="00AB274D">
        <w:rPr>
          <w:rFonts w:asciiTheme="majorHAnsi" w:eastAsia="Times New Roman" w:hAnsiTheme="majorHAnsi"/>
          <w:sz w:val="24"/>
          <w:szCs w:val="24"/>
          <w:lang w:val="id-ID"/>
        </w:rPr>
        <w:t xml:space="preserve"> dan karenanya dengan ini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membebaskan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dari segala tuntutan hukum pihak lain manapun yang diajukan </w:t>
      </w:r>
      <w:r w:rsidR="005128DB" w:rsidRPr="00AB274D">
        <w:rPr>
          <w:rFonts w:asciiTheme="majorHAnsi" w:eastAsia="Times New Roman" w:hAnsiTheme="majorHAnsi"/>
          <w:sz w:val="24"/>
          <w:szCs w:val="24"/>
          <w:lang w:val="id-ID"/>
        </w:rPr>
        <w:t>sebagai akibat dari</w:t>
      </w:r>
      <w:r w:rsidRPr="00AB274D">
        <w:rPr>
          <w:rFonts w:asciiTheme="majorHAnsi" w:eastAsia="Times New Roman" w:hAnsiTheme="majorHAnsi"/>
          <w:sz w:val="24"/>
          <w:szCs w:val="24"/>
          <w:lang w:val="id-ID"/>
        </w:rPr>
        <w:t xml:space="preserve"> ketidakbenaran dari pernyataan dan jaminan tersebut.</w:t>
      </w:r>
      <w:r w:rsidR="005E0666">
        <w:rPr>
          <w:rFonts w:asciiTheme="majorHAnsi" w:eastAsia="Times New Roman" w:hAnsiTheme="majorHAnsi"/>
          <w:sz w:val="24"/>
          <w:szCs w:val="24"/>
        </w:rPr>
        <w:t xml:space="preserve"> </w:t>
      </w:r>
    </w:p>
    <w:p w:rsidR="005A770B" w:rsidRPr="00AB274D" w:rsidRDefault="005A770B" w:rsidP="005A770B">
      <w:pPr>
        <w:pStyle w:val="ListParagraph"/>
        <w:tabs>
          <w:tab w:val="left" w:pos="567"/>
        </w:tabs>
        <w:spacing w:before="240" w:after="0" w:line="240" w:lineRule="auto"/>
        <w:ind w:left="0"/>
        <w:jc w:val="center"/>
        <w:rPr>
          <w:rFonts w:asciiTheme="majorHAnsi" w:eastAsia="Times New Roman" w:hAnsiTheme="majorHAnsi"/>
          <w:b/>
          <w:sz w:val="24"/>
          <w:szCs w:val="24"/>
          <w:lang w:val="id-ID"/>
        </w:rPr>
      </w:pPr>
      <w:r w:rsidRPr="00AB274D">
        <w:rPr>
          <w:rFonts w:asciiTheme="majorHAnsi" w:eastAsia="Times New Roman" w:hAnsiTheme="majorHAnsi"/>
          <w:b/>
          <w:sz w:val="24"/>
          <w:szCs w:val="24"/>
          <w:lang w:val="id-ID"/>
        </w:rPr>
        <w:t>Pasal 5</w:t>
      </w:r>
    </w:p>
    <w:p w:rsidR="005A770B" w:rsidRPr="00AB274D" w:rsidRDefault="005A770B" w:rsidP="005A770B">
      <w:pPr>
        <w:pStyle w:val="ListParagraph"/>
        <w:tabs>
          <w:tab w:val="left" w:pos="567"/>
        </w:tabs>
        <w:spacing w:after="120" w:line="240" w:lineRule="auto"/>
        <w:ind w:left="0"/>
        <w:jc w:val="center"/>
        <w:rPr>
          <w:rFonts w:asciiTheme="majorHAnsi" w:eastAsia="Times New Roman" w:hAnsiTheme="majorHAnsi"/>
          <w:b/>
          <w:sz w:val="24"/>
          <w:szCs w:val="24"/>
          <w:lang w:val="id-ID"/>
        </w:rPr>
      </w:pPr>
      <w:r w:rsidRPr="00AB274D">
        <w:rPr>
          <w:rFonts w:asciiTheme="majorHAnsi" w:eastAsia="Times New Roman" w:hAnsiTheme="majorHAnsi"/>
          <w:b/>
          <w:sz w:val="24"/>
          <w:szCs w:val="24"/>
          <w:lang w:val="id-ID"/>
        </w:rPr>
        <w:t>Dokumen Tanah</w:t>
      </w:r>
    </w:p>
    <w:p w:rsidR="005A770B" w:rsidRPr="00AB274D" w:rsidRDefault="005A770B" w:rsidP="005A770B">
      <w:pPr>
        <w:pStyle w:val="ListParagraph"/>
        <w:numPr>
          <w:ilvl w:val="0"/>
          <w:numId w:val="10"/>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Untuk mencarikan Calon Pembeli,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membutuhkan dokumen-dokumen yang berkaitan dengan Transaksi guna meyakinkan Calon Pembeli dan oleh karenannya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berkewajiban untuk menyerahkan kepada </w:t>
      </w:r>
      <w:r w:rsidR="00781E96" w:rsidRPr="00AB274D">
        <w:rPr>
          <w:rFonts w:asciiTheme="majorHAnsi" w:eastAsia="Times New Roman" w:hAnsiTheme="majorHAnsi"/>
          <w:sz w:val="24"/>
          <w:szCs w:val="24"/>
          <w:lang w:val="id-ID"/>
        </w:rPr>
        <w:t>Pihak Kedua</w:t>
      </w:r>
      <w:r w:rsidR="006C63E4">
        <w:rPr>
          <w:rFonts w:asciiTheme="majorHAnsi" w:eastAsia="Times New Roman" w:hAnsiTheme="majorHAnsi"/>
          <w:sz w:val="24"/>
          <w:szCs w:val="24"/>
        </w:rPr>
        <w:t>,</w:t>
      </w:r>
      <w:r w:rsidRPr="00AB274D">
        <w:rPr>
          <w:rFonts w:asciiTheme="majorHAnsi" w:eastAsia="Times New Roman" w:hAnsiTheme="majorHAnsi"/>
          <w:sz w:val="24"/>
          <w:szCs w:val="24"/>
          <w:lang w:val="id-ID"/>
        </w:rPr>
        <w:t xml:space="preserve"> dokumen-dokumen sebagai berikut</w:t>
      </w:r>
      <w:r w:rsidR="005E0666">
        <w:rPr>
          <w:rFonts w:asciiTheme="majorHAnsi" w:eastAsia="Times New Roman" w:hAnsiTheme="majorHAnsi"/>
          <w:sz w:val="24"/>
          <w:szCs w:val="24"/>
        </w:rPr>
        <w:t>:</w:t>
      </w:r>
    </w:p>
    <w:p w:rsidR="005A770B" w:rsidRPr="00AB274D" w:rsidRDefault="005A770B" w:rsidP="005A770B">
      <w:pPr>
        <w:pStyle w:val="ListParagraph"/>
        <w:numPr>
          <w:ilvl w:val="7"/>
          <w:numId w:val="7"/>
        </w:numPr>
        <w:tabs>
          <w:tab w:val="left" w:pos="72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Fotokopi sertifikat hak atas tanah dari </w:t>
      </w:r>
      <w:r w:rsidR="00F7659E">
        <w:rPr>
          <w:rFonts w:asciiTheme="majorHAnsi" w:eastAsia="Times New Roman" w:hAnsiTheme="majorHAnsi"/>
          <w:sz w:val="24"/>
          <w:szCs w:val="24"/>
        </w:rPr>
        <w:t>T</w:t>
      </w:r>
      <w:r w:rsidRPr="00AB274D">
        <w:rPr>
          <w:rFonts w:asciiTheme="majorHAnsi" w:eastAsia="Times New Roman" w:hAnsiTheme="majorHAnsi"/>
          <w:sz w:val="24"/>
          <w:szCs w:val="24"/>
          <w:lang w:val="id-ID"/>
        </w:rPr>
        <w:t xml:space="preserve">anah dan </w:t>
      </w:r>
      <w:r w:rsidR="00F7659E">
        <w:rPr>
          <w:rFonts w:asciiTheme="majorHAnsi" w:eastAsia="Times New Roman" w:hAnsiTheme="majorHAnsi"/>
          <w:sz w:val="24"/>
          <w:szCs w:val="24"/>
        </w:rPr>
        <w:t>B</w:t>
      </w:r>
      <w:r w:rsidRPr="00AB274D">
        <w:rPr>
          <w:rFonts w:asciiTheme="majorHAnsi" w:eastAsia="Times New Roman" w:hAnsiTheme="majorHAnsi"/>
          <w:sz w:val="24"/>
          <w:szCs w:val="24"/>
          <w:lang w:val="id-ID"/>
        </w:rPr>
        <w:t>angunan.</w:t>
      </w:r>
    </w:p>
    <w:p w:rsidR="005A770B" w:rsidRPr="00AB274D" w:rsidRDefault="005A770B" w:rsidP="005A770B">
      <w:pPr>
        <w:pStyle w:val="ListParagraph"/>
        <w:numPr>
          <w:ilvl w:val="7"/>
          <w:numId w:val="7"/>
        </w:numPr>
        <w:tabs>
          <w:tab w:val="left" w:pos="72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Fotokopi Kartu Keluarga dari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w:t>
      </w:r>
    </w:p>
    <w:p w:rsidR="005A770B" w:rsidRPr="00AB274D" w:rsidRDefault="005A770B" w:rsidP="005A770B">
      <w:pPr>
        <w:pStyle w:val="ListParagraph"/>
        <w:numPr>
          <w:ilvl w:val="7"/>
          <w:numId w:val="7"/>
        </w:numPr>
        <w:tabs>
          <w:tab w:val="left" w:pos="72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Fotokopi Kartu Tanda Penduduk dari </w:t>
      </w:r>
      <w:r w:rsidR="00781E96" w:rsidRPr="00AB274D">
        <w:rPr>
          <w:rFonts w:asciiTheme="majorHAnsi" w:eastAsia="Times New Roman" w:hAnsiTheme="majorHAnsi"/>
          <w:sz w:val="24"/>
          <w:szCs w:val="24"/>
          <w:lang w:val="id-ID"/>
        </w:rPr>
        <w:t>Pihak Pertama.</w:t>
      </w:r>
    </w:p>
    <w:p w:rsidR="005A770B" w:rsidRPr="00AB274D" w:rsidRDefault="005A770B" w:rsidP="005A770B">
      <w:pPr>
        <w:pStyle w:val="ListParagraph"/>
        <w:numPr>
          <w:ilvl w:val="7"/>
          <w:numId w:val="7"/>
        </w:numPr>
        <w:tabs>
          <w:tab w:val="left" w:pos="72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Fotokopi Kartu Tanda Penduduk dari istri</w:t>
      </w:r>
      <w:r w:rsidR="005E0666">
        <w:rPr>
          <w:rFonts w:asciiTheme="majorHAnsi" w:eastAsia="Times New Roman" w:hAnsiTheme="majorHAnsi"/>
          <w:sz w:val="24"/>
          <w:szCs w:val="24"/>
        </w:rPr>
        <w:t>/</w:t>
      </w:r>
      <w:r w:rsidR="00D61194">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 xml:space="preserve">suami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w:t>
      </w:r>
    </w:p>
    <w:p w:rsidR="005A770B" w:rsidRPr="00AB274D" w:rsidRDefault="005A770B" w:rsidP="005A770B">
      <w:pPr>
        <w:pStyle w:val="ListParagraph"/>
        <w:numPr>
          <w:ilvl w:val="7"/>
          <w:numId w:val="7"/>
        </w:numPr>
        <w:tabs>
          <w:tab w:val="left" w:pos="72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Asli </w:t>
      </w:r>
      <w:r w:rsidR="00D61194">
        <w:rPr>
          <w:rFonts w:asciiTheme="majorHAnsi" w:eastAsia="Times New Roman" w:hAnsiTheme="majorHAnsi"/>
          <w:sz w:val="24"/>
          <w:szCs w:val="24"/>
        </w:rPr>
        <w:t>s</w:t>
      </w:r>
      <w:r w:rsidRPr="00AB274D">
        <w:rPr>
          <w:rFonts w:asciiTheme="majorHAnsi" w:eastAsia="Times New Roman" w:hAnsiTheme="majorHAnsi"/>
          <w:sz w:val="24"/>
          <w:szCs w:val="24"/>
          <w:lang w:val="id-ID"/>
        </w:rPr>
        <w:t xml:space="preserve">urat </w:t>
      </w:r>
      <w:r w:rsidR="00D61194">
        <w:rPr>
          <w:rFonts w:asciiTheme="majorHAnsi" w:eastAsia="Times New Roman" w:hAnsiTheme="majorHAnsi"/>
          <w:sz w:val="24"/>
          <w:szCs w:val="24"/>
        </w:rPr>
        <w:t>k</w:t>
      </w:r>
      <w:r w:rsidRPr="00AB274D">
        <w:rPr>
          <w:rFonts w:asciiTheme="majorHAnsi" w:eastAsia="Times New Roman" w:hAnsiTheme="majorHAnsi"/>
          <w:sz w:val="24"/>
          <w:szCs w:val="24"/>
          <w:lang w:val="id-ID"/>
        </w:rPr>
        <w:t xml:space="preserve">uasa yang berisi pemberian kuasa dari </w:t>
      </w:r>
      <w:r w:rsidR="00781E96" w:rsidRPr="00AB274D">
        <w:rPr>
          <w:rFonts w:asciiTheme="majorHAnsi" w:eastAsia="Times New Roman" w:hAnsiTheme="majorHAnsi"/>
          <w:sz w:val="24"/>
          <w:szCs w:val="24"/>
          <w:lang w:val="id-ID"/>
        </w:rPr>
        <w:t xml:space="preserve">Pihak Pertama </w:t>
      </w:r>
      <w:r w:rsidRPr="00AB274D">
        <w:rPr>
          <w:rFonts w:asciiTheme="majorHAnsi" w:eastAsia="Times New Roman" w:hAnsiTheme="majorHAnsi"/>
          <w:sz w:val="24"/>
          <w:szCs w:val="24"/>
          <w:lang w:val="id-ID"/>
        </w:rPr>
        <w:t xml:space="preserve">kepada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untuk mencarikan Calon Pembeli. </w:t>
      </w:r>
    </w:p>
    <w:p w:rsidR="005A770B" w:rsidRPr="00AB274D" w:rsidRDefault="005A770B" w:rsidP="005A770B">
      <w:pPr>
        <w:pStyle w:val="ListParagraph"/>
        <w:tabs>
          <w:tab w:val="left" w:pos="720"/>
        </w:tabs>
        <w:spacing w:before="120" w:after="120" w:line="240" w:lineRule="auto"/>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w:t>
      </w:r>
      <w:r w:rsidRPr="00AB274D">
        <w:rPr>
          <w:rFonts w:asciiTheme="majorHAnsi" w:eastAsia="Times New Roman" w:hAnsiTheme="majorHAnsi"/>
          <w:b/>
          <w:sz w:val="24"/>
          <w:szCs w:val="24"/>
          <w:lang w:val="id-ID"/>
        </w:rPr>
        <w:t>Dokumen Tanah</w:t>
      </w:r>
      <w:r w:rsidRPr="00AB274D">
        <w:rPr>
          <w:rFonts w:asciiTheme="majorHAnsi" w:eastAsia="Times New Roman" w:hAnsiTheme="majorHAnsi"/>
          <w:sz w:val="24"/>
          <w:szCs w:val="24"/>
          <w:lang w:val="id-ID"/>
        </w:rPr>
        <w:t xml:space="preserve">”). </w:t>
      </w:r>
    </w:p>
    <w:p w:rsidR="005A770B" w:rsidRPr="00AB274D" w:rsidRDefault="005A770B" w:rsidP="005A770B">
      <w:pPr>
        <w:pStyle w:val="ListParagraph"/>
        <w:numPr>
          <w:ilvl w:val="0"/>
          <w:numId w:val="10"/>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Penyerahan Dokumen Tanah dari </w:t>
      </w:r>
      <w:r w:rsidR="00781E96" w:rsidRPr="00AB274D">
        <w:rPr>
          <w:rFonts w:asciiTheme="majorHAnsi" w:eastAsia="Times New Roman" w:hAnsiTheme="majorHAnsi"/>
          <w:sz w:val="24"/>
          <w:szCs w:val="24"/>
          <w:lang w:val="id-ID"/>
        </w:rPr>
        <w:t xml:space="preserve">Pihak Pertama </w:t>
      </w:r>
      <w:r w:rsidRPr="00AB274D">
        <w:rPr>
          <w:rFonts w:asciiTheme="majorHAnsi" w:eastAsia="Times New Roman" w:hAnsiTheme="majorHAnsi"/>
          <w:sz w:val="24"/>
          <w:szCs w:val="24"/>
          <w:lang w:val="id-ID"/>
        </w:rPr>
        <w:t xml:space="preserve">kepada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wajib dilakukan dengan ketentuan:</w:t>
      </w:r>
    </w:p>
    <w:p w:rsidR="005A770B" w:rsidRPr="00AB274D" w:rsidRDefault="005A770B" w:rsidP="005A770B">
      <w:pPr>
        <w:pStyle w:val="ListParagraph"/>
        <w:numPr>
          <w:ilvl w:val="4"/>
          <w:numId w:val="9"/>
        </w:numPr>
        <w:tabs>
          <w:tab w:val="left" w:pos="72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Penyerahan Dokumen Tanah </w:t>
      </w:r>
      <w:r w:rsidR="00E354E7" w:rsidRPr="00AB274D">
        <w:rPr>
          <w:rFonts w:asciiTheme="majorHAnsi" w:eastAsia="Times New Roman" w:hAnsiTheme="majorHAnsi"/>
          <w:sz w:val="24"/>
          <w:szCs w:val="24"/>
          <w:lang w:val="id-ID"/>
        </w:rPr>
        <w:t xml:space="preserve">tersebut </w:t>
      </w:r>
      <w:r w:rsidR="00781E96" w:rsidRPr="00AB274D">
        <w:rPr>
          <w:rFonts w:asciiTheme="majorHAnsi" w:eastAsia="Times New Roman" w:hAnsiTheme="majorHAnsi"/>
          <w:sz w:val="24"/>
          <w:szCs w:val="24"/>
          <w:lang w:val="id-ID"/>
        </w:rPr>
        <w:t>wajib</w:t>
      </w:r>
      <w:r w:rsidRPr="00AB274D">
        <w:rPr>
          <w:rFonts w:asciiTheme="majorHAnsi" w:eastAsia="Times New Roman" w:hAnsiTheme="majorHAnsi"/>
          <w:sz w:val="24"/>
          <w:szCs w:val="24"/>
          <w:lang w:val="id-ID"/>
        </w:rPr>
        <w:t xml:space="preserve"> dilakukan dengan suatu </w:t>
      </w:r>
      <w:r w:rsidR="005E0666">
        <w:rPr>
          <w:rFonts w:asciiTheme="majorHAnsi" w:eastAsia="Times New Roman" w:hAnsiTheme="majorHAnsi"/>
          <w:sz w:val="24"/>
          <w:szCs w:val="24"/>
        </w:rPr>
        <w:t>T</w:t>
      </w:r>
      <w:r w:rsidRPr="00AB274D">
        <w:rPr>
          <w:rFonts w:asciiTheme="majorHAnsi" w:eastAsia="Times New Roman" w:hAnsiTheme="majorHAnsi"/>
          <w:sz w:val="24"/>
          <w:szCs w:val="24"/>
          <w:lang w:val="id-ID"/>
        </w:rPr>
        <w:t xml:space="preserve">anda </w:t>
      </w:r>
      <w:r w:rsidR="005E0666">
        <w:rPr>
          <w:rFonts w:asciiTheme="majorHAnsi" w:eastAsia="Times New Roman" w:hAnsiTheme="majorHAnsi"/>
          <w:sz w:val="24"/>
          <w:szCs w:val="24"/>
        </w:rPr>
        <w:t>T</w:t>
      </w:r>
      <w:r w:rsidRPr="00AB274D">
        <w:rPr>
          <w:rFonts w:asciiTheme="majorHAnsi" w:eastAsia="Times New Roman" w:hAnsiTheme="majorHAnsi"/>
          <w:sz w:val="24"/>
          <w:szCs w:val="24"/>
          <w:lang w:val="id-ID"/>
        </w:rPr>
        <w:t xml:space="preserve">erima </w:t>
      </w:r>
      <w:r w:rsidR="005E0666">
        <w:rPr>
          <w:rFonts w:asciiTheme="majorHAnsi" w:eastAsia="Times New Roman" w:hAnsiTheme="majorHAnsi"/>
          <w:sz w:val="24"/>
          <w:szCs w:val="24"/>
        </w:rPr>
        <w:t>D</w:t>
      </w:r>
      <w:r w:rsidRPr="00AB274D">
        <w:rPr>
          <w:rFonts w:asciiTheme="majorHAnsi" w:eastAsia="Times New Roman" w:hAnsiTheme="majorHAnsi"/>
          <w:sz w:val="24"/>
          <w:szCs w:val="24"/>
          <w:lang w:val="id-ID"/>
        </w:rPr>
        <w:t>okumen yang ditandatangani oleh Para Pihak.</w:t>
      </w:r>
    </w:p>
    <w:p w:rsidR="005A770B" w:rsidRPr="00AB274D" w:rsidRDefault="005A770B" w:rsidP="005A770B">
      <w:pPr>
        <w:pStyle w:val="ListParagraph"/>
        <w:numPr>
          <w:ilvl w:val="4"/>
          <w:numId w:val="9"/>
        </w:numPr>
        <w:tabs>
          <w:tab w:val="left" w:pos="72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Selama berlangsungnya proses mencarikan Calon Pembeli,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w:t>
      </w:r>
      <w:proofErr w:type="spellStart"/>
      <w:r w:rsidR="005E0666">
        <w:rPr>
          <w:rFonts w:asciiTheme="majorHAnsi" w:eastAsia="Times New Roman" w:hAnsiTheme="majorHAnsi"/>
          <w:sz w:val="24"/>
          <w:szCs w:val="24"/>
        </w:rPr>
        <w:t>berhak</w:t>
      </w:r>
      <w:proofErr w:type="spellEnd"/>
      <w:r w:rsidR="005E0666">
        <w:rPr>
          <w:rFonts w:asciiTheme="majorHAnsi" w:eastAsia="Times New Roman" w:hAnsiTheme="majorHAnsi"/>
          <w:sz w:val="24"/>
          <w:szCs w:val="24"/>
        </w:rPr>
        <w:t xml:space="preserve"> </w:t>
      </w:r>
      <w:r w:rsidR="00781E96" w:rsidRPr="00AB274D">
        <w:rPr>
          <w:rFonts w:asciiTheme="majorHAnsi" w:eastAsia="Times New Roman" w:hAnsiTheme="majorHAnsi"/>
          <w:sz w:val="24"/>
          <w:szCs w:val="24"/>
          <w:lang w:val="id-ID"/>
        </w:rPr>
        <w:t xml:space="preserve">untuk memperlihatkan Dokumen Tanah kepada pihak manapun yang berminat untuk menjadi Calon Pembeli, </w:t>
      </w:r>
      <w:proofErr w:type="spellStart"/>
      <w:r w:rsidR="007706FA">
        <w:rPr>
          <w:rFonts w:asciiTheme="majorHAnsi" w:eastAsia="Times New Roman" w:hAnsiTheme="majorHAnsi"/>
          <w:sz w:val="24"/>
          <w:szCs w:val="24"/>
        </w:rPr>
        <w:t>tetapi</w:t>
      </w:r>
      <w:proofErr w:type="spellEnd"/>
      <w:r w:rsidR="007706FA">
        <w:rPr>
          <w:rFonts w:asciiTheme="majorHAnsi" w:eastAsia="Times New Roman" w:hAnsiTheme="majorHAnsi"/>
          <w:sz w:val="24"/>
          <w:szCs w:val="24"/>
        </w:rPr>
        <w:t xml:space="preserve"> </w:t>
      </w:r>
      <w:r w:rsidR="00781E96" w:rsidRPr="00AB274D">
        <w:rPr>
          <w:rFonts w:asciiTheme="majorHAnsi" w:eastAsia="Times New Roman" w:hAnsiTheme="majorHAnsi"/>
          <w:sz w:val="24"/>
          <w:szCs w:val="24"/>
          <w:lang w:val="id-ID"/>
        </w:rPr>
        <w:t xml:space="preserve">Pihak Kedua </w:t>
      </w:r>
      <w:r w:rsidRPr="00AB274D">
        <w:rPr>
          <w:rFonts w:asciiTheme="majorHAnsi" w:eastAsia="Times New Roman" w:hAnsiTheme="majorHAnsi"/>
          <w:sz w:val="24"/>
          <w:szCs w:val="24"/>
          <w:lang w:val="id-ID"/>
        </w:rPr>
        <w:t xml:space="preserve">dilarang untuk membuat fotokopi atas Dokumen Tanah </w:t>
      </w:r>
      <w:r w:rsidR="00781E96" w:rsidRPr="00AB274D">
        <w:rPr>
          <w:rFonts w:asciiTheme="majorHAnsi" w:eastAsia="Times New Roman" w:hAnsiTheme="majorHAnsi"/>
          <w:sz w:val="24"/>
          <w:szCs w:val="24"/>
          <w:lang w:val="id-ID"/>
        </w:rPr>
        <w:t xml:space="preserve">dan menyerahkannya kepada pihak manapun </w:t>
      </w:r>
      <w:r w:rsidRPr="00AB274D">
        <w:rPr>
          <w:rFonts w:asciiTheme="majorHAnsi" w:eastAsia="Times New Roman" w:hAnsiTheme="majorHAnsi"/>
          <w:sz w:val="24"/>
          <w:szCs w:val="24"/>
          <w:lang w:val="id-ID"/>
        </w:rPr>
        <w:t>dan/atau menggunakan Dokumen Tanah tersebut untuk kepentingan lain selain mencarikan Calon Pembeli berdasarkan Perjanjian ini.</w:t>
      </w:r>
    </w:p>
    <w:p w:rsidR="005A770B" w:rsidRPr="00AB274D" w:rsidRDefault="005A770B" w:rsidP="005A770B">
      <w:pPr>
        <w:pStyle w:val="ListParagraph"/>
        <w:numPr>
          <w:ilvl w:val="4"/>
          <w:numId w:val="9"/>
        </w:numPr>
        <w:tabs>
          <w:tab w:val="left" w:pos="720"/>
        </w:tabs>
        <w:spacing w:before="120" w:after="120" w:line="240" w:lineRule="auto"/>
        <w:ind w:left="144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Dalam hal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telah melakukan Transaksi,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berkewajiban untuk mengembalikan Dokumen Tanah kepada P</w:t>
      </w:r>
      <w:r w:rsidR="00781E96" w:rsidRPr="00AB274D">
        <w:rPr>
          <w:rFonts w:asciiTheme="majorHAnsi" w:eastAsia="Times New Roman" w:hAnsiTheme="majorHAnsi"/>
          <w:sz w:val="24"/>
          <w:szCs w:val="24"/>
          <w:lang w:val="id-ID"/>
        </w:rPr>
        <w:t>ihak Pertama</w:t>
      </w:r>
      <w:r w:rsidRPr="00AB274D">
        <w:rPr>
          <w:rFonts w:asciiTheme="majorHAnsi" w:eastAsia="Times New Roman" w:hAnsiTheme="majorHAnsi"/>
          <w:sz w:val="24"/>
          <w:szCs w:val="24"/>
          <w:lang w:val="id-ID"/>
        </w:rPr>
        <w:t xml:space="preserve"> yang pengembaliannya dilakukan dengan suatu Tanda Terima Dokumen yang wajib ditandatangani oleh Para Pihak. </w:t>
      </w:r>
    </w:p>
    <w:p w:rsidR="005A770B" w:rsidRPr="00AB274D" w:rsidRDefault="005A770B" w:rsidP="005A770B">
      <w:pPr>
        <w:spacing w:before="240" w:after="0" w:line="240" w:lineRule="auto"/>
        <w:jc w:val="center"/>
        <w:rPr>
          <w:rFonts w:asciiTheme="majorHAnsi" w:eastAsia="Times New Roman" w:hAnsiTheme="majorHAnsi"/>
          <w:b/>
          <w:bCs/>
          <w:sz w:val="24"/>
          <w:szCs w:val="24"/>
          <w:lang w:val="id-ID"/>
        </w:rPr>
      </w:pPr>
      <w:r w:rsidRPr="00AB274D">
        <w:rPr>
          <w:rFonts w:asciiTheme="majorHAnsi" w:eastAsia="Times New Roman" w:hAnsiTheme="majorHAnsi"/>
          <w:b/>
          <w:bCs/>
          <w:sz w:val="24"/>
          <w:szCs w:val="24"/>
          <w:lang w:val="id-ID"/>
        </w:rPr>
        <w:t>Pasal 6</w:t>
      </w:r>
    </w:p>
    <w:p w:rsidR="005A770B" w:rsidRPr="00AB274D" w:rsidRDefault="005A770B" w:rsidP="005A770B">
      <w:pPr>
        <w:spacing w:after="0" w:line="240" w:lineRule="auto"/>
        <w:jc w:val="center"/>
        <w:rPr>
          <w:rFonts w:asciiTheme="majorHAnsi" w:eastAsia="Times New Roman" w:hAnsiTheme="majorHAnsi"/>
          <w:b/>
          <w:bCs/>
          <w:sz w:val="24"/>
          <w:szCs w:val="24"/>
          <w:lang w:val="id-ID"/>
        </w:rPr>
      </w:pPr>
      <w:r w:rsidRPr="00AB274D">
        <w:rPr>
          <w:rFonts w:asciiTheme="majorHAnsi" w:eastAsia="Times New Roman" w:hAnsiTheme="majorHAnsi"/>
          <w:b/>
          <w:bCs/>
          <w:sz w:val="24"/>
          <w:szCs w:val="24"/>
          <w:lang w:val="id-ID"/>
        </w:rPr>
        <w:t>Harga Penjualan</w:t>
      </w:r>
    </w:p>
    <w:p w:rsidR="005A770B" w:rsidRPr="00AB274D" w:rsidRDefault="00781E96" w:rsidP="005A770B">
      <w:pPr>
        <w:pStyle w:val="ListParagraph"/>
        <w:numPr>
          <w:ilvl w:val="0"/>
          <w:numId w:val="11"/>
        </w:numPr>
        <w:tabs>
          <w:tab w:val="left" w:pos="720"/>
        </w:tabs>
        <w:spacing w:before="120" w:after="120" w:line="240" w:lineRule="auto"/>
        <w:ind w:hangingChars="30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Pihak Pertama </w:t>
      </w:r>
      <w:r w:rsidR="005A770B" w:rsidRPr="00AB274D">
        <w:rPr>
          <w:rFonts w:asciiTheme="majorHAnsi" w:eastAsia="Times New Roman" w:hAnsiTheme="majorHAnsi"/>
          <w:sz w:val="24"/>
          <w:szCs w:val="24"/>
          <w:lang w:val="id-ID"/>
        </w:rPr>
        <w:t xml:space="preserve">dan </w:t>
      </w:r>
      <w:r w:rsidRPr="00AB274D">
        <w:rPr>
          <w:rFonts w:asciiTheme="majorHAnsi" w:eastAsia="Times New Roman" w:hAnsiTheme="majorHAnsi"/>
          <w:sz w:val="24"/>
          <w:szCs w:val="24"/>
          <w:lang w:val="id-ID"/>
        </w:rPr>
        <w:t>Pihak Kedua</w:t>
      </w:r>
      <w:r w:rsidR="005A770B" w:rsidRPr="00AB274D">
        <w:rPr>
          <w:rFonts w:asciiTheme="majorHAnsi" w:eastAsia="Times New Roman" w:hAnsiTheme="majorHAnsi"/>
          <w:sz w:val="24"/>
          <w:szCs w:val="24"/>
          <w:lang w:val="id-ID"/>
        </w:rPr>
        <w:t xml:space="preserve"> dengan ini sepakat bahwa harga penjualan </w:t>
      </w:r>
      <w:r w:rsidR="00F7659E">
        <w:rPr>
          <w:rFonts w:asciiTheme="majorHAnsi" w:eastAsia="Times New Roman" w:hAnsiTheme="majorHAnsi"/>
          <w:sz w:val="24"/>
          <w:szCs w:val="24"/>
        </w:rPr>
        <w:t>T</w:t>
      </w:r>
      <w:r w:rsidR="005A770B" w:rsidRPr="00AB274D">
        <w:rPr>
          <w:rFonts w:asciiTheme="majorHAnsi" w:eastAsia="Times New Roman" w:hAnsiTheme="majorHAnsi"/>
          <w:sz w:val="24"/>
          <w:szCs w:val="24"/>
          <w:lang w:val="id-ID"/>
        </w:rPr>
        <w:t xml:space="preserve">anah dan </w:t>
      </w:r>
      <w:r w:rsidR="00F7659E">
        <w:rPr>
          <w:rFonts w:asciiTheme="majorHAnsi" w:eastAsia="Times New Roman" w:hAnsiTheme="majorHAnsi"/>
          <w:sz w:val="24"/>
          <w:szCs w:val="24"/>
        </w:rPr>
        <w:t>B</w:t>
      </w:r>
      <w:r w:rsidR="005A770B" w:rsidRPr="00AB274D">
        <w:rPr>
          <w:rFonts w:asciiTheme="majorHAnsi" w:eastAsia="Times New Roman" w:hAnsiTheme="majorHAnsi"/>
          <w:sz w:val="24"/>
          <w:szCs w:val="24"/>
          <w:lang w:val="id-ID"/>
        </w:rPr>
        <w:t xml:space="preserve">angunan </w:t>
      </w:r>
      <w:proofErr w:type="spellStart"/>
      <w:r w:rsidR="005E0666">
        <w:rPr>
          <w:rFonts w:asciiTheme="majorHAnsi" w:eastAsia="Times New Roman" w:hAnsiTheme="majorHAnsi"/>
          <w:sz w:val="24"/>
          <w:szCs w:val="24"/>
        </w:rPr>
        <w:t>adalah</w:t>
      </w:r>
      <w:proofErr w:type="spellEnd"/>
      <w:r w:rsidR="005E0666">
        <w:rPr>
          <w:rFonts w:asciiTheme="majorHAnsi" w:eastAsia="Times New Roman" w:hAnsiTheme="majorHAnsi"/>
          <w:sz w:val="24"/>
          <w:szCs w:val="24"/>
        </w:rPr>
        <w:t xml:space="preserve"> </w:t>
      </w:r>
      <w:r w:rsidRPr="00AB274D">
        <w:rPr>
          <w:rFonts w:asciiTheme="majorHAnsi" w:eastAsia="Times New Roman" w:hAnsiTheme="majorHAnsi"/>
          <w:sz w:val="24"/>
          <w:szCs w:val="24"/>
          <w:lang w:val="id-ID"/>
        </w:rPr>
        <w:t>se</w:t>
      </w:r>
      <w:r w:rsidR="005A770B" w:rsidRPr="00AB274D">
        <w:rPr>
          <w:rFonts w:asciiTheme="majorHAnsi" w:eastAsia="Times New Roman" w:hAnsiTheme="majorHAnsi"/>
          <w:sz w:val="24"/>
          <w:szCs w:val="24"/>
          <w:lang w:val="id-ID"/>
        </w:rPr>
        <w:t xml:space="preserve">besar </w:t>
      </w:r>
      <w:r w:rsidR="005A770B" w:rsidRPr="00AB274D">
        <w:rPr>
          <w:rFonts w:asciiTheme="majorHAnsi" w:eastAsia="Times New Roman" w:hAnsiTheme="majorHAnsi"/>
          <w:b/>
          <w:sz w:val="24"/>
          <w:szCs w:val="24"/>
          <w:lang w:val="id-ID"/>
        </w:rPr>
        <w:t>Rp ____________/</w:t>
      </w:r>
      <w:r w:rsidR="00D61194">
        <w:rPr>
          <w:rFonts w:asciiTheme="majorHAnsi" w:eastAsia="Times New Roman" w:hAnsiTheme="majorHAnsi"/>
          <w:b/>
          <w:sz w:val="24"/>
          <w:szCs w:val="24"/>
        </w:rPr>
        <w:t>m</w:t>
      </w:r>
      <w:r w:rsidR="005A770B" w:rsidRPr="005771C9">
        <w:rPr>
          <w:rFonts w:asciiTheme="majorHAnsi" w:eastAsia="Times New Roman" w:hAnsiTheme="majorHAnsi"/>
          <w:b/>
          <w:sz w:val="24"/>
          <w:szCs w:val="24"/>
          <w:vertAlign w:val="superscript"/>
          <w:lang w:val="id-ID"/>
        </w:rPr>
        <w:t>2</w:t>
      </w:r>
      <w:r w:rsidR="005A770B" w:rsidRPr="00AB274D">
        <w:rPr>
          <w:rFonts w:asciiTheme="majorHAnsi" w:eastAsia="Times New Roman" w:hAnsiTheme="majorHAnsi"/>
          <w:b/>
          <w:sz w:val="24"/>
          <w:szCs w:val="24"/>
          <w:lang w:val="id-ID"/>
        </w:rPr>
        <w:t xml:space="preserve"> (_________________________ rupiah permeter persegi)</w:t>
      </w:r>
      <w:r w:rsidR="005A770B" w:rsidRPr="00AB274D">
        <w:rPr>
          <w:rFonts w:asciiTheme="majorHAnsi" w:eastAsia="Times New Roman" w:hAnsiTheme="majorHAnsi"/>
          <w:sz w:val="24"/>
          <w:szCs w:val="24"/>
          <w:lang w:val="id-ID"/>
        </w:rPr>
        <w:t xml:space="preserve"> atau seluruhnya berjumlah sebesar </w:t>
      </w:r>
      <w:r w:rsidR="005A770B" w:rsidRPr="00AB274D">
        <w:rPr>
          <w:rFonts w:asciiTheme="majorHAnsi" w:eastAsia="Times New Roman" w:hAnsiTheme="majorHAnsi"/>
          <w:b/>
          <w:sz w:val="24"/>
          <w:szCs w:val="24"/>
          <w:lang w:val="id-ID"/>
        </w:rPr>
        <w:t>Rp_________________ (________________________________ rupiah)</w:t>
      </w:r>
      <w:r w:rsidR="005A770B" w:rsidRPr="00AB274D">
        <w:rPr>
          <w:rFonts w:asciiTheme="majorHAnsi" w:eastAsia="Times New Roman" w:hAnsiTheme="majorHAnsi"/>
          <w:sz w:val="24"/>
          <w:szCs w:val="24"/>
          <w:lang w:val="id-ID"/>
        </w:rPr>
        <w:t xml:space="preserve"> dengan ketentuan:</w:t>
      </w:r>
    </w:p>
    <w:p w:rsidR="005A770B" w:rsidRPr="00AB274D" w:rsidRDefault="005A770B" w:rsidP="005A770B">
      <w:pPr>
        <w:pStyle w:val="ListParagraph"/>
        <w:numPr>
          <w:ilvl w:val="1"/>
          <w:numId w:val="11"/>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Harga penjualan Tanah dan Bangunan tersebut merupakan harga minimal, dan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berhak untuk menawarkan dan menyepakati harga yang lebih tinggi kepada Calon Pembeli.</w:t>
      </w:r>
    </w:p>
    <w:p w:rsidR="005A770B" w:rsidRPr="00AB274D" w:rsidRDefault="00781E96" w:rsidP="005A770B">
      <w:pPr>
        <w:pStyle w:val="ListParagraph"/>
        <w:numPr>
          <w:ilvl w:val="1"/>
          <w:numId w:val="11"/>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lastRenderedPageBreak/>
        <w:t>Pihak Kedua</w:t>
      </w:r>
      <w:r w:rsidR="005A770B" w:rsidRPr="00AB274D">
        <w:rPr>
          <w:rFonts w:asciiTheme="majorHAnsi" w:eastAsia="Times New Roman" w:hAnsiTheme="majorHAnsi"/>
          <w:sz w:val="24"/>
          <w:szCs w:val="24"/>
          <w:lang w:val="id-ID"/>
        </w:rPr>
        <w:t xml:space="preserve"> dilarang untuk menawarkan</w:t>
      </w:r>
      <w:r w:rsidR="009A1E82" w:rsidRPr="00AB274D">
        <w:rPr>
          <w:rFonts w:asciiTheme="majorHAnsi" w:eastAsia="Times New Roman" w:hAnsiTheme="majorHAnsi"/>
          <w:sz w:val="24"/>
          <w:szCs w:val="24"/>
          <w:lang w:val="id-ID"/>
        </w:rPr>
        <w:t xml:space="preserve"> </w:t>
      </w:r>
      <w:r w:rsidR="005A770B" w:rsidRPr="00AB274D">
        <w:rPr>
          <w:rFonts w:asciiTheme="majorHAnsi" w:eastAsia="Times New Roman" w:hAnsiTheme="majorHAnsi"/>
          <w:sz w:val="24"/>
          <w:szCs w:val="24"/>
          <w:lang w:val="id-ID"/>
        </w:rPr>
        <w:t xml:space="preserve">kepada Calon Pembeli </w:t>
      </w:r>
      <w:r w:rsidR="009A1E82" w:rsidRPr="00AB274D">
        <w:rPr>
          <w:rFonts w:asciiTheme="majorHAnsi" w:eastAsia="Times New Roman" w:hAnsiTheme="majorHAnsi"/>
          <w:sz w:val="24"/>
          <w:szCs w:val="24"/>
          <w:lang w:val="id-ID"/>
        </w:rPr>
        <w:t xml:space="preserve">harga penjualan </w:t>
      </w:r>
      <w:r w:rsidR="005A770B" w:rsidRPr="00AB274D">
        <w:rPr>
          <w:rFonts w:asciiTheme="majorHAnsi" w:eastAsia="Times New Roman" w:hAnsiTheme="majorHAnsi"/>
          <w:sz w:val="24"/>
          <w:szCs w:val="24"/>
          <w:lang w:val="id-ID"/>
        </w:rPr>
        <w:t xml:space="preserve">di bawah harga penjualan </w:t>
      </w:r>
      <w:r w:rsidR="00F7659E">
        <w:rPr>
          <w:rFonts w:asciiTheme="majorHAnsi" w:eastAsia="Times New Roman" w:hAnsiTheme="majorHAnsi"/>
          <w:sz w:val="24"/>
          <w:szCs w:val="24"/>
        </w:rPr>
        <w:t>T</w:t>
      </w:r>
      <w:r w:rsidR="005A770B" w:rsidRPr="00AB274D">
        <w:rPr>
          <w:rFonts w:asciiTheme="majorHAnsi" w:eastAsia="Times New Roman" w:hAnsiTheme="majorHAnsi"/>
          <w:sz w:val="24"/>
          <w:szCs w:val="24"/>
          <w:lang w:val="id-ID"/>
        </w:rPr>
        <w:t xml:space="preserve">anah dan </w:t>
      </w:r>
      <w:r w:rsidR="00F7659E">
        <w:rPr>
          <w:rFonts w:asciiTheme="majorHAnsi" w:eastAsia="Times New Roman" w:hAnsiTheme="majorHAnsi"/>
          <w:sz w:val="24"/>
          <w:szCs w:val="24"/>
        </w:rPr>
        <w:t>B</w:t>
      </w:r>
      <w:r w:rsidR="005A770B" w:rsidRPr="00AB274D">
        <w:rPr>
          <w:rFonts w:asciiTheme="majorHAnsi" w:eastAsia="Times New Roman" w:hAnsiTheme="majorHAnsi"/>
          <w:sz w:val="24"/>
          <w:szCs w:val="24"/>
          <w:lang w:val="id-ID"/>
        </w:rPr>
        <w:t>angunan tersebut</w:t>
      </w:r>
      <w:r w:rsidR="009A1E82" w:rsidRPr="00AB274D">
        <w:rPr>
          <w:rFonts w:asciiTheme="majorHAnsi" w:eastAsia="Times New Roman" w:hAnsiTheme="majorHAnsi"/>
          <w:sz w:val="24"/>
          <w:szCs w:val="24"/>
          <w:lang w:val="id-ID"/>
        </w:rPr>
        <w:t xml:space="preserve"> kecuali mendapat persetujuan dari Pihak Pertama</w:t>
      </w:r>
      <w:r w:rsidR="005A770B" w:rsidRPr="00AB274D">
        <w:rPr>
          <w:rFonts w:asciiTheme="majorHAnsi" w:eastAsia="Times New Roman" w:hAnsiTheme="majorHAnsi"/>
          <w:sz w:val="24"/>
          <w:szCs w:val="24"/>
          <w:lang w:val="id-ID"/>
        </w:rPr>
        <w:t>.</w:t>
      </w:r>
    </w:p>
    <w:p w:rsidR="009A1E82" w:rsidRPr="00AB274D" w:rsidRDefault="005A770B" w:rsidP="005A770B">
      <w:pPr>
        <w:pStyle w:val="ListParagraph"/>
        <w:numPr>
          <w:ilvl w:val="1"/>
          <w:numId w:val="11"/>
        </w:numPr>
        <w:tabs>
          <w:tab w:val="left" w:pos="720"/>
        </w:tabs>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Transaksi wajib dilaksanakan dengan harga penjualan </w:t>
      </w:r>
      <w:r w:rsidR="00F7659E">
        <w:rPr>
          <w:rFonts w:asciiTheme="majorHAnsi" w:eastAsia="Times New Roman" w:hAnsiTheme="majorHAnsi"/>
          <w:sz w:val="24"/>
          <w:szCs w:val="24"/>
        </w:rPr>
        <w:t>T</w:t>
      </w:r>
      <w:r w:rsidRPr="00AB274D">
        <w:rPr>
          <w:rFonts w:asciiTheme="majorHAnsi" w:eastAsia="Times New Roman" w:hAnsiTheme="majorHAnsi"/>
          <w:sz w:val="24"/>
          <w:szCs w:val="24"/>
          <w:lang w:val="id-ID"/>
        </w:rPr>
        <w:t xml:space="preserve">anah dan </w:t>
      </w:r>
      <w:r w:rsidR="00F7659E">
        <w:rPr>
          <w:rFonts w:asciiTheme="majorHAnsi" w:eastAsia="Times New Roman" w:hAnsiTheme="majorHAnsi"/>
          <w:sz w:val="24"/>
          <w:szCs w:val="24"/>
        </w:rPr>
        <w:t>B</w:t>
      </w:r>
      <w:r w:rsidRPr="00AB274D">
        <w:rPr>
          <w:rFonts w:asciiTheme="majorHAnsi" w:eastAsia="Times New Roman" w:hAnsiTheme="majorHAnsi"/>
          <w:sz w:val="24"/>
          <w:szCs w:val="24"/>
          <w:lang w:val="id-ID"/>
        </w:rPr>
        <w:t xml:space="preserve">angunan yang telah disepakati oleh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dan Calon Pembeli</w:t>
      </w:r>
      <w:r w:rsidR="009A1E82" w:rsidRPr="00AB274D">
        <w:rPr>
          <w:rFonts w:asciiTheme="majorHAnsi" w:eastAsia="Times New Roman" w:hAnsiTheme="majorHAnsi"/>
          <w:sz w:val="24"/>
          <w:szCs w:val="24"/>
          <w:lang w:val="id-ID"/>
        </w:rPr>
        <w:t xml:space="preserve"> dengan ketentuan:</w:t>
      </w:r>
    </w:p>
    <w:p w:rsidR="009A1E82" w:rsidRPr="00AB274D" w:rsidRDefault="009A1E82" w:rsidP="009A1E82">
      <w:pPr>
        <w:pStyle w:val="ListParagraph"/>
        <w:numPr>
          <w:ilvl w:val="0"/>
          <w:numId w:val="21"/>
        </w:numPr>
        <w:tabs>
          <w:tab w:val="left" w:pos="720"/>
        </w:tabs>
        <w:spacing w:before="120" w:after="120" w:line="240" w:lineRule="auto"/>
        <w:ind w:left="1980" w:hanging="45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Pihak Pertama dilarang untuk menyepakati harga yang lebih rendah dari hasil kesepakatan antara Pihak Kedua dan Calon Pembeli tersebut kecuali Pihak Kedua menyepakatinya. </w:t>
      </w:r>
    </w:p>
    <w:p w:rsidR="009A1E82" w:rsidRPr="00AB274D" w:rsidRDefault="009A1E82" w:rsidP="009A1E82">
      <w:pPr>
        <w:pStyle w:val="ListParagraph"/>
        <w:numPr>
          <w:ilvl w:val="0"/>
          <w:numId w:val="21"/>
        </w:numPr>
        <w:tabs>
          <w:tab w:val="left" w:pos="720"/>
        </w:tabs>
        <w:spacing w:before="120" w:after="120" w:line="240" w:lineRule="auto"/>
        <w:ind w:left="1980" w:hanging="45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Pihak Pertama dilarang untuk menyepakati harga yang lebih tinggi  dari hasil kesepakatan antara Pihak Kedua dan Calon Pembeli apabila harga penjualan yang lebih tinggi tersebut mengakibatkan batalnya Transaksi.</w:t>
      </w:r>
    </w:p>
    <w:p w:rsidR="005A770B" w:rsidRPr="005771C9" w:rsidRDefault="009A1E82" w:rsidP="005A770B">
      <w:pPr>
        <w:tabs>
          <w:tab w:val="left" w:pos="1440"/>
        </w:tabs>
        <w:spacing w:before="120" w:after="120" w:line="240" w:lineRule="auto"/>
        <w:ind w:left="720"/>
        <w:jc w:val="both"/>
        <w:rPr>
          <w:rFonts w:asciiTheme="majorHAnsi" w:eastAsia="Times New Roman" w:hAnsiTheme="majorHAnsi"/>
          <w:sz w:val="24"/>
          <w:szCs w:val="24"/>
        </w:rPr>
      </w:pPr>
      <w:r w:rsidRPr="00AB274D">
        <w:rPr>
          <w:rFonts w:asciiTheme="majorHAnsi" w:eastAsia="Times New Roman" w:hAnsiTheme="majorHAnsi"/>
          <w:sz w:val="24"/>
          <w:szCs w:val="24"/>
          <w:lang w:val="id-ID"/>
        </w:rPr>
        <w:t xml:space="preserve"> </w:t>
      </w:r>
      <w:r w:rsidR="005A770B" w:rsidRPr="00AB274D">
        <w:rPr>
          <w:rFonts w:asciiTheme="majorHAnsi" w:eastAsia="Times New Roman" w:hAnsiTheme="majorHAnsi"/>
          <w:sz w:val="24"/>
          <w:szCs w:val="24"/>
          <w:lang w:val="id-ID"/>
        </w:rPr>
        <w:t>(“</w:t>
      </w:r>
      <w:r w:rsidR="005A770B" w:rsidRPr="00AB274D">
        <w:rPr>
          <w:rFonts w:asciiTheme="majorHAnsi" w:eastAsia="Times New Roman" w:hAnsiTheme="majorHAnsi"/>
          <w:b/>
          <w:sz w:val="24"/>
          <w:szCs w:val="24"/>
          <w:lang w:val="id-ID"/>
        </w:rPr>
        <w:t>Harga Penjualan</w:t>
      </w:r>
      <w:r w:rsidR="005A770B" w:rsidRPr="00AB274D">
        <w:rPr>
          <w:rFonts w:asciiTheme="majorHAnsi" w:eastAsia="Times New Roman" w:hAnsiTheme="majorHAnsi"/>
          <w:sz w:val="24"/>
          <w:szCs w:val="24"/>
          <w:lang w:val="id-ID"/>
        </w:rPr>
        <w:t>”)</w:t>
      </w:r>
      <w:r w:rsidR="007706FA">
        <w:rPr>
          <w:rFonts w:asciiTheme="majorHAnsi" w:eastAsia="Times New Roman" w:hAnsiTheme="majorHAnsi"/>
          <w:sz w:val="24"/>
          <w:szCs w:val="24"/>
        </w:rPr>
        <w:t>.</w:t>
      </w:r>
    </w:p>
    <w:p w:rsidR="005A770B" w:rsidRPr="00AB274D" w:rsidRDefault="005A770B" w:rsidP="005A770B">
      <w:pPr>
        <w:pStyle w:val="ListParagraph"/>
        <w:numPr>
          <w:ilvl w:val="0"/>
          <w:numId w:val="11"/>
        </w:numPr>
        <w:tabs>
          <w:tab w:val="left" w:pos="720"/>
        </w:tabs>
        <w:spacing w:before="120" w:after="120" w:line="240" w:lineRule="auto"/>
        <w:ind w:hangingChars="300"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Harga Penjualan tidak termasuk biaya-biaya sebagai berikut</w:t>
      </w:r>
      <w:r w:rsidR="007706FA">
        <w:rPr>
          <w:rFonts w:asciiTheme="majorHAnsi" w:eastAsia="Times New Roman" w:hAnsiTheme="majorHAnsi"/>
          <w:sz w:val="24"/>
          <w:szCs w:val="24"/>
        </w:rPr>
        <w:t>.</w:t>
      </w:r>
    </w:p>
    <w:p w:rsidR="005A770B" w:rsidRPr="00AB274D" w:rsidRDefault="005A770B" w:rsidP="005A770B">
      <w:pPr>
        <w:pStyle w:val="ListParagraph"/>
        <w:numPr>
          <w:ilvl w:val="7"/>
          <w:numId w:val="9"/>
        </w:numPr>
        <w:tabs>
          <w:tab w:val="left" w:pos="1440"/>
        </w:tabs>
        <w:spacing w:before="120" w:after="120" w:line="240" w:lineRule="auto"/>
        <w:ind w:leftChars="327" w:left="1437"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Biaya jasa Pejabat Pembuat Akta Tanah (PPAT) yang melakukan pemeriksaan Tanah dan Bangunan dan membuat Akta Jual Beli (AJB) </w:t>
      </w:r>
      <w:r w:rsidR="00781E96" w:rsidRPr="00AB274D">
        <w:rPr>
          <w:rFonts w:asciiTheme="majorHAnsi" w:eastAsia="Times New Roman" w:hAnsiTheme="majorHAnsi"/>
          <w:sz w:val="24"/>
          <w:szCs w:val="24"/>
          <w:lang w:val="id-ID"/>
        </w:rPr>
        <w:t xml:space="preserve">atas </w:t>
      </w:r>
      <w:r w:rsidR="00F7659E">
        <w:rPr>
          <w:rFonts w:asciiTheme="majorHAnsi" w:eastAsia="Times New Roman" w:hAnsiTheme="majorHAnsi"/>
          <w:sz w:val="24"/>
          <w:szCs w:val="24"/>
        </w:rPr>
        <w:t>T</w:t>
      </w:r>
      <w:r w:rsidRPr="00AB274D">
        <w:rPr>
          <w:rFonts w:asciiTheme="majorHAnsi" w:eastAsia="Times New Roman" w:hAnsiTheme="majorHAnsi"/>
          <w:sz w:val="24"/>
          <w:szCs w:val="24"/>
          <w:lang w:val="id-ID"/>
        </w:rPr>
        <w:t xml:space="preserve">anah dan </w:t>
      </w:r>
      <w:r w:rsidR="00F7659E">
        <w:rPr>
          <w:rFonts w:asciiTheme="majorHAnsi" w:eastAsia="Times New Roman" w:hAnsiTheme="majorHAnsi"/>
          <w:sz w:val="24"/>
          <w:szCs w:val="24"/>
        </w:rPr>
        <w:t>B</w:t>
      </w:r>
      <w:r w:rsidRPr="00AB274D">
        <w:rPr>
          <w:rFonts w:asciiTheme="majorHAnsi" w:eastAsia="Times New Roman" w:hAnsiTheme="majorHAnsi"/>
          <w:sz w:val="24"/>
          <w:szCs w:val="24"/>
          <w:lang w:val="id-ID"/>
        </w:rPr>
        <w:t>angunan tersebut.</w:t>
      </w:r>
    </w:p>
    <w:p w:rsidR="005A770B" w:rsidRPr="00AB274D" w:rsidRDefault="005A770B" w:rsidP="005A770B">
      <w:pPr>
        <w:pStyle w:val="ListParagraph"/>
        <w:numPr>
          <w:ilvl w:val="7"/>
          <w:numId w:val="9"/>
        </w:numPr>
        <w:tabs>
          <w:tab w:val="left" w:pos="1440"/>
        </w:tabs>
        <w:spacing w:before="120" w:after="120" w:line="240" w:lineRule="auto"/>
        <w:ind w:leftChars="327" w:left="1437"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Pajak Penghasilan (PP</w:t>
      </w:r>
      <w:r w:rsidR="007706FA">
        <w:rPr>
          <w:rFonts w:asciiTheme="majorHAnsi" w:eastAsia="Times New Roman" w:hAnsiTheme="majorHAnsi"/>
          <w:sz w:val="24"/>
          <w:szCs w:val="24"/>
        </w:rPr>
        <w:t>h</w:t>
      </w:r>
      <w:r w:rsidRPr="00AB274D">
        <w:rPr>
          <w:rFonts w:asciiTheme="majorHAnsi" w:eastAsia="Times New Roman" w:hAnsiTheme="majorHAnsi"/>
          <w:sz w:val="24"/>
          <w:szCs w:val="24"/>
          <w:lang w:val="id-ID"/>
        </w:rPr>
        <w:t xml:space="preserve">) dan Bea Perolehan Hak </w:t>
      </w:r>
      <w:r w:rsidR="007706FA">
        <w:rPr>
          <w:rFonts w:asciiTheme="majorHAnsi" w:eastAsia="Times New Roman" w:hAnsiTheme="majorHAnsi"/>
          <w:sz w:val="24"/>
          <w:szCs w:val="24"/>
        </w:rPr>
        <w:t>a</w:t>
      </w:r>
      <w:r w:rsidRPr="00AB274D">
        <w:rPr>
          <w:rFonts w:asciiTheme="majorHAnsi" w:eastAsia="Times New Roman" w:hAnsiTheme="majorHAnsi"/>
          <w:sz w:val="24"/>
          <w:szCs w:val="24"/>
          <w:lang w:val="id-ID"/>
        </w:rPr>
        <w:t xml:space="preserve">tas Tanah dan Bangunan (BPHTB) yang muncul sebagai akibat dari penjualan </w:t>
      </w:r>
      <w:r w:rsidR="00F7659E">
        <w:rPr>
          <w:rFonts w:asciiTheme="majorHAnsi" w:eastAsia="Times New Roman" w:hAnsiTheme="majorHAnsi"/>
          <w:sz w:val="24"/>
          <w:szCs w:val="24"/>
        </w:rPr>
        <w:t>T</w:t>
      </w:r>
      <w:r w:rsidRPr="00AB274D">
        <w:rPr>
          <w:rFonts w:asciiTheme="majorHAnsi" w:eastAsia="Times New Roman" w:hAnsiTheme="majorHAnsi"/>
          <w:sz w:val="24"/>
          <w:szCs w:val="24"/>
          <w:lang w:val="id-ID"/>
        </w:rPr>
        <w:t xml:space="preserve">anah dan </w:t>
      </w:r>
      <w:r w:rsidR="00F7659E">
        <w:rPr>
          <w:rFonts w:asciiTheme="majorHAnsi" w:eastAsia="Times New Roman" w:hAnsiTheme="majorHAnsi"/>
          <w:sz w:val="24"/>
          <w:szCs w:val="24"/>
        </w:rPr>
        <w:t>B</w:t>
      </w:r>
      <w:r w:rsidRPr="00AB274D">
        <w:rPr>
          <w:rFonts w:asciiTheme="majorHAnsi" w:eastAsia="Times New Roman" w:hAnsiTheme="majorHAnsi"/>
          <w:sz w:val="24"/>
          <w:szCs w:val="24"/>
          <w:lang w:val="id-ID"/>
        </w:rPr>
        <w:t>angunan.</w:t>
      </w:r>
    </w:p>
    <w:p w:rsidR="005A770B" w:rsidRPr="00AB274D" w:rsidRDefault="005A770B" w:rsidP="005A770B">
      <w:pPr>
        <w:pStyle w:val="ListParagraph"/>
        <w:numPr>
          <w:ilvl w:val="7"/>
          <w:numId w:val="9"/>
        </w:numPr>
        <w:tabs>
          <w:tab w:val="left" w:pos="1440"/>
        </w:tabs>
        <w:spacing w:before="120" w:after="120" w:line="240" w:lineRule="auto"/>
        <w:ind w:leftChars="327" w:left="1437" w:hangingChars="299" w:hanging="718"/>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Biaya-biaya lainnya yang diperlukan dalam rangka melakukan penjualan Tanah dan Bangunan. </w:t>
      </w:r>
    </w:p>
    <w:p w:rsidR="005A770B" w:rsidRPr="005771C9" w:rsidRDefault="005A770B" w:rsidP="005A770B">
      <w:pPr>
        <w:tabs>
          <w:tab w:val="left" w:pos="1440"/>
        </w:tabs>
        <w:spacing w:before="120" w:after="120" w:line="240" w:lineRule="auto"/>
        <w:ind w:left="719"/>
        <w:jc w:val="both"/>
        <w:rPr>
          <w:rFonts w:asciiTheme="majorHAnsi" w:eastAsia="Times New Roman" w:hAnsiTheme="majorHAnsi"/>
          <w:sz w:val="24"/>
          <w:szCs w:val="24"/>
        </w:rPr>
      </w:pPr>
      <w:r w:rsidRPr="00AB274D">
        <w:rPr>
          <w:rFonts w:asciiTheme="majorHAnsi" w:eastAsia="Times New Roman" w:hAnsiTheme="majorHAnsi"/>
          <w:sz w:val="24"/>
          <w:szCs w:val="24"/>
          <w:lang w:val="id-ID"/>
        </w:rPr>
        <w:t>(“</w:t>
      </w:r>
      <w:r w:rsidRPr="00AB274D">
        <w:rPr>
          <w:rFonts w:asciiTheme="majorHAnsi" w:eastAsia="Times New Roman" w:hAnsiTheme="majorHAnsi"/>
          <w:b/>
          <w:sz w:val="24"/>
          <w:szCs w:val="24"/>
          <w:lang w:val="id-ID"/>
        </w:rPr>
        <w:t>Biaya-biaya Penjualan</w:t>
      </w:r>
      <w:r w:rsidRPr="00AB274D">
        <w:rPr>
          <w:rFonts w:asciiTheme="majorHAnsi" w:eastAsia="Times New Roman" w:hAnsiTheme="majorHAnsi"/>
          <w:sz w:val="24"/>
          <w:szCs w:val="24"/>
          <w:lang w:val="id-ID"/>
        </w:rPr>
        <w:t>”)</w:t>
      </w:r>
      <w:r w:rsidR="00F7659E">
        <w:rPr>
          <w:rFonts w:asciiTheme="majorHAnsi" w:eastAsia="Times New Roman" w:hAnsiTheme="majorHAnsi"/>
          <w:sz w:val="24"/>
          <w:szCs w:val="24"/>
        </w:rPr>
        <w:t>.</w:t>
      </w:r>
    </w:p>
    <w:p w:rsidR="005A770B" w:rsidRPr="00AB274D" w:rsidRDefault="005A770B" w:rsidP="005A770B">
      <w:pPr>
        <w:spacing w:before="240" w:after="0" w:line="240" w:lineRule="auto"/>
        <w:jc w:val="center"/>
        <w:rPr>
          <w:rFonts w:asciiTheme="majorHAnsi" w:eastAsia="Times New Roman" w:hAnsiTheme="majorHAnsi"/>
          <w:b/>
          <w:bCs/>
          <w:sz w:val="24"/>
          <w:szCs w:val="24"/>
          <w:lang w:val="id-ID"/>
        </w:rPr>
      </w:pPr>
      <w:r w:rsidRPr="00AB274D">
        <w:rPr>
          <w:rFonts w:asciiTheme="majorHAnsi" w:eastAsia="Times New Roman" w:hAnsiTheme="majorHAnsi"/>
          <w:b/>
          <w:bCs/>
          <w:sz w:val="24"/>
          <w:szCs w:val="24"/>
          <w:lang w:val="id-ID"/>
        </w:rPr>
        <w:t>Pasal 7</w:t>
      </w:r>
    </w:p>
    <w:p w:rsidR="005A770B" w:rsidRPr="00AB274D" w:rsidRDefault="005A770B" w:rsidP="005A770B">
      <w:pPr>
        <w:spacing w:after="0" w:line="240" w:lineRule="auto"/>
        <w:jc w:val="center"/>
        <w:rPr>
          <w:rFonts w:asciiTheme="majorHAnsi" w:eastAsia="Times New Roman" w:hAnsiTheme="majorHAnsi"/>
          <w:b/>
          <w:bCs/>
          <w:sz w:val="24"/>
          <w:szCs w:val="24"/>
          <w:lang w:val="id-ID"/>
        </w:rPr>
      </w:pPr>
      <w:r w:rsidRPr="00AB274D">
        <w:rPr>
          <w:rFonts w:asciiTheme="majorHAnsi" w:eastAsia="Times New Roman" w:hAnsiTheme="majorHAnsi"/>
          <w:b/>
          <w:bCs/>
          <w:sz w:val="24"/>
          <w:szCs w:val="24"/>
          <w:lang w:val="id-ID"/>
        </w:rPr>
        <w:t>Komisi Penjualan</w:t>
      </w:r>
    </w:p>
    <w:p w:rsidR="005A770B" w:rsidRPr="00AB274D" w:rsidRDefault="00781E96" w:rsidP="005A770B">
      <w:pPr>
        <w:pStyle w:val="ListParagraph"/>
        <w:numPr>
          <w:ilvl w:val="0"/>
          <w:numId w:val="5"/>
        </w:numPr>
        <w:spacing w:before="120" w:after="120" w:line="240" w:lineRule="auto"/>
        <w:ind w:left="785" w:hangingChars="327" w:hanging="785"/>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Pihak Pertama dan Pihak Kedua </w:t>
      </w:r>
      <w:r w:rsidR="005A770B" w:rsidRPr="00AB274D">
        <w:rPr>
          <w:rFonts w:asciiTheme="majorHAnsi" w:eastAsia="Times New Roman" w:hAnsiTheme="majorHAnsi"/>
          <w:sz w:val="24"/>
          <w:szCs w:val="24"/>
          <w:lang w:val="id-ID"/>
        </w:rPr>
        <w:t xml:space="preserve">dengan ini sepakat bahwa </w:t>
      </w:r>
      <w:r w:rsidRPr="00AB274D">
        <w:rPr>
          <w:rFonts w:asciiTheme="majorHAnsi" w:eastAsia="Times New Roman" w:hAnsiTheme="majorHAnsi"/>
          <w:sz w:val="24"/>
          <w:szCs w:val="24"/>
          <w:lang w:val="id-ID"/>
        </w:rPr>
        <w:t>Pihak Kedua</w:t>
      </w:r>
      <w:r w:rsidR="005A770B" w:rsidRPr="00AB274D">
        <w:rPr>
          <w:rFonts w:asciiTheme="majorHAnsi" w:eastAsia="Times New Roman" w:hAnsiTheme="majorHAnsi"/>
          <w:sz w:val="24"/>
          <w:szCs w:val="24"/>
          <w:lang w:val="id-ID"/>
        </w:rPr>
        <w:t xml:space="preserve"> berhak untuk memperoleh komisi penjualan sebesar </w:t>
      </w:r>
      <w:r w:rsidR="005A770B" w:rsidRPr="00AB274D">
        <w:rPr>
          <w:rFonts w:asciiTheme="majorHAnsi" w:eastAsia="Times New Roman" w:hAnsiTheme="majorHAnsi"/>
          <w:b/>
          <w:sz w:val="24"/>
          <w:szCs w:val="24"/>
          <w:lang w:val="id-ID"/>
        </w:rPr>
        <w:t>__% (___________ persen)</w:t>
      </w:r>
      <w:r w:rsidR="005A770B" w:rsidRPr="00AB274D">
        <w:rPr>
          <w:rFonts w:asciiTheme="majorHAnsi" w:eastAsia="Times New Roman" w:hAnsiTheme="majorHAnsi"/>
          <w:sz w:val="24"/>
          <w:szCs w:val="24"/>
          <w:lang w:val="id-ID"/>
        </w:rPr>
        <w:t xml:space="preserve"> dari Harga Penjualan dalam hal telah dilaksanakannya Transaksi (“</w:t>
      </w:r>
      <w:r w:rsidR="005A770B" w:rsidRPr="00AB274D">
        <w:rPr>
          <w:rFonts w:asciiTheme="majorHAnsi" w:eastAsia="Times New Roman" w:hAnsiTheme="majorHAnsi"/>
          <w:b/>
          <w:sz w:val="24"/>
          <w:szCs w:val="24"/>
          <w:lang w:val="id-ID"/>
        </w:rPr>
        <w:t>Komisi Penjualan</w:t>
      </w:r>
      <w:r w:rsidR="005A770B" w:rsidRPr="00AB274D">
        <w:rPr>
          <w:rFonts w:asciiTheme="majorHAnsi" w:eastAsia="Times New Roman" w:hAnsiTheme="majorHAnsi"/>
          <w:sz w:val="24"/>
          <w:szCs w:val="24"/>
          <w:lang w:val="id-ID"/>
        </w:rPr>
        <w:t>”).</w:t>
      </w:r>
    </w:p>
    <w:p w:rsidR="00CD7D3E" w:rsidRPr="00AB274D" w:rsidRDefault="005A770B" w:rsidP="00CD7D3E">
      <w:pPr>
        <w:pStyle w:val="ListParagraph"/>
        <w:numPr>
          <w:ilvl w:val="0"/>
          <w:numId w:val="5"/>
        </w:numPr>
        <w:spacing w:before="120" w:after="120" w:line="240" w:lineRule="auto"/>
        <w:ind w:left="785" w:hangingChars="327" w:hanging="785"/>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Komisi Penjualan wajib diserahkan oleh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kepada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dalam jangka waktu selambat-lambatnya </w:t>
      </w:r>
      <w:r w:rsidRPr="00AB274D">
        <w:rPr>
          <w:rFonts w:asciiTheme="majorHAnsi" w:eastAsia="Times New Roman" w:hAnsiTheme="majorHAnsi"/>
          <w:b/>
          <w:sz w:val="24"/>
          <w:szCs w:val="24"/>
          <w:lang w:val="id-ID"/>
        </w:rPr>
        <w:t>__ (_________)</w:t>
      </w:r>
      <w:r w:rsidRPr="00AB274D">
        <w:rPr>
          <w:rFonts w:asciiTheme="majorHAnsi" w:eastAsia="Times New Roman" w:hAnsiTheme="majorHAnsi"/>
          <w:sz w:val="24"/>
          <w:szCs w:val="24"/>
          <w:lang w:val="id-ID"/>
        </w:rPr>
        <w:t xml:space="preserve"> hari kalender terhitung sejak ditandatanganinya Akta Jual Beli (AJB) Tanah dan Bangunan oleh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dan Calon Pembeli.</w:t>
      </w:r>
    </w:p>
    <w:p w:rsidR="00CD7D3E" w:rsidRPr="00AB274D" w:rsidRDefault="00CD7D3E" w:rsidP="00CD7D3E">
      <w:pPr>
        <w:pStyle w:val="ListParagraph"/>
        <w:numPr>
          <w:ilvl w:val="0"/>
          <w:numId w:val="5"/>
        </w:numPr>
        <w:spacing w:before="120" w:after="120" w:line="240" w:lineRule="auto"/>
        <w:ind w:left="785" w:hangingChars="327" w:hanging="785"/>
        <w:jc w:val="both"/>
        <w:rPr>
          <w:rFonts w:asciiTheme="majorHAnsi" w:eastAsia="Times New Roman" w:hAnsiTheme="majorHAnsi"/>
          <w:sz w:val="24"/>
          <w:szCs w:val="24"/>
          <w:lang w:val="id-ID"/>
        </w:rPr>
      </w:pPr>
      <w:r w:rsidRPr="00AB274D">
        <w:rPr>
          <w:rFonts w:asciiTheme="majorHAnsi" w:hAnsiTheme="majorHAnsi"/>
          <w:sz w:val="24"/>
          <w:szCs w:val="24"/>
          <w:lang w:val="id-ID"/>
        </w:rPr>
        <w:t xml:space="preserve">Pembayaran Komisi Penjualan wajib dilakukan dengan cara transfer </w:t>
      </w:r>
      <w:proofErr w:type="spellStart"/>
      <w:r w:rsidR="005E0666">
        <w:rPr>
          <w:rFonts w:asciiTheme="majorHAnsi" w:hAnsiTheme="majorHAnsi"/>
          <w:sz w:val="24"/>
          <w:szCs w:val="24"/>
        </w:rPr>
        <w:t>antar</w:t>
      </w:r>
      <w:proofErr w:type="spellEnd"/>
      <w:r w:rsidR="005E0666">
        <w:rPr>
          <w:rFonts w:asciiTheme="majorHAnsi" w:hAnsiTheme="majorHAnsi"/>
          <w:sz w:val="24"/>
          <w:szCs w:val="24"/>
        </w:rPr>
        <w:t xml:space="preserve"> </w:t>
      </w:r>
      <w:r w:rsidRPr="00AB274D">
        <w:rPr>
          <w:rFonts w:asciiTheme="majorHAnsi" w:hAnsiTheme="majorHAnsi"/>
          <w:sz w:val="24"/>
          <w:szCs w:val="24"/>
          <w:lang w:val="id-ID"/>
        </w:rPr>
        <w:t>bank dari rekening bank Pihak Pertama ke rekening bank Pihak Kedua sebagai berikut</w:t>
      </w:r>
      <w:r w:rsidR="005E0666">
        <w:rPr>
          <w:rFonts w:asciiTheme="majorHAnsi" w:hAnsiTheme="majorHAnsi"/>
          <w:sz w:val="24"/>
          <w:szCs w:val="24"/>
        </w:rPr>
        <w:t>:</w:t>
      </w:r>
    </w:p>
    <w:tbl>
      <w:tblPr>
        <w:tblStyle w:val="TableGrid"/>
        <w:tblW w:w="891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335"/>
        <w:gridCol w:w="254"/>
        <w:gridCol w:w="1726"/>
        <w:gridCol w:w="275"/>
        <w:gridCol w:w="2335"/>
      </w:tblGrid>
      <w:tr w:rsidR="00CD7D3E" w:rsidRPr="00AB274D" w:rsidTr="00D1156F">
        <w:tc>
          <w:tcPr>
            <w:tcW w:w="4320" w:type="dxa"/>
            <w:gridSpan w:val="3"/>
            <w:tcBorders>
              <w:top w:val="nil"/>
              <w:left w:val="nil"/>
              <w:bottom w:val="single" w:sz="4" w:space="0" w:color="auto"/>
              <w:right w:val="nil"/>
            </w:tcBorders>
            <w:hideMark/>
          </w:tcPr>
          <w:p w:rsidR="00CD7D3E" w:rsidRPr="00AB274D" w:rsidRDefault="00CD7D3E" w:rsidP="00D1156F">
            <w:pPr>
              <w:pStyle w:val="ListParagraph"/>
              <w:ind w:left="0"/>
              <w:rPr>
                <w:rFonts w:asciiTheme="majorHAnsi" w:hAnsiTheme="majorHAnsi"/>
                <w:b/>
                <w:lang w:val="id-ID"/>
              </w:rPr>
            </w:pPr>
            <w:r w:rsidRPr="00AB274D">
              <w:rPr>
                <w:rFonts w:asciiTheme="majorHAnsi" w:hAnsiTheme="majorHAnsi"/>
                <w:b/>
                <w:lang w:val="id-ID"/>
              </w:rPr>
              <w:t>Rekening Bank Pihak Pertama</w:t>
            </w:r>
          </w:p>
        </w:tc>
        <w:tc>
          <w:tcPr>
            <w:tcW w:w="254" w:type="dxa"/>
          </w:tcPr>
          <w:p w:rsidR="00CD7D3E" w:rsidRPr="00AB274D" w:rsidRDefault="00CD7D3E" w:rsidP="00D1156F">
            <w:pPr>
              <w:pStyle w:val="ListParagraph"/>
              <w:ind w:left="0"/>
              <w:rPr>
                <w:rFonts w:asciiTheme="majorHAnsi" w:hAnsiTheme="majorHAnsi"/>
                <w:b/>
                <w:lang w:val="id-ID"/>
              </w:rPr>
            </w:pPr>
          </w:p>
        </w:tc>
        <w:tc>
          <w:tcPr>
            <w:tcW w:w="4336" w:type="dxa"/>
            <w:gridSpan w:val="3"/>
            <w:tcBorders>
              <w:top w:val="nil"/>
              <w:left w:val="nil"/>
              <w:bottom w:val="single" w:sz="4" w:space="0" w:color="auto"/>
              <w:right w:val="nil"/>
            </w:tcBorders>
            <w:hideMark/>
          </w:tcPr>
          <w:p w:rsidR="00CD7D3E" w:rsidRPr="00AB274D" w:rsidRDefault="00CD7D3E" w:rsidP="00D1156F">
            <w:pPr>
              <w:pStyle w:val="ListParagraph"/>
              <w:ind w:left="0"/>
              <w:rPr>
                <w:rFonts w:asciiTheme="majorHAnsi" w:hAnsiTheme="majorHAnsi"/>
                <w:b/>
                <w:lang w:val="id-ID"/>
              </w:rPr>
            </w:pPr>
            <w:r w:rsidRPr="00AB274D">
              <w:rPr>
                <w:rFonts w:asciiTheme="majorHAnsi" w:hAnsiTheme="majorHAnsi"/>
                <w:b/>
                <w:lang w:val="id-ID"/>
              </w:rPr>
              <w:t>Rekening Bank Pihak Kedua</w:t>
            </w:r>
          </w:p>
        </w:tc>
      </w:tr>
      <w:tr w:rsidR="00CD7D3E" w:rsidRPr="00AB274D" w:rsidTr="00D1156F">
        <w:tc>
          <w:tcPr>
            <w:tcW w:w="1710" w:type="dxa"/>
            <w:tcBorders>
              <w:top w:val="single" w:sz="4" w:space="0" w:color="auto"/>
              <w:left w:val="nil"/>
              <w:bottom w:val="nil"/>
              <w:right w:val="nil"/>
            </w:tcBorders>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Nama Bank</w:t>
            </w:r>
          </w:p>
        </w:tc>
        <w:tc>
          <w:tcPr>
            <w:tcW w:w="275" w:type="dxa"/>
            <w:tcBorders>
              <w:top w:val="single" w:sz="4" w:space="0" w:color="auto"/>
              <w:left w:val="nil"/>
              <w:bottom w:val="nil"/>
              <w:right w:val="nil"/>
            </w:tcBorders>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w:t>
            </w:r>
          </w:p>
        </w:tc>
        <w:tc>
          <w:tcPr>
            <w:tcW w:w="2335" w:type="dxa"/>
            <w:tcBorders>
              <w:top w:val="nil"/>
              <w:left w:val="nil"/>
              <w:bottom w:val="dashSmallGap" w:sz="4" w:space="0" w:color="auto"/>
              <w:right w:val="nil"/>
            </w:tcBorders>
            <w:shd w:val="clear" w:color="auto" w:fill="auto"/>
          </w:tcPr>
          <w:p w:rsidR="00CD7D3E" w:rsidRPr="00AB274D" w:rsidRDefault="00CD7D3E" w:rsidP="00D1156F">
            <w:pPr>
              <w:pStyle w:val="ListParagraph"/>
              <w:ind w:left="0"/>
              <w:rPr>
                <w:rFonts w:asciiTheme="majorHAnsi" w:hAnsiTheme="majorHAnsi"/>
                <w:lang w:val="id-ID"/>
              </w:rPr>
            </w:pPr>
          </w:p>
        </w:tc>
        <w:tc>
          <w:tcPr>
            <w:tcW w:w="254" w:type="dxa"/>
            <w:shd w:val="clear" w:color="auto" w:fill="auto"/>
          </w:tcPr>
          <w:p w:rsidR="00CD7D3E" w:rsidRPr="00AB274D" w:rsidRDefault="00CD7D3E" w:rsidP="00D1156F">
            <w:pPr>
              <w:pStyle w:val="ListParagraph"/>
              <w:ind w:left="0"/>
              <w:rPr>
                <w:rFonts w:asciiTheme="majorHAnsi" w:hAnsiTheme="majorHAnsi"/>
                <w:lang w:val="id-ID"/>
              </w:rPr>
            </w:pPr>
          </w:p>
        </w:tc>
        <w:tc>
          <w:tcPr>
            <w:tcW w:w="1726" w:type="dxa"/>
            <w:tcBorders>
              <w:top w:val="single" w:sz="4" w:space="0" w:color="auto"/>
              <w:left w:val="nil"/>
              <w:bottom w:val="nil"/>
              <w:right w:val="nil"/>
            </w:tcBorders>
            <w:shd w:val="clear" w:color="auto" w:fill="auto"/>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Nama Bank</w:t>
            </w:r>
          </w:p>
        </w:tc>
        <w:tc>
          <w:tcPr>
            <w:tcW w:w="275" w:type="dxa"/>
            <w:tcBorders>
              <w:top w:val="single" w:sz="4" w:space="0" w:color="auto"/>
              <w:left w:val="nil"/>
              <w:bottom w:val="nil"/>
              <w:right w:val="nil"/>
            </w:tcBorders>
            <w:shd w:val="clear" w:color="auto" w:fill="auto"/>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w:t>
            </w:r>
          </w:p>
        </w:tc>
        <w:tc>
          <w:tcPr>
            <w:tcW w:w="2335" w:type="dxa"/>
            <w:tcBorders>
              <w:top w:val="nil"/>
              <w:left w:val="nil"/>
              <w:bottom w:val="dashSmallGap" w:sz="4" w:space="0" w:color="auto"/>
              <w:right w:val="nil"/>
            </w:tcBorders>
            <w:shd w:val="clear" w:color="auto" w:fill="auto"/>
          </w:tcPr>
          <w:p w:rsidR="00CD7D3E" w:rsidRPr="00AB274D" w:rsidRDefault="00CD7D3E" w:rsidP="00D1156F">
            <w:pPr>
              <w:pStyle w:val="ListParagraph"/>
              <w:ind w:left="0"/>
              <w:rPr>
                <w:rFonts w:asciiTheme="majorHAnsi" w:hAnsiTheme="majorHAnsi"/>
                <w:lang w:val="id-ID"/>
              </w:rPr>
            </w:pPr>
          </w:p>
        </w:tc>
      </w:tr>
      <w:tr w:rsidR="00CD7D3E" w:rsidRPr="00AB274D" w:rsidTr="00D1156F">
        <w:tc>
          <w:tcPr>
            <w:tcW w:w="1710" w:type="dxa"/>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Nomor Rekening</w:t>
            </w:r>
          </w:p>
        </w:tc>
        <w:tc>
          <w:tcPr>
            <w:tcW w:w="275" w:type="dxa"/>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w:t>
            </w:r>
          </w:p>
        </w:tc>
        <w:tc>
          <w:tcPr>
            <w:tcW w:w="2335" w:type="dxa"/>
            <w:tcBorders>
              <w:top w:val="nil"/>
              <w:left w:val="nil"/>
              <w:bottom w:val="dashSmallGap" w:sz="4" w:space="0" w:color="auto"/>
              <w:right w:val="nil"/>
            </w:tcBorders>
            <w:shd w:val="clear" w:color="auto" w:fill="auto"/>
          </w:tcPr>
          <w:p w:rsidR="00CD7D3E" w:rsidRPr="00AB274D" w:rsidRDefault="00CD7D3E" w:rsidP="00D1156F">
            <w:pPr>
              <w:pStyle w:val="ListParagraph"/>
              <w:ind w:left="0"/>
              <w:rPr>
                <w:rFonts w:asciiTheme="majorHAnsi" w:hAnsiTheme="majorHAnsi"/>
                <w:lang w:val="id-ID"/>
              </w:rPr>
            </w:pPr>
          </w:p>
        </w:tc>
        <w:tc>
          <w:tcPr>
            <w:tcW w:w="254" w:type="dxa"/>
            <w:shd w:val="clear" w:color="auto" w:fill="auto"/>
          </w:tcPr>
          <w:p w:rsidR="00CD7D3E" w:rsidRPr="00AB274D" w:rsidRDefault="00CD7D3E" w:rsidP="00D1156F">
            <w:pPr>
              <w:pStyle w:val="ListParagraph"/>
              <w:ind w:left="0"/>
              <w:rPr>
                <w:rFonts w:asciiTheme="majorHAnsi" w:hAnsiTheme="majorHAnsi"/>
                <w:lang w:val="id-ID"/>
              </w:rPr>
            </w:pPr>
          </w:p>
        </w:tc>
        <w:tc>
          <w:tcPr>
            <w:tcW w:w="1726" w:type="dxa"/>
            <w:shd w:val="clear" w:color="auto" w:fill="auto"/>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Nomor Rekening</w:t>
            </w:r>
          </w:p>
        </w:tc>
        <w:tc>
          <w:tcPr>
            <w:tcW w:w="275" w:type="dxa"/>
            <w:shd w:val="clear" w:color="auto" w:fill="auto"/>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w:t>
            </w:r>
          </w:p>
        </w:tc>
        <w:tc>
          <w:tcPr>
            <w:tcW w:w="2335" w:type="dxa"/>
            <w:tcBorders>
              <w:top w:val="nil"/>
              <w:left w:val="nil"/>
              <w:bottom w:val="dashSmallGap" w:sz="4" w:space="0" w:color="auto"/>
              <w:right w:val="nil"/>
            </w:tcBorders>
            <w:shd w:val="clear" w:color="auto" w:fill="auto"/>
          </w:tcPr>
          <w:p w:rsidR="00CD7D3E" w:rsidRPr="00AB274D" w:rsidRDefault="00CD7D3E" w:rsidP="00D1156F">
            <w:pPr>
              <w:pStyle w:val="ListParagraph"/>
              <w:ind w:left="0"/>
              <w:rPr>
                <w:rFonts w:asciiTheme="majorHAnsi" w:hAnsiTheme="majorHAnsi"/>
                <w:lang w:val="id-ID"/>
              </w:rPr>
            </w:pPr>
          </w:p>
        </w:tc>
      </w:tr>
      <w:tr w:rsidR="00CD7D3E" w:rsidRPr="00AB274D" w:rsidTr="00D1156F">
        <w:tc>
          <w:tcPr>
            <w:tcW w:w="1710" w:type="dxa"/>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Atas Nama</w:t>
            </w:r>
          </w:p>
        </w:tc>
        <w:tc>
          <w:tcPr>
            <w:tcW w:w="275" w:type="dxa"/>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w:t>
            </w:r>
          </w:p>
        </w:tc>
        <w:tc>
          <w:tcPr>
            <w:tcW w:w="2335" w:type="dxa"/>
            <w:tcBorders>
              <w:top w:val="dashSmallGap" w:sz="4" w:space="0" w:color="auto"/>
              <w:left w:val="nil"/>
              <w:bottom w:val="dashSmallGap" w:sz="4" w:space="0" w:color="auto"/>
              <w:right w:val="nil"/>
            </w:tcBorders>
            <w:shd w:val="clear" w:color="auto" w:fill="auto"/>
          </w:tcPr>
          <w:p w:rsidR="00CD7D3E" w:rsidRPr="00AB274D" w:rsidRDefault="00CD7D3E" w:rsidP="00D1156F">
            <w:pPr>
              <w:pStyle w:val="ListParagraph"/>
              <w:ind w:left="0"/>
              <w:rPr>
                <w:rFonts w:asciiTheme="majorHAnsi" w:hAnsiTheme="majorHAnsi"/>
                <w:lang w:val="id-ID"/>
              </w:rPr>
            </w:pPr>
          </w:p>
        </w:tc>
        <w:tc>
          <w:tcPr>
            <w:tcW w:w="254" w:type="dxa"/>
            <w:shd w:val="clear" w:color="auto" w:fill="auto"/>
          </w:tcPr>
          <w:p w:rsidR="00CD7D3E" w:rsidRPr="00AB274D" w:rsidRDefault="00CD7D3E" w:rsidP="00D1156F">
            <w:pPr>
              <w:pStyle w:val="ListParagraph"/>
              <w:ind w:left="0"/>
              <w:rPr>
                <w:rFonts w:asciiTheme="majorHAnsi" w:hAnsiTheme="majorHAnsi"/>
                <w:lang w:val="id-ID"/>
              </w:rPr>
            </w:pPr>
          </w:p>
        </w:tc>
        <w:tc>
          <w:tcPr>
            <w:tcW w:w="1726" w:type="dxa"/>
            <w:shd w:val="clear" w:color="auto" w:fill="auto"/>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Atas Nama</w:t>
            </w:r>
          </w:p>
        </w:tc>
        <w:tc>
          <w:tcPr>
            <w:tcW w:w="275" w:type="dxa"/>
            <w:shd w:val="clear" w:color="auto" w:fill="auto"/>
            <w:hideMark/>
          </w:tcPr>
          <w:p w:rsidR="00CD7D3E" w:rsidRPr="00AB274D" w:rsidRDefault="00CD7D3E" w:rsidP="00D1156F">
            <w:pPr>
              <w:pStyle w:val="ListParagraph"/>
              <w:ind w:left="0"/>
              <w:rPr>
                <w:rFonts w:asciiTheme="majorHAnsi" w:hAnsiTheme="majorHAnsi"/>
                <w:lang w:val="id-ID"/>
              </w:rPr>
            </w:pPr>
            <w:r w:rsidRPr="00AB274D">
              <w:rPr>
                <w:rFonts w:asciiTheme="majorHAnsi" w:hAnsiTheme="majorHAnsi"/>
                <w:lang w:val="id-ID"/>
              </w:rPr>
              <w:t>:</w:t>
            </w:r>
          </w:p>
        </w:tc>
        <w:tc>
          <w:tcPr>
            <w:tcW w:w="2335" w:type="dxa"/>
            <w:tcBorders>
              <w:top w:val="dashSmallGap" w:sz="4" w:space="0" w:color="auto"/>
              <w:left w:val="nil"/>
              <w:bottom w:val="dashSmallGap" w:sz="4" w:space="0" w:color="auto"/>
              <w:right w:val="nil"/>
            </w:tcBorders>
            <w:shd w:val="clear" w:color="auto" w:fill="auto"/>
          </w:tcPr>
          <w:p w:rsidR="00CD7D3E" w:rsidRPr="00AB274D" w:rsidRDefault="00CD7D3E" w:rsidP="00D1156F">
            <w:pPr>
              <w:pStyle w:val="ListParagraph"/>
              <w:ind w:left="0"/>
              <w:rPr>
                <w:rFonts w:asciiTheme="majorHAnsi" w:hAnsiTheme="majorHAnsi"/>
                <w:lang w:val="id-ID"/>
              </w:rPr>
            </w:pPr>
          </w:p>
        </w:tc>
      </w:tr>
    </w:tbl>
    <w:p w:rsidR="005771C9" w:rsidRDefault="005771C9" w:rsidP="005A770B">
      <w:pPr>
        <w:spacing w:before="240" w:after="0" w:line="240" w:lineRule="auto"/>
        <w:jc w:val="center"/>
        <w:rPr>
          <w:rFonts w:asciiTheme="majorHAnsi" w:eastAsia="Times New Roman" w:hAnsiTheme="majorHAnsi"/>
          <w:b/>
          <w:bCs/>
          <w:sz w:val="24"/>
          <w:szCs w:val="24"/>
          <w:lang w:val="id-ID"/>
        </w:rPr>
      </w:pPr>
    </w:p>
    <w:p w:rsidR="005771C9" w:rsidRDefault="005771C9" w:rsidP="005A770B">
      <w:pPr>
        <w:spacing w:before="240" w:after="0" w:line="240" w:lineRule="auto"/>
        <w:jc w:val="center"/>
        <w:rPr>
          <w:rFonts w:asciiTheme="majorHAnsi" w:eastAsia="Times New Roman" w:hAnsiTheme="majorHAnsi"/>
          <w:b/>
          <w:bCs/>
          <w:sz w:val="24"/>
          <w:szCs w:val="24"/>
          <w:lang w:val="id-ID"/>
        </w:rPr>
      </w:pPr>
    </w:p>
    <w:p w:rsidR="005A770B" w:rsidRPr="00AB274D" w:rsidRDefault="005A770B" w:rsidP="005A770B">
      <w:pPr>
        <w:spacing w:before="240" w:after="0" w:line="240" w:lineRule="auto"/>
        <w:jc w:val="center"/>
        <w:rPr>
          <w:rFonts w:asciiTheme="majorHAnsi" w:eastAsia="Times New Roman" w:hAnsiTheme="majorHAnsi"/>
          <w:b/>
          <w:bCs/>
          <w:sz w:val="24"/>
          <w:szCs w:val="24"/>
          <w:lang w:val="id-ID"/>
        </w:rPr>
      </w:pPr>
      <w:r w:rsidRPr="00AB274D">
        <w:rPr>
          <w:rFonts w:asciiTheme="majorHAnsi" w:eastAsia="Times New Roman" w:hAnsiTheme="majorHAnsi"/>
          <w:b/>
          <w:bCs/>
          <w:sz w:val="24"/>
          <w:szCs w:val="24"/>
          <w:lang w:val="id-ID"/>
        </w:rPr>
        <w:lastRenderedPageBreak/>
        <w:t>Pasal 8</w:t>
      </w:r>
    </w:p>
    <w:p w:rsidR="005A770B" w:rsidRPr="00AB274D" w:rsidRDefault="005A770B" w:rsidP="005A770B">
      <w:pPr>
        <w:spacing w:after="0" w:line="240" w:lineRule="auto"/>
        <w:jc w:val="center"/>
        <w:rPr>
          <w:rFonts w:asciiTheme="majorHAnsi" w:eastAsia="Times New Roman" w:hAnsiTheme="majorHAnsi"/>
          <w:b/>
          <w:bCs/>
          <w:sz w:val="24"/>
          <w:szCs w:val="24"/>
          <w:lang w:val="id-ID"/>
        </w:rPr>
      </w:pPr>
      <w:r w:rsidRPr="00AB274D">
        <w:rPr>
          <w:rFonts w:asciiTheme="majorHAnsi" w:eastAsia="Times New Roman" w:hAnsiTheme="majorHAnsi"/>
          <w:b/>
          <w:bCs/>
          <w:sz w:val="24"/>
          <w:szCs w:val="24"/>
          <w:lang w:val="id-ID"/>
        </w:rPr>
        <w:t xml:space="preserve">Biaya-biaya </w:t>
      </w:r>
      <w:r w:rsidR="00D61194">
        <w:rPr>
          <w:rFonts w:asciiTheme="majorHAnsi" w:eastAsia="Times New Roman" w:hAnsiTheme="majorHAnsi"/>
          <w:b/>
          <w:bCs/>
          <w:sz w:val="24"/>
          <w:szCs w:val="24"/>
        </w:rPr>
        <w:t>y</w:t>
      </w:r>
      <w:r w:rsidRPr="00AB274D">
        <w:rPr>
          <w:rFonts w:asciiTheme="majorHAnsi" w:eastAsia="Times New Roman" w:hAnsiTheme="majorHAnsi"/>
          <w:b/>
          <w:bCs/>
          <w:sz w:val="24"/>
          <w:szCs w:val="24"/>
          <w:lang w:val="id-ID"/>
        </w:rPr>
        <w:t>ang Perlu Dikeluarkan</w:t>
      </w:r>
    </w:p>
    <w:p w:rsidR="005A770B" w:rsidRPr="00AB274D" w:rsidRDefault="005A770B" w:rsidP="005A770B">
      <w:pPr>
        <w:pStyle w:val="ListParagraph"/>
        <w:numPr>
          <w:ilvl w:val="0"/>
          <w:numId w:val="2"/>
        </w:numPr>
        <w:spacing w:before="120" w:after="120" w:line="240" w:lineRule="auto"/>
        <w:ind w:left="562" w:hanging="562"/>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Seluruh biaya yang perlu dikeluarkan oleh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untuk mencari Calon Pembeli, yaitu yang meliputi </w:t>
      </w:r>
      <w:proofErr w:type="spellStart"/>
      <w:r w:rsidR="007706FA">
        <w:rPr>
          <w:rFonts w:asciiTheme="majorHAnsi" w:eastAsia="Times New Roman" w:hAnsiTheme="majorHAnsi"/>
          <w:sz w:val="24"/>
          <w:szCs w:val="24"/>
        </w:rPr>
        <w:t>tetapi</w:t>
      </w:r>
      <w:proofErr w:type="spellEnd"/>
      <w:r w:rsidR="007706FA" w:rsidRPr="00AB274D">
        <w:rPr>
          <w:rFonts w:asciiTheme="majorHAnsi" w:eastAsia="Times New Roman" w:hAnsiTheme="majorHAnsi"/>
          <w:sz w:val="24"/>
          <w:szCs w:val="24"/>
          <w:lang w:val="id-ID"/>
        </w:rPr>
        <w:t xml:space="preserve"> </w:t>
      </w:r>
      <w:r w:rsidRPr="00AB274D">
        <w:rPr>
          <w:rFonts w:asciiTheme="majorHAnsi" w:eastAsia="Times New Roman" w:hAnsiTheme="majorHAnsi"/>
          <w:sz w:val="24"/>
          <w:szCs w:val="24"/>
          <w:lang w:val="id-ID"/>
        </w:rPr>
        <w:t xml:space="preserve">tidak terbatas pada biaya promosi dan ongkos-ongkos adalah tanggung jawab dari </w:t>
      </w:r>
      <w:r w:rsidR="00781E96" w:rsidRPr="00AB274D">
        <w:rPr>
          <w:rFonts w:asciiTheme="majorHAnsi" w:eastAsia="Times New Roman" w:hAnsiTheme="majorHAnsi"/>
          <w:sz w:val="24"/>
          <w:szCs w:val="24"/>
          <w:lang w:val="id-ID"/>
        </w:rPr>
        <w:t>Pihak Kedua</w:t>
      </w:r>
      <w:r w:rsidRPr="00AB274D">
        <w:rPr>
          <w:rFonts w:asciiTheme="majorHAnsi" w:eastAsia="Times New Roman" w:hAnsiTheme="majorHAnsi"/>
          <w:sz w:val="24"/>
          <w:szCs w:val="24"/>
          <w:lang w:val="id-ID"/>
        </w:rPr>
        <w:t xml:space="preserve"> sepenuhnya.</w:t>
      </w:r>
    </w:p>
    <w:p w:rsidR="005A770B" w:rsidRPr="00AB274D" w:rsidRDefault="005A770B" w:rsidP="005A770B">
      <w:pPr>
        <w:pStyle w:val="ListParagraph"/>
        <w:numPr>
          <w:ilvl w:val="0"/>
          <w:numId w:val="2"/>
        </w:numPr>
        <w:spacing w:before="120" w:after="120" w:line="240" w:lineRule="auto"/>
        <w:ind w:left="562" w:hanging="562"/>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Seluruh biaya yang perlu dikeluarkan oleh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untuk melakukan Transaksi merupakan tanggung jawab dari </w:t>
      </w:r>
      <w:r w:rsidR="00781E96" w:rsidRPr="00AB274D">
        <w:rPr>
          <w:rFonts w:asciiTheme="majorHAnsi" w:eastAsia="Times New Roman" w:hAnsiTheme="majorHAnsi"/>
          <w:sz w:val="24"/>
          <w:szCs w:val="24"/>
          <w:lang w:val="id-ID"/>
        </w:rPr>
        <w:t>Pihak Pertama</w:t>
      </w:r>
      <w:r w:rsidRPr="00AB274D">
        <w:rPr>
          <w:rFonts w:asciiTheme="majorHAnsi" w:eastAsia="Times New Roman" w:hAnsiTheme="majorHAnsi"/>
          <w:sz w:val="24"/>
          <w:szCs w:val="24"/>
          <w:lang w:val="id-ID"/>
        </w:rPr>
        <w:t xml:space="preserve"> sepenuhnya.</w:t>
      </w:r>
    </w:p>
    <w:p w:rsidR="005A770B" w:rsidRPr="00AB274D" w:rsidRDefault="005A770B" w:rsidP="005A770B">
      <w:pPr>
        <w:spacing w:before="240" w:after="0" w:line="240" w:lineRule="auto"/>
        <w:jc w:val="center"/>
        <w:rPr>
          <w:rFonts w:asciiTheme="majorHAnsi" w:eastAsia="Times New Roman" w:hAnsiTheme="majorHAnsi"/>
          <w:sz w:val="24"/>
          <w:szCs w:val="24"/>
          <w:lang w:val="id-ID"/>
        </w:rPr>
      </w:pPr>
      <w:r w:rsidRPr="00AB274D">
        <w:rPr>
          <w:rFonts w:asciiTheme="majorHAnsi" w:eastAsia="Times New Roman" w:hAnsiTheme="majorHAnsi"/>
          <w:b/>
          <w:bCs/>
          <w:sz w:val="24"/>
          <w:szCs w:val="24"/>
          <w:lang w:val="id-ID"/>
        </w:rPr>
        <w:t>Pasal 9</w:t>
      </w:r>
    </w:p>
    <w:p w:rsidR="005A770B" w:rsidRPr="00AB274D" w:rsidRDefault="005A770B" w:rsidP="005A770B">
      <w:pPr>
        <w:spacing w:after="0" w:line="271" w:lineRule="auto"/>
        <w:jc w:val="center"/>
        <w:rPr>
          <w:rFonts w:asciiTheme="majorHAnsi" w:eastAsia="Times New Roman" w:hAnsiTheme="majorHAnsi"/>
          <w:sz w:val="24"/>
          <w:szCs w:val="24"/>
          <w:lang w:val="id-ID"/>
        </w:rPr>
      </w:pPr>
      <w:r w:rsidRPr="00AB274D">
        <w:rPr>
          <w:rFonts w:asciiTheme="majorHAnsi" w:eastAsia="Times New Roman" w:hAnsiTheme="majorHAnsi"/>
          <w:b/>
          <w:bCs/>
          <w:sz w:val="24"/>
          <w:szCs w:val="24"/>
          <w:lang w:val="id-ID"/>
        </w:rPr>
        <w:t>Jangka Waktu</w:t>
      </w:r>
    </w:p>
    <w:p w:rsidR="005A770B" w:rsidRPr="00AB274D" w:rsidRDefault="005A770B" w:rsidP="005A770B">
      <w:pPr>
        <w:pStyle w:val="ListParagraph"/>
        <w:numPr>
          <w:ilvl w:val="0"/>
          <w:numId w:val="12"/>
        </w:numPr>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Perjanjian ini berlaku untuk selama jangka waktu </w:t>
      </w:r>
      <w:r w:rsidRPr="00AB274D">
        <w:rPr>
          <w:rFonts w:asciiTheme="majorHAnsi" w:eastAsia="Times New Roman" w:hAnsiTheme="majorHAnsi"/>
          <w:b/>
          <w:sz w:val="24"/>
          <w:szCs w:val="24"/>
          <w:lang w:val="id-ID"/>
        </w:rPr>
        <w:t>__ (__________)</w:t>
      </w:r>
      <w:r w:rsidRPr="00AB274D">
        <w:rPr>
          <w:rFonts w:asciiTheme="majorHAnsi" w:eastAsia="Times New Roman" w:hAnsiTheme="majorHAnsi"/>
          <w:sz w:val="24"/>
          <w:szCs w:val="24"/>
          <w:lang w:val="id-ID"/>
        </w:rPr>
        <w:t xml:space="preserve"> bulan, terhitung sejak </w:t>
      </w:r>
      <w:r w:rsidR="00781E96" w:rsidRPr="00AB274D">
        <w:rPr>
          <w:rFonts w:asciiTheme="majorHAnsi" w:eastAsia="Times New Roman" w:hAnsiTheme="majorHAnsi"/>
          <w:sz w:val="24"/>
          <w:szCs w:val="24"/>
          <w:lang w:val="id-ID"/>
        </w:rPr>
        <w:t xml:space="preserve">tanggal </w:t>
      </w:r>
      <w:r w:rsidRPr="00AB274D">
        <w:rPr>
          <w:rFonts w:asciiTheme="majorHAnsi" w:eastAsia="Times New Roman" w:hAnsiTheme="majorHAnsi"/>
          <w:sz w:val="24"/>
          <w:szCs w:val="24"/>
          <w:lang w:val="id-ID"/>
        </w:rPr>
        <w:t>ditandatanganinya Perjanjian ini sampai dengan tanggal __ _______ ____ (“</w:t>
      </w:r>
      <w:r w:rsidRPr="00AB274D">
        <w:rPr>
          <w:rFonts w:asciiTheme="majorHAnsi" w:eastAsia="Times New Roman" w:hAnsiTheme="majorHAnsi"/>
          <w:b/>
          <w:sz w:val="24"/>
          <w:szCs w:val="24"/>
          <w:lang w:val="id-ID"/>
        </w:rPr>
        <w:t>Jangka Waktu Perjanjian</w:t>
      </w:r>
      <w:r w:rsidRPr="00AB274D">
        <w:rPr>
          <w:rFonts w:asciiTheme="majorHAnsi" w:eastAsia="Times New Roman" w:hAnsiTheme="majorHAnsi"/>
          <w:sz w:val="24"/>
          <w:szCs w:val="24"/>
          <w:lang w:val="id-ID"/>
        </w:rPr>
        <w:t>”).</w:t>
      </w:r>
    </w:p>
    <w:p w:rsidR="00784DCC" w:rsidRPr="00AB274D" w:rsidRDefault="005A770B" w:rsidP="005A770B">
      <w:pPr>
        <w:pStyle w:val="ListParagraph"/>
        <w:numPr>
          <w:ilvl w:val="0"/>
          <w:numId w:val="12"/>
        </w:numPr>
        <w:spacing w:before="120" w:after="120" w:line="240" w:lineRule="auto"/>
        <w:ind w:hanging="720"/>
        <w:jc w:val="both"/>
        <w:rPr>
          <w:rFonts w:asciiTheme="majorHAnsi" w:eastAsia="Times New Roman" w:hAnsiTheme="majorHAnsi"/>
          <w:sz w:val="24"/>
          <w:szCs w:val="24"/>
          <w:lang w:val="id-ID"/>
        </w:rPr>
      </w:pPr>
      <w:r w:rsidRPr="00AB274D">
        <w:rPr>
          <w:rFonts w:asciiTheme="majorHAnsi" w:eastAsia="Times New Roman" w:hAnsiTheme="majorHAnsi"/>
          <w:sz w:val="24"/>
          <w:szCs w:val="24"/>
          <w:lang w:val="id-ID"/>
        </w:rPr>
        <w:t xml:space="preserve">Perjanjian ini dapat diakhiri oleh Para Pihak sebelum </w:t>
      </w:r>
      <w:r w:rsidR="00781E96" w:rsidRPr="00AB274D">
        <w:rPr>
          <w:rFonts w:asciiTheme="majorHAnsi" w:eastAsia="Times New Roman" w:hAnsiTheme="majorHAnsi"/>
          <w:sz w:val="24"/>
          <w:szCs w:val="24"/>
          <w:lang w:val="id-ID"/>
        </w:rPr>
        <w:t xml:space="preserve">berakhirnya </w:t>
      </w:r>
      <w:r w:rsidRPr="00AB274D">
        <w:rPr>
          <w:rFonts w:asciiTheme="majorHAnsi" w:eastAsia="Times New Roman" w:hAnsiTheme="majorHAnsi"/>
          <w:sz w:val="24"/>
          <w:szCs w:val="24"/>
          <w:lang w:val="id-ID"/>
        </w:rPr>
        <w:t xml:space="preserve">Jangka Waktu Perjanjian hanya dengan kesepakatan bersama yang dibuat </w:t>
      </w:r>
      <w:r w:rsidR="00483758" w:rsidRPr="00AB274D">
        <w:rPr>
          <w:rFonts w:asciiTheme="majorHAnsi" w:eastAsia="Times New Roman" w:hAnsiTheme="majorHAnsi"/>
          <w:sz w:val="24"/>
          <w:szCs w:val="24"/>
          <w:lang w:val="id-ID"/>
        </w:rPr>
        <w:t xml:space="preserve">secara tertulis </w:t>
      </w:r>
      <w:r w:rsidRPr="00AB274D">
        <w:rPr>
          <w:rFonts w:asciiTheme="majorHAnsi" w:eastAsia="Times New Roman" w:hAnsiTheme="majorHAnsi"/>
          <w:sz w:val="24"/>
          <w:szCs w:val="24"/>
          <w:lang w:val="id-ID"/>
        </w:rPr>
        <w:t>oleh Para Pihak.</w:t>
      </w:r>
    </w:p>
    <w:p w:rsidR="005A770B" w:rsidRPr="00AB274D" w:rsidRDefault="00784DCC" w:rsidP="00784DCC">
      <w:pPr>
        <w:pStyle w:val="ListParagraph"/>
        <w:numPr>
          <w:ilvl w:val="0"/>
          <w:numId w:val="12"/>
        </w:numPr>
        <w:tabs>
          <w:tab w:val="left" w:pos="720"/>
        </w:tabs>
        <w:spacing w:before="120" w:after="120" w:line="240" w:lineRule="auto"/>
        <w:ind w:hanging="720"/>
        <w:jc w:val="both"/>
        <w:rPr>
          <w:rFonts w:asciiTheme="majorHAnsi" w:eastAsia="Cambria" w:hAnsiTheme="majorHAnsi" w:cs="Cambria"/>
          <w:sz w:val="24"/>
          <w:szCs w:val="24"/>
          <w:lang w:val="id-ID"/>
        </w:rPr>
      </w:pPr>
      <w:r w:rsidRPr="00AB274D">
        <w:rPr>
          <w:rFonts w:asciiTheme="majorHAnsi" w:hAnsiTheme="majorHAnsi"/>
          <w:sz w:val="24"/>
          <w:szCs w:val="24"/>
          <w:lang w:val="id-ID"/>
        </w:rPr>
        <w:t xml:space="preserve">Para Pihak berhak untuk memperpanjang </w:t>
      </w:r>
      <w:r w:rsidR="009D5B42" w:rsidRPr="00AB274D">
        <w:rPr>
          <w:rFonts w:asciiTheme="majorHAnsi" w:hAnsiTheme="majorHAnsi"/>
          <w:sz w:val="24"/>
          <w:szCs w:val="24"/>
          <w:lang w:val="id-ID"/>
        </w:rPr>
        <w:t>Jangka Waktu</w:t>
      </w:r>
      <w:r w:rsidRPr="00AB274D">
        <w:rPr>
          <w:rFonts w:asciiTheme="majorHAnsi" w:hAnsiTheme="majorHAnsi"/>
          <w:sz w:val="24"/>
          <w:szCs w:val="24"/>
          <w:lang w:val="id-ID"/>
        </w:rPr>
        <w:t xml:space="preserve"> Perjanjian berdasarkan kesepakatan </w:t>
      </w:r>
      <w:r w:rsidR="009D5B42" w:rsidRPr="00AB274D">
        <w:rPr>
          <w:rFonts w:asciiTheme="majorHAnsi" w:hAnsiTheme="majorHAnsi"/>
          <w:sz w:val="24"/>
          <w:szCs w:val="24"/>
          <w:lang w:val="id-ID"/>
        </w:rPr>
        <w:t xml:space="preserve">bersama yang dibuat secara </w:t>
      </w:r>
      <w:r w:rsidRPr="00AB274D">
        <w:rPr>
          <w:rFonts w:asciiTheme="majorHAnsi" w:hAnsiTheme="majorHAnsi"/>
          <w:sz w:val="24"/>
          <w:szCs w:val="24"/>
          <w:lang w:val="id-ID"/>
        </w:rPr>
        <w:t xml:space="preserve">tertulis oleh Para Pihak. </w:t>
      </w:r>
    </w:p>
    <w:p w:rsidR="00781E96" w:rsidRPr="00AB274D" w:rsidRDefault="00781E96" w:rsidP="00781E96">
      <w:pPr>
        <w:spacing w:before="240" w:after="0" w:line="240" w:lineRule="auto"/>
        <w:jc w:val="center"/>
        <w:rPr>
          <w:rFonts w:asciiTheme="majorHAnsi" w:eastAsia="Cambria" w:hAnsiTheme="majorHAnsi" w:cs="Cambria"/>
          <w:b/>
          <w:sz w:val="24"/>
          <w:szCs w:val="24"/>
          <w:lang w:val="id-ID"/>
        </w:rPr>
      </w:pPr>
      <w:r w:rsidRPr="00AB274D">
        <w:rPr>
          <w:rFonts w:asciiTheme="majorHAnsi" w:eastAsia="Cambria" w:hAnsiTheme="majorHAnsi" w:cs="Cambria"/>
          <w:b/>
          <w:spacing w:val="-1"/>
          <w:sz w:val="24"/>
          <w:szCs w:val="24"/>
          <w:lang w:val="id-ID"/>
        </w:rPr>
        <w:t>P</w:t>
      </w:r>
      <w:r w:rsidRPr="00AB274D">
        <w:rPr>
          <w:rFonts w:asciiTheme="majorHAnsi" w:eastAsia="Cambria" w:hAnsiTheme="majorHAnsi" w:cs="Cambria"/>
          <w:b/>
          <w:spacing w:val="1"/>
          <w:sz w:val="24"/>
          <w:szCs w:val="24"/>
          <w:lang w:val="id-ID"/>
        </w:rPr>
        <w:t>a</w:t>
      </w:r>
      <w:r w:rsidRPr="00AB274D">
        <w:rPr>
          <w:rFonts w:asciiTheme="majorHAnsi" w:eastAsia="Cambria" w:hAnsiTheme="majorHAnsi" w:cs="Cambria"/>
          <w:b/>
          <w:sz w:val="24"/>
          <w:szCs w:val="24"/>
          <w:lang w:val="id-ID"/>
        </w:rPr>
        <w:t>s</w:t>
      </w:r>
      <w:r w:rsidRPr="00AB274D">
        <w:rPr>
          <w:rFonts w:asciiTheme="majorHAnsi" w:eastAsia="Cambria" w:hAnsiTheme="majorHAnsi" w:cs="Cambria"/>
          <w:b/>
          <w:spacing w:val="1"/>
          <w:sz w:val="24"/>
          <w:szCs w:val="24"/>
          <w:lang w:val="id-ID"/>
        </w:rPr>
        <w:t>a</w:t>
      </w:r>
      <w:r w:rsidRPr="00AB274D">
        <w:rPr>
          <w:rFonts w:asciiTheme="majorHAnsi" w:eastAsia="Cambria" w:hAnsiTheme="majorHAnsi" w:cs="Cambria"/>
          <w:b/>
          <w:sz w:val="24"/>
          <w:szCs w:val="24"/>
          <w:lang w:val="id-ID"/>
        </w:rPr>
        <w:t>l</w:t>
      </w:r>
      <w:r w:rsidRPr="00AB274D">
        <w:rPr>
          <w:rFonts w:asciiTheme="majorHAnsi" w:eastAsia="Cambria" w:hAnsiTheme="majorHAnsi" w:cs="Cambria"/>
          <w:b/>
          <w:spacing w:val="1"/>
          <w:sz w:val="24"/>
          <w:szCs w:val="24"/>
          <w:lang w:val="id-ID"/>
        </w:rPr>
        <w:t xml:space="preserve">  </w:t>
      </w:r>
      <w:r w:rsidRPr="00AB274D">
        <w:rPr>
          <w:rFonts w:asciiTheme="majorHAnsi" w:eastAsia="Cambria" w:hAnsiTheme="majorHAnsi" w:cs="Cambria"/>
          <w:b/>
          <w:sz w:val="24"/>
          <w:szCs w:val="24"/>
          <w:lang w:val="id-ID"/>
        </w:rPr>
        <w:t>10</w:t>
      </w:r>
    </w:p>
    <w:p w:rsidR="00781E96" w:rsidRPr="00AB274D" w:rsidRDefault="00781E96" w:rsidP="00781E96">
      <w:pPr>
        <w:spacing w:after="0" w:line="240" w:lineRule="auto"/>
        <w:jc w:val="center"/>
        <w:rPr>
          <w:rFonts w:asciiTheme="majorHAnsi" w:eastAsia="Cambria" w:hAnsiTheme="majorHAnsi" w:cs="Cambria"/>
          <w:sz w:val="24"/>
          <w:szCs w:val="24"/>
          <w:lang w:val="id-ID"/>
        </w:rPr>
      </w:pPr>
      <w:r w:rsidRPr="00AB274D">
        <w:rPr>
          <w:rFonts w:asciiTheme="majorHAnsi" w:eastAsia="Cambria" w:hAnsiTheme="majorHAnsi" w:cs="Cambria"/>
          <w:b/>
          <w:i/>
          <w:spacing w:val="-1"/>
          <w:sz w:val="24"/>
          <w:szCs w:val="24"/>
          <w:lang w:val="id-ID"/>
        </w:rPr>
        <w:t>F</w:t>
      </w:r>
      <w:r w:rsidRPr="00AB274D">
        <w:rPr>
          <w:rFonts w:asciiTheme="majorHAnsi" w:eastAsia="Cambria" w:hAnsiTheme="majorHAnsi" w:cs="Cambria"/>
          <w:b/>
          <w:i/>
          <w:sz w:val="24"/>
          <w:szCs w:val="24"/>
          <w:lang w:val="id-ID"/>
        </w:rPr>
        <w:t>o</w:t>
      </w:r>
      <w:r w:rsidRPr="00AB274D">
        <w:rPr>
          <w:rFonts w:asciiTheme="majorHAnsi" w:eastAsia="Cambria" w:hAnsiTheme="majorHAnsi" w:cs="Cambria"/>
          <w:b/>
          <w:i/>
          <w:spacing w:val="1"/>
          <w:sz w:val="24"/>
          <w:szCs w:val="24"/>
          <w:lang w:val="id-ID"/>
        </w:rPr>
        <w:t>r</w:t>
      </w:r>
      <w:r w:rsidRPr="00AB274D">
        <w:rPr>
          <w:rFonts w:asciiTheme="majorHAnsi" w:eastAsia="Cambria" w:hAnsiTheme="majorHAnsi" w:cs="Cambria"/>
          <w:b/>
          <w:i/>
          <w:sz w:val="24"/>
          <w:szCs w:val="24"/>
          <w:lang w:val="id-ID"/>
        </w:rPr>
        <w:t>ce Ma</w:t>
      </w:r>
      <w:r w:rsidRPr="00AB274D">
        <w:rPr>
          <w:rFonts w:asciiTheme="majorHAnsi" w:eastAsia="Cambria" w:hAnsiTheme="majorHAnsi" w:cs="Cambria"/>
          <w:b/>
          <w:i/>
          <w:spacing w:val="1"/>
          <w:sz w:val="24"/>
          <w:szCs w:val="24"/>
          <w:lang w:val="id-ID"/>
        </w:rPr>
        <w:t>j</w:t>
      </w:r>
      <w:r w:rsidRPr="00AB274D">
        <w:rPr>
          <w:rFonts w:asciiTheme="majorHAnsi" w:eastAsia="Cambria" w:hAnsiTheme="majorHAnsi" w:cs="Cambria"/>
          <w:b/>
          <w:i/>
          <w:sz w:val="24"/>
          <w:szCs w:val="24"/>
          <w:lang w:val="id-ID"/>
        </w:rPr>
        <w:t>eur</w:t>
      </w:r>
      <w:r w:rsidRPr="00AB274D">
        <w:rPr>
          <w:rFonts w:asciiTheme="majorHAnsi" w:eastAsia="Cambria" w:hAnsiTheme="majorHAnsi" w:cs="Cambria"/>
          <w:b/>
          <w:i/>
          <w:spacing w:val="1"/>
          <w:sz w:val="24"/>
          <w:szCs w:val="24"/>
          <w:lang w:val="id-ID"/>
        </w:rPr>
        <w:t>e</w:t>
      </w:r>
    </w:p>
    <w:p w:rsidR="00781E96" w:rsidRPr="00AB274D" w:rsidRDefault="00781E96" w:rsidP="00781E96">
      <w:pPr>
        <w:pStyle w:val="ListParagraph"/>
        <w:numPr>
          <w:ilvl w:val="0"/>
          <w:numId w:val="16"/>
        </w:numPr>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sz w:val="24"/>
          <w:szCs w:val="24"/>
          <w:lang w:val="id-ID"/>
        </w:rPr>
        <w:t>Dalam</w:t>
      </w:r>
      <w:r w:rsidRPr="00AB274D">
        <w:rPr>
          <w:rFonts w:asciiTheme="majorHAnsi" w:eastAsia="Cambria" w:hAnsiTheme="majorHAnsi" w:cs="Cambria"/>
          <w:spacing w:val="40"/>
          <w:sz w:val="24"/>
          <w:szCs w:val="24"/>
          <w:lang w:val="id-ID"/>
        </w:rPr>
        <w:t xml:space="preserve"> </w:t>
      </w:r>
      <w:r w:rsidRPr="00AB274D">
        <w:rPr>
          <w:rFonts w:asciiTheme="majorHAnsi" w:eastAsia="Cambria" w:hAnsiTheme="majorHAnsi" w:cs="Cambria"/>
          <w:sz w:val="24"/>
          <w:szCs w:val="24"/>
          <w:lang w:val="id-ID"/>
        </w:rPr>
        <w:t>hal</w:t>
      </w:r>
      <w:r w:rsidRPr="00AB274D">
        <w:rPr>
          <w:rFonts w:asciiTheme="majorHAnsi" w:eastAsia="Cambria" w:hAnsiTheme="majorHAnsi" w:cs="Cambria"/>
          <w:spacing w:val="40"/>
          <w:sz w:val="24"/>
          <w:szCs w:val="24"/>
          <w:lang w:val="id-ID"/>
        </w:rPr>
        <w:t xml:space="preserve"> </w:t>
      </w:r>
      <w:r w:rsidRPr="00AB274D">
        <w:rPr>
          <w:rFonts w:asciiTheme="majorHAnsi" w:eastAsia="Cambria" w:hAnsiTheme="majorHAnsi" w:cs="Cambria"/>
          <w:sz w:val="24"/>
          <w:szCs w:val="24"/>
          <w:lang w:val="id-ID"/>
        </w:rPr>
        <w:t>t</w:t>
      </w:r>
      <w:r w:rsidRPr="00AB274D">
        <w:rPr>
          <w:rFonts w:asciiTheme="majorHAnsi" w:eastAsia="Cambria" w:hAnsiTheme="majorHAnsi" w:cs="Cambria"/>
          <w:spacing w:val="1"/>
          <w:sz w:val="24"/>
          <w:szCs w:val="24"/>
          <w:lang w:val="id-ID"/>
        </w:rPr>
        <w:t>e</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pacing w:val="1"/>
          <w:sz w:val="24"/>
          <w:szCs w:val="24"/>
          <w:lang w:val="id-ID"/>
        </w:rPr>
        <w:t>j</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i</w:t>
      </w:r>
      <w:r w:rsidRPr="00AB274D">
        <w:rPr>
          <w:rFonts w:asciiTheme="majorHAnsi" w:eastAsia="Cambria" w:hAnsiTheme="majorHAnsi" w:cs="Cambria"/>
          <w:spacing w:val="41"/>
          <w:sz w:val="24"/>
          <w:szCs w:val="24"/>
          <w:lang w:val="id-ID"/>
        </w:rPr>
        <w:t xml:space="preserve"> </w:t>
      </w:r>
      <w:r w:rsidRPr="00AB274D">
        <w:rPr>
          <w:rFonts w:asciiTheme="majorHAnsi" w:eastAsia="Cambria" w:hAnsiTheme="majorHAnsi" w:cs="Cambria"/>
          <w:i/>
          <w:sz w:val="24"/>
          <w:szCs w:val="24"/>
          <w:lang w:val="id-ID"/>
        </w:rPr>
        <w:t>f</w:t>
      </w:r>
      <w:r w:rsidRPr="00AB274D">
        <w:rPr>
          <w:rFonts w:asciiTheme="majorHAnsi" w:eastAsia="Cambria" w:hAnsiTheme="majorHAnsi" w:cs="Cambria"/>
          <w:i/>
          <w:spacing w:val="-2"/>
          <w:sz w:val="24"/>
          <w:szCs w:val="24"/>
          <w:lang w:val="id-ID"/>
        </w:rPr>
        <w:t>or</w:t>
      </w:r>
      <w:r w:rsidRPr="00AB274D">
        <w:rPr>
          <w:rFonts w:asciiTheme="majorHAnsi" w:eastAsia="Cambria" w:hAnsiTheme="majorHAnsi" w:cs="Cambria"/>
          <w:i/>
          <w:spacing w:val="-1"/>
          <w:sz w:val="24"/>
          <w:szCs w:val="24"/>
          <w:lang w:val="id-ID"/>
        </w:rPr>
        <w:t>c</w:t>
      </w:r>
      <w:r w:rsidRPr="00AB274D">
        <w:rPr>
          <w:rFonts w:asciiTheme="majorHAnsi" w:eastAsia="Cambria" w:hAnsiTheme="majorHAnsi" w:cs="Cambria"/>
          <w:i/>
          <w:sz w:val="24"/>
          <w:szCs w:val="24"/>
          <w:lang w:val="id-ID"/>
        </w:rPr>
        <w:t>e</w:t>
      </w:r>
      <w:r w:rsidRPr="00AB274D">
        <w:rPr>
          <w:rFonts w:asciiTheme="majorHAnsi" w:eastAsia="Cambria" w:hAnsiTheme="majorHAnsi" w:cs="Cambria"/>
          <w:i/>
          <w:spacing w:val="41"/>
          <w:sz w:val="24"/>
          <w:szCs w:val="24"/>
          <w:lang w:val="id-ID"/>
        </w:rPr>
        <w:t xml:space="preserve"> </w:t>
      </w:r>
      <w:r w:rsidRPr="00AB274D">
        <w:rPr>
          <w:rFonts w:asciiTheme="majorHAnsi" w:eastAsia="Cambria" w:hAnsiTheme="majorHAnsi" w:cs="Cambria"/>
          <w:i/>
          <w:sz w:val="24"/>
          <w:szCs w:val="24"/>
          <w:lang w:val="id-ID"/>
        </w:rPr>
        <w:t>m</w:t>
      </w:r>
      <w:r w:rsidRPr="00AB274D">
        <w:rPr>
          <w:rFonts w:asciiTheme="majorHAnsi" w:eastAsia="Cambria" w:hAnsiTheme="majorHAnsi" w:cs="Cambria"/>
          <w:i/>
          <w:spacing w:val="1"/>
          <w:sz w:val="24"/>
          <w:szCs w:val="24"/>
          <w:lang w:val="id-ID"/>
        </w:rPr>
        <w:t>aj</w:t>
      </w:r>
      <w:r w:rsidRPr="00AB274D">
        <w:rPr>
          <w:rFonts w:asciiTheme="majorHAnsi" w:eastAsia="Cambria" w:hAnsiTheme="majorHAnsi" w:cs="Cambria"/>
          <w:i/>
          <w:spacing w:val="-2"/>
          <w:sz w:val="24"/>
          <w:szCs w:val="24"/>
          <w:lang w:val="id-ID"/>
        </w:rPr>
        <w:t>e</w:t>
      </w:r>
      <w:r w:rsidRPr="00AB274D">
        <w:rPr>
          <w:rFonts w:asciiTheme="majorHAnsi" w:eastAsia="Cambria" w:hAnsiTheme="majorHAnsi" w:cs="Cambria"/>
          <w:i/>
          <w:spacing w:val="1"/>
          <w:sz w:val="24"/>
          <w:szCs w:val="24"/>
          <w:lang w:val="id-ID"/>
        </w:rPr>
        <w:t>u</w:t>
      </w:r>
      <w:r w:rsidRPr="00AB274D">
        <w:rPr>
          <w:rFonts w:asciiTheme="majorHAnsi" w:eastAsia="Cambria" w:hAnsiTheme="majorHAnsi" w:cs="Cambria"/>
          <w:i/>
          <w:sz w:val="24"/>
          <w:szCs w:val="24"/>
          <w:lang w:val="id-ID"/>
        </w:rPr>
        <w:t>re</w:t>
      </w:r>
      <w:r w:rsidRPr="00AB274D">
        <w:rPr>
          <w:rFonts w:asciiTheme="majorHAnsi" w:eastAsia="Cambria" w:hAnsiTheme="majorHAnsi" w:cs="Cambria"/>
          <w:sz w:val="24"/>
          <w:szCs w:val="24"/>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781E96" w:rsidRPr="00AB274D" w:rsidRDefault="00781E96" w:rsidP="00781E96">
      <w:pPr>
        <w:pStyle w:val="ListParagraph"/>
        <w:numPr>
          <w:ilvl w:val="0"/>
          <w:numId w:val="16"/>
        </w:numPr>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sz w:val="24"/>
          <w:szCs w:val="24"/>
          <w:lang w:val="id-ID"/>
        </w:rPr>
        <w:t xml:space="preserve">Keadaan </w:t>
      </w:r>
      <w:r w:rsidRPr="00AB274D">
        <w:rPr>
          <w:rFonts w:asciiTheme="majorHAnsi" w:eastAsia="Cambria" w:hAnsiTheme="majorHAnsi" w:cs="Cambria"/>
          <w:i/>
          <w:sz w:val="24"/>
          <w:szCs w:val="24"/>
          <w:lang w:val="id-ID"/>
        </w:rPr>
        <w:t>force majeure</w:t>
      </w:r>
      <w:r w:rsidRPr="00AB274D">
        <w:rPr>
          <w:rFonts w:asciiTheme="majorHAnsi" w:eastAsia="Cambria" w:hAnsiTheme="majorHAnsi" w:cs="Cambria"/>
          <w:sz w:val="24"/>
          <w:szCs w:val="24"/>
          <w:lang w:val="id-ID"/>
        </w:rPr>
        <w:t xml:space="preserve"> sebagaimana dimaksud dalam ayat (1) Pasal ini yang dialami oleh salah satu pihak</w:t>
      </w:r>
      <w:r w:rsidR="00F7659E">
        <w:rPr>
          <w:rFonts w:asciiTheme="majorHAnsi" w:eastAsia="Cambria" w:hAnsiTheme="majorHAnsi" w:cs="Cambria"/>
          <w:sz w:val="24"/>
          <w:szCs w:val="24"/>
        </w:rPr>
        <w:t>,</w:t>
      </w:r>
      <w:r w:rsidRPr="00AB274D">
        <w:rPr>
          <w:rFonts w:asciiTheme="majorHAnsi" w:eastAsia="Cambria" w:hAnsiTheme="majorHAnsi" w:cs="Cambria"/>
          <w:sz w:val="24"/>
          <w:szCs w:val="24"/>
          <w:lang w:val="id-ID"/>
        </w:rPr>
        <w:t xml:space="preserve"> wajib diberitahukan kepada pihak lainnya dengan sarana komunikasi yang paling memungkinkan dalam jangka waktu selambat-lambatnya __ (________) hari kalender sejak terjadinya keadaan </w:t>
      </w:r>
      <w:r w:rsidRPr="00AB274D">
        <w:rPr>
          <w:rFonts w:asciiTheme="majorHAnsi" w:eastAsia="Cambria" w:hAnsiTheme="majorHAnsi" w:cs="Cambria"/>
          <w:i/>
          <w:sz w:val="24"/>
          <w:szCs w:val="24"/>
          <w:lang w:val="id-ID"/>
        </w:rPr>
        <w:t>force majeure</w:t>
      </w:r>
      <w:r w:rsidRPr="00AB274D">
        <w:rPr>
          <w:rFonts w:asciiTheme="majorHAnsi" w:eastAsia="Cambria" w:hAnsiTheme="majorHAnsi" w:cs="Cambria"/>
          <w:sz w:val="24"/>
          <w:szCs w:val="24"/>
          <w:lang w:val="id-ID"/>
        </w:rPr>
        <w:t xml:space="preserve"> tersebut, dalam hal pihak yang mengalami </w:t>
      </w:r>
      <w:r w:rsidRPr="00AB274D">
        <w:rPr>
          <w:rFonts w:asciiTheme="majorHAnsi" w:eastAsia="Cambria" w:hAnsiTheme="majorHAnsi" w:cs="Cambria"/>
          <w:i/>
          <w:sz w:val="24"/>
          <w:szCs w:val="24"/>
          <w:lang w:val="id-ID"/>
        </w:rPr>
        <w:t>force majeure</w:t>
      </w:r>
      <w:r w:rsidRPr="00AB274D">
        <w:rPr>
          <w:rFonts w:asciiTheme="majorHAnsi" w:eastAsia="Cambria" w:hAnsiTheme="majorHAnsi" w:cs="Cambria"/>
          <w:sz w:val="24"/>
          <w:szCs w:val="24"/>
          <w:lang w:val="id-ID"/>
        </w:rPr>
        <w:t xml:space="preserve"> tersebut tidak memberitahukannya dalam jangka waktu tersebut, keadaan </w:t>
      </w:r>
      <w:r w:rsidRPr="00AB274D">
        <w:rPr>
          <w:rFonts w:asciiTheme="majorHAnsi" w:eastAsia="Cambria" w:hAnsiTheme="majorHAnsi" w:cs="Cambria"/>
          <w:i/>
          <w:sz w:val="24"/>
          <w:szCs w:val="24"/>
          <w:lang w:val="id-ID"/>
        </w:rPr>
        <w:t>force majeure</w:t>
      </w:r>
      <w:r w:rsidRPr="00AB274D">
        <w:rPr>
          <w:rFonts w:asciiTheme="majorHAnsi" w:eastAsia="Cambria" w:hAnsiTheme="majorHAnsi" w:cs="Cambria"/>
          <w:sz w:val="24"/>
          <w:szCs w:val="24"/>
          <w:lang w:val="id-ID"/>
        </w:rPr>
        <w:t xml:space="preserve"> tersebut dianggap tidak pernah terjadi. </w:t>
      </w:r>
    </w:p>
    <w:p w:rsidR="00781E96" w:rsidRPr="00AB274D" w:rsidRDefault="00781E96" w:rsidP="00781E96">
      <w:pPr>
        <w:pStyle w:val="ListParagraph"/>
        <w:numPr>
          <w:ilvl w:val="0"/>
          <w:numId w:val="16"/>
        </w:numPr>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i/>
          <w:sz w:val="24"/>
          <w:szCs w:val="24"/>
          <w:lang w:val="id-ID"/>
        </w:rPr>
        <w:t>Force majeure</w:t>
      </w:r>
      <w:r w:rsidRPr="00AB274D">
        <w:rPr>
          <w:rFonts w:asciiTheme="majorHAnsi" w:eastAsia="Cambria" w:hAnsiTheme="majorHAnsi" w:cs="Cambria"/>
          <w:sz w:val="24"/>
          <w:szCs w:val="24"/>
          <w:lang w:val="id-ID"/>
        </w:rPr>
        <w:t xml:space="preserve"> atau keadaan memaksa sebagaimana dimaksud dalam ayat (1) Pasal ini meli</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 xml:space="preserve">uti </w:t>
      </w:r>
      <w:proofErr w:type="spellStart"/>
      <w:r w:rsidR="00F7659E">
        <w:rPr>
          <w:rFonts w:asciiTheme="majorHAnsi" w:eastAsia="Cambria" w:hAnsiTheme="majorHAnsi" w:cs="Cambria"/>
          <w:sz w:val="24"/>
          <w:szCs w:val="24"/>
        </w:rPr>
        <w:t>tetapi</w:t>
      </w:r>
      <w:proofErr w:type="spellEnd"/>
      <w:r w:rsidR="00F7659E" w:rsidRPr="00AB274D">
        <w:rPr>
          <w:rFonts w:asciiTheme="majorHAnsi" w:eastAsia="Cambria" w:hAnsiTheme="majorHAnsi" w:cs="Cambria"/>
          <w:spacing w:val="2"/>
          <w:sz w:val="24"/>
          <w:szCs w:val="24"/>
          <w:lang w:val="id-ID"/>
        </w:rPr>
        <w:t xml:space="preserve"> </w:t>
      </w:r>
      <w:r w:rsidRPr="00AB274D">
        <w:rPr>
          <w:rFonts w:asciiTheme="majorHAnsi" w:eastAsia="Cambria" w:hAnsiTheme="majorHAnsi" w:cs="Cambria"/>
          <w:sz w:val="24"/>
          <w:szCs w:val="24"/>
          <w:lang w:val="id-ID"/>
        </w:rPr>
        <w:t>t</w:t>
      </w:r>
      <w:r w:rsidRPr="00AB274D">
        <w:rPr>
          <w:rFonts w:asciiTheme="majorHAnsi" w:eastAsia="Cambria" w:hAnsiTheme="majorHAnsi" w:cs="Cambria"/>
          <w:spacing w:val="1"/>
          <w:sz w:val="24"/>
          <w:szCs w:val="24"/>
          <w:lang w:val="id-ID"/>
        </w:rPr>
        <w:t>i</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ak</w:t>
      </w:r>
      <w:r w:rsidRPr="00AB274D">
        <w:rPr>
          <w:rFonts w:asciiTheme="majorHAnsi" w:eastAsia="Cambria" w:hAnsiTheme="majorHAnsi" w:cs="Cambria"/>
          <w:spacing w:val="1"/>
          <w:sz w:val="24"/>
          <w:szCs w:val="24"/>
          <w:lang w:val="id-ID"/>
        </w:rPr>
        <w:t xml:space="preserve"> </w:t>
      </w:r>
      <w:r w:rsidRPr="00AB274D">
        <w:rPr>
          <w:rFonts w:asciiTheme="majorHAnsi" w:eastAsia="Cambria" w:hAnsiTheme="majorHAnsi" w:cs="Cambria"/>
          <w:sz w:val="24"/>
          <w:szCs w:val="24"/>
          <w:lang w:val="id-ID"/>
        </w:rPr>
        <w:t>t</w:t>
      </w:r>
      <w:r w:rsidRPr="00AB274D">
        <w:rPr>
          <w:rFonts w:asciiTheme="majorHAnsi" w:eastAsia="Cambria" w:hAnsiTheme="majorHAnsi" w:cs="Cambria"/>
          <w:spacing w:val="1"/>
          <w:sz w:val="24"/>
          <w:szCs w:val="24"/>
          <w:lang w:val="id-ID"/>
        </w:rPr>
        <w:t>e</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z w:val="24"/>
          <w:szCs w:val="24"/>
          <w:lang w:val="id-ID"/>
        </w:rPr>
        <w:t>ba</w:t>
      </w:r>
      <w:r w:rsidRPr="00AB274D">
        <w:rPr>
          <w:rFonts w:asciiTheme="majorHAnsi" w:eastAsia="Cambria" w:hAnsiTheme="majorHAnsi" w:cs="Cambria"/>
          <w:spacing w:val="1"/>
          <w:sz w:val="24"/>
          <w:szCs w:val="24"/>
          <w:lang w:val="id-ID"/>
        </w:rPr>
        <w:t>t</w:t>
      </w:r>
      <w:r w:rsidRPr="00AB274D">
        <w:rPr>
          <w:rFonts w:asciiTheme="majorHAnsi" w:eastAsia="Cambria" w:hAnsiTheme="majorHAnsi" w:cs="Cambria"/>
          <w:sz w:val="24"/>
          <w:szCs w:val="24"/>
          <w:lang w:val="id-ID"/>
        </w:rPr>
        <w:t xml:space="preserve">as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a:</w:t>
      </w:r>
    </w:p>
    <w:p w:rsidR="00781E96" w:rsidRPr="00AB274D" w:rsidRDefault="00781E96" w:rsidP="00781E96">
      <w:pPr>
        <w:pStyle w:val="ListParagraph"/>
        <w:numPr>
          <w:ilvl w:val="0"/>
          <w:numId w:val="17"/>
        </w:numPr>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sz w:val="24"/>
          <w:szCs w:val="24"/>
          <w:lang w:val="id-ID"/>
        </w:rPr>
        <w:t>Be</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z w:val="24"/>
          <w:szCs w:val="24"/>
          <w:lang w:val="id-ID"/>
        </w:rPr>
        <w:t>cana alam</w:t>
      </w:r>
      <w:r w:rsidRPr="00AB274D">
        <w:rPr>
          <w:rFonts w:asciiTheme="majorHAnsi" w:eastAsia="Cambria" w:hAnsiTheme="majorHAnsi" w:cs="Cambria"/>
          <w:spacing w:val="2"/>
          <w:sz w:val="24"/>
          <w:szCs w:val="24"/>
          <w:lang w:val="id-ID"/>
        </w:rPr>
        <w:t xml:space="preserve"> seperti </w:t>
      </w:r>
      <w:r w:rsidRPr="00AB274D">
        <w:rPr>
          <w:rFonts w:asciiTheme="majorHAnsi" w:eastAsia="Cambria" w:hAnsiTheme="majorHAnsi" w:cs="Cambria"/>
          <w:spacing w:val="-1"/>
          <w:sz w:val="24"/>
          <w:szCs w:val="24"/>
          <w:lang w:val="id-ID"/>
        </w:rPr>
        <w:t>g</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2"/>
          <w:sz w:val="24"/>
          <w:szCs w:val="24"/>
          <w:lang w:val="id-ID"/>
        </w:rPr>
        <w:t>m</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2"/>
          <w:sz w:val="24"/>
          <w:szCs w:val="24"/>
          <w:lang w:val="id-ID"/>
        </w:rPr>
        <w:t xml:space="preserve"> </w:t>
      </w:r>
      <w:r w:rsidRPr="00AB274D">
        <w:rPr>
          <w:rFonts w:asciiTheme="majorHAnsi" w:eastAsia="Cambria" w:hAnsiTheme="majorHAnsi" w:cs="Cambria"/>
          <w:sz w:val="24"/>
          <w:szCs w:val="24"/>
          <w:lang w:val="id-ID"/>
        </w:rPr>
        <w:t>bu</w:t>
      </w:r>
      <w:r w:rsidRPr="00AB274D">
        <w:rPr>
          <w:rFonts w:asciiTheme="majorHAnsi" w:eastAsia="Cambria" w:hAnsiTheme="majorHAnsi" w:cs="Cambria"/>
          <w:spacing w:val="-1"/>
          <w:sz w:val="24"/>
          <w:szCs w:val="24"/>
          <w:lang w:val="id-ID"/>
        </w:rPr>
        <w:t>m</w:t>
      </w:r>
      <w:r w:rsidRPr="00AB274D">
        <w:rPr>
          <w:rFonts w:asciiTheme="majorHAnsi" w:eastAsia="Cambria" w:hAnsiTheme="majorHAnsi" w:cs="Cambria"/>
          <w:sz w:val="24"/>
          <w:szCs w:val="24"/>
          <w:lang w:val="id-ID"/>
        </w:rPr>
        <w:t>i,</w:t>
      </w:r>
      <w:r w:rsidRPr="00AB274D">
        <w:rPr>
          <w:rFonts w:asciiTheme="majorHAnsi" w:eastAsia="Cambria" w:hAnsiTheme="majorHAnsi" w:cs="Cambria"/>
          <w:spacing w:val="1"/>
          <w:sz w:val="24"/>
          <w:szCs w:val="24"/>
          <w:lang w:val="id-ID"/>
        </w:rPr>
        <w:t xml:space="preserve"> gunung meletus, badai, angin topan, </w:t>
      </w:r>
      <w:r w:rsidRPr="00AB274D">
        <w:rPr>
          <w:rFonts w:asciiTheme="majorHAnsi" w:eastAsia="Cambria" w:hAnsiTheme="majorHAnsi" w:cs="Cambria"/>
          <w:sz w:val="24"/>
          <w:szCs w:val="24"/>
          <w:lang w:val="id-ID"/>
        </w:rPr>
        <w:t>tsun</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z w:val="24"/>
          <w:szCs w:val="24"/>
          <w:lang w:val="id-ID"/>
        </w:rPr>
        <w:t>mi,</w:t>
      </w:r>
      <w:r w:rsidRPr="00AB274D">
        <w:rPr>
          <w:rFonts w:asciiTheme="majorHAnsi" w:eastAsia="Cambria" w:hAnsiTheme="majorHAnsi" w:cs="Cambria"/>
          <w:spacing w:val="1"/>
          <w:sz w:val="24"/>
          <w:szCs w:val="24"/>
          <w:lang w:val="id-ID"/>
        </w:rPr>
        <w:t xml:space="preserve"> </w:t>
      </w:r>
      <w:r w:rsidRPr="00AB274D">
        <w:rPr>
          <w:rFonts w:asciiTheme="majorHAnsi" w:eastAsia="Cambria" w:hAnsiTheme="majorHAnsi" w:cs="Cambria"/>
          <w:sz w:val="24"/>
          <w:szCs w:val="24"/>
          <w:lang w:val="id-ID"/>
        </w:rPr>
        <w:t>ba</w:t>
      </w:r>
      <w:r w:rsidRPr="00AB274D">
        <w:rPr>
          <w:rFonts w:asciiTheme="majorHAnsi" w:eastAsia="Cambria" w:hAnsiTheme="majorHAnsi" w:cs="Cambria"/>
          <w:spacing w:val="-2"/>
          <w:sz w:val="24"/>
          <w:szCs w:val="24"/>
          <w:lang w:val="id-ID"/>
        </w:rPr>
        <w:t>n</w:t>
      </w:r>
      <w:r w:rsidRPr="00AB274D">
        <w:rPr>
          <w:rFonts w:asciiTheme="majorHAnsi" w:eastAsia="Cambria" w:hAnsiTheme="majorHAnsi" w:cs="Cambria"/>
          <w:spacing w:val="1"/>
          <w:sz w:val="24"/>
          <w:szCs w:val="24"/>
          <w:lang w:val="id-ID"/>
        </w:rPr>
        <w:t>j</w:t>
      </w:r>
      <w:r w:rsidRPr="00AB274D">
        <w:rPr>
          <w:rFonts w:asciiTheme="majorHAnsi" w:eastAsia="Cambria" w:hAnsiTheme="majorHAnsi" w:cs="Cambria"/>
          <w:spacing w:val="-2"/>
          <w:sz w:val="24"/>
          <w:szCs w:val="24"/>
          <w:lang w:val="id-ID"/>
        </w:rPr>
        <w:t>i</w:t>
      </w:r>
      <w:r w:rsidRPr="00AB274D">
        <w:rPr>
          <w:rFonts w:asciiTheme="majorHAnsi" w:eastAsia="Cambria" w:hAnsiTheme="majorHAnsi" w:cs="Cambria"/>
          <w:sz w:val="24"/>
          <w:szCs w:val="24"/>
          <w:lang w:val="id-ID"/>
        </w:rPr>
        <w:t>r</w:t>
      </w:r>
      <w:r w:rsidRPr="00AB274D">
        <w:rPr>
          <w:rFonts w:asciiTheme="majorHAnsi" w:eastAsia="Cambria" w:hAnsiTheme="majorHAnsi" w:cs="Cambria"/>
          <w:spacing w:val="1"/>
          <w:sz w:val="24"/>
          <w:szCs w:val="24"/>
          <w:lang w:val="id-ID"/>
        </w:rPr>
        <w:t xml:space="preserve"> </w:t>
      </w:r>
      <w:r w:rsidRPr="00AB274D">
        <w:rPr>
          <w:rFonts w:asciiTheme="majorHAnsi" w:eastAsia="Cambria" w:hAnsiTheme="majorHAnsi" w:cs="Cambria"/>
          <w:sz w:val="24"/>
          <w:szCs w:val="24"/>
          <w:lang w:val="id-ID"/>
        </w:rPr>
        <w:t>bes</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z w:val="24"/>
          <w:szCs w:val="24"/>
          <w:lang w:val="id-ID"/>
        </w:rPr>
        <w:t>,</w:t>
      </w:r>
      <w:r w:rsidRPr="00AB274D">
        <w:rPr>
          <w:rFonts w:asciiTheme="majorHAnsi" w:eastAsia="Cambria" w:hAnsiTheme="majorHAnsi" w:cs="Cambria"/>
          <w:spacing w:val="3"/>
          <w:sz w:val="24"/>
          <w:szCs w:val="24"/>
          <w:lang w:val="id-ID"/>
        </w:rPr>
        <w:t xml:space="preserve"> </w:t>
      </w:r>
      <w:r w:rsidRPr="00AB274D">
        <w:rPr>
          <w:rFonts w:asciiTheme="majorHAnsi" w:eastAsia="Cambria" w:hAnsiTheme="majorHAnsi" w:cs="Cambria"/>
          <w:sz w:val="24"/>
          <w:szCs w:val="24"/>
          <w:lang w:val="id-ID"/>
        </w:rPr>
        <w:t>t</w:t>
      </w:r>
      <w:r w:rsidRPr="00AB274D">
        <w:rPr>
          <w:rFonts w:asciiTheme="majorHAnsi" w:eastAsia="Cambria" w:hAnsiTheme="majorHAnsi" w:cs="Cambria"/>
          <w:spacing w:val="-2"/>
          <w:sz w:val="24"/>
          <w:szCs w:val="24"/>
          <w:lang w:val="id-ID"/>
        </w:rPr>
        <w:t>a</w:t>
      </w:r>
      <w:r w:rsidRPr="00AB274D">
        <w:rPr>
          <w:rFonts w:asciiTheme="majorHAnsi" w:eastAsia="Cambria" w:hAnsiTheme="majorHAnsi" w:cs="Cambria"/>
          <w:sz w:val="24"/>
          <w:szCs w:val="24"/>
          <w:lang w:val="id-ID"/>
        </w:rPr>
        <w:t>n</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z w:val="24"/>
          <w:szCs w:val="24"/>
          <w:lang w:val="id-ID"/>
        </w:rPr>
        <w:t>h lon</w:t>
      </w:r>
      <w:r w:rsidRPr="00AB274D">
        <w:rPr>
          <w:rFonts w:asciiTheme="majorHAnsi" w:eastAsia="Cambria" w:hAnsiTheme="majorHAnsi" w:cs="Cambria"/>
          <w:spacing w:val="-1"/>
          <w:sz w:val="24"/>
          <w:szCs w:val="24"/>
          <w:lang w:val="id-ID"/>
        </w:rPr>
        <w:t>g</w:t>
      </w:r>
      <w:r w:rsidRPr="00AB274D">
        <w:rPr>
          <w:rFonts w:asciiTheme="majorHAnsi" w:eastAsia="Cambria" w:hAnsiTheme="majorHAnsi" w:cs="Cambria"/>
          <w:sz w:val="24"/>
          <w:szCs w:val="24"/>
          <w:lang w:val="id-ID"/>
        </w:rPr>
        <w:t>so</w:t>
      </w:r>
      <w:r w:rsidRPr="00AB274D">
        <w:rPr>
          <w:rFonts w:asciiTheme="majorHAnsi" w:eastAsia="Cambria" w:hAnsiTheme="majorHAnsi" w:cs="Cambria"/>
          <w:spacing w:val="-1"/>
          <w:sz w:val="24"/>
          <w:szCs w:val="24"/>
          <w:lang w:val="id-ID"/>
        </w:rPr>
        <w:t>r</w:t>
      </w:r>
      <w:r w:rsidR="00F7659E">
        <w:rPr>
          <w:rFonts w:asciiTheme="majorHAnsi" w:eastAsia="Cambria" w:hAnsiTheme="majorHAnsi" w:cs="Cambria"/>
          <w:spacing w:val="-1"/>
          <w:sz w:val="24"/>
          <w:szCs w:val="24"/>
        </w:rPr>
        <w:t>,</w:t>
      </w:r>
      <w:r w:rsidRPr="00AB274D">
        <w:rPr>
          <w:rFonts w:asciiTheme="majorHAnsi" w:eastAsia="Cambria" w:hAnsiTheme="majorHAnsi" w:cs="Cambria"/>
          <w:sz w:val="24"/>
          <w:szCs w:val="24"/>
          <w:lang w:val="id-ID"/>
        </w:rPr>
        <w:t xml:space="preserve"> dan  </w:t>
      </w:r>
      <w:r w:rsidRPr="00AB274D">
        <w:rPr>
          <w:rFonts w:asciiTheme="majorHAnsi" w:eastAsia="Cambria" w:hAnsiTheme="majorHAnsi" w:cs="Cambria"/>
          <w:spacing w:val="-1"/>
          <w:sz w:val="24"/>
          <w:szCs w:val="24"/>
          <w:lang w:val="id-ID"/>
        </w:rPr>
        <w:t>k</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1"/>
          <w:sz w:val="24"/>
          <w:szCs w:val="24"/>
          <w:lang w:val="id-ID"/>
        </w:rPr>
        <w:t>b</w:t>
      </w:r>
      <w:r w:rsidRPr="00AB274D">
        <w:rPr>
          <w:rFonts w:asciiTheme="majorHAnsi" w:eastAsia="Cambria" w:hAnsiTheme="majorHAnsi" w:cs="Cambria"/>
          <w:sz w:val="24"/>
          <w:szCs w:val="24"/>
          <w:lang w:val="id-ID"/>
        </w:rPr>
        <w:t>aka</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z w:val="24"/>
          <w:szCs w:val="24"/>
          <w:lang w:val="id-ID"/>
        </w:rPr>
        <w:t xml:space="preserve">. </w:t>
      </w:r>
    </w:p>
    <w:p w:rsidR="00781E96" w:rsidRPr="00AB274D" w:rsidRDefault="00781E96" w:rsidP="00781E96">
      <w:pPr>
        <w:pStyle w:val="ListParagraph"/>
        <w:numPr>
          <w:ilvl w:val="0"/>
          <w:numId w:val="17"/>
        </w:numPr>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sz w:val="24"/>
          <w:szCs w:val="24"/>
          <w:lang w:val="id-ID"/>
        </w:rPr>
        <w:t>Keadaan yang bersifat masif seperti perang, huru-hara, pemberontakan</w:t>
      </w:r>
      <w:r w:rsidR="00F7659E">
        <w:rPr>
          <w:rFonts w:asciiTheme="majorHAnsi" w:eastAsia="Cambria" w:hAnsiTheme="majorHAnsi" w:cs="Cambria"/>
          <w:sz w:val="24"/>
          <w:szCs w:val="24"/>
        </w:rPr>
        <w:t>,</w:t>
      </w:r>
      <w:r w:rsidRPr="00AB274D">
        <w:rPr>
          <w:rFonts w:asciiTheme="majorHAnsi" w:eastAsia="Cambria" w:hAnsiTheme="majorHAnsi" w:cs="Cambria"/>
          <w:sz w:val="24"/>
          <w:szCs w:val="24"/>
          <w:lang w:val="id-ID"/>
        </w:rPr>
        <w:t xml:space="preserve"> dan wabah penyakit.  </w:t>
      </w:r>
    </w:p>
    <w:p w:rsidR="00781E96" w:rsidRPr="00AB274D" w:rsidRDefault="00781E96" w:rsidP="00781E96">
      <w:pPr>
        <w:pStyle w:val="ListParagraph"/>
        <w:numPr>
          <w:ilvl w:val="0"/>
          <w:numId w:val="17"/>
        </w:numPr>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sz w:val="24"/>
          <w:szCs w:val="24"/>
          <w:lang w:val="id-ID"/>
        </w:rPr>
        <w:t xml:space="preserve">Peraturan yang dikeluarkan oleh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emerin</w:t>
      </w:r>
      <w:r w:rsidRPr="00AB274D">
        <w:rPr>
          <w:rFonts w:asciiTheme="majorHAnsi" w:eastAsia="Cambria" w:hAnsiTheme="majorHAnsi" w:cs="Cambria"/>
          <w:spacing w:val="1"/>
          <w:sz w:val="24"/>
          <w:szCs w:val="24"/>
          <w:lang w:val="id-ID"/>
        </w:rPr>
        <w:t>t</w:t>
      </w:r>
      <w:r w:rsidRPr="00AB274D">
        <w:rPr>
          <w:rFonts w:asciiTheme="majorHAnsi" w:eastAsia="Cambria" w:hAnsiTheme="majorHAnsi" w:cs="Cambria"/>
          <w:sz w:val="24"/>
          <w:szCs w:val="24"/>
          <w:lang w:val="id-ID"/>
        </w:rPr>
        <w:t>ah yang secara langsung berdampak besar pada pelaksanaan Perjanjian</w:t>
      </w:r>
      <w:r w:rsidRPr="00AB274D">
        <w:rPr>
          <w:rFonts w:asciiTheme="majorHAnsi" w:eastAsia="Cambria" w:hAnsiTheme="majorHAnsi" w:cs="Cambria"/>
          <w:spacing w:val="8"/>
          <w:sz w:val="24"/>
          <w:szCs w:val="24"/>
          <w:lang w:val="id-ID"/>
        </w:rPr>
        <w:t>.</w:t>
      </w:r>
    </w:p>
    <w:p w:rsidR="00781E96" w:rsidRPr="00AB274D" w:rsidRDefault="00781E96" w:rsidP="00781E96">
      <w:pPr>
        <w:pStyle w:val="ListParagraph"/>
        <w:numPr>
          <w:ilvl w:val="0"/>
          <w:numId w:val="17"/>
        </w:numPr>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spacing w:val="-1"/>
          <w:sz w:val="24"/>
          <w:szCs w:val="24"/>
          <w:lang w:val="id-ID"/>
        </w:rPr>
        <w:t>K</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z w:val="24"/>
          <w:szCs w:val="24"/>
          <w:lang w:val="id-ID"/>
        </w:rPr>
        <w:t>n lai</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z w:val="24"/>
          <w:szCs w:val="24"/>
          <w:lang w:val="id-ID"/>
        </w:rPr>
        <w:t xml:space="preserve">nya </w:t>
      </w:r>
      <w:r w:rsidRPr="00AB274D">
        <w:rPr>
          <w:rFonts w:asciiTheme="majorHAnsi" w:eastAsia="Cambria" w:hAnsiTheme="majorHAnsi" w:cs="Cambria"/>
          <w:spacing w:val="-1"/>
          <w:sz w:val="24"/>
          <w:szCs w:val="24"/>
          <w:lang w:val="id-ID"/>
        </w:rPr>
        <w:t>y</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z w:val="24"/>
          <w:szCs w:val="24"/>
          <w:lang w:val="id-ID"/>
        </w:rPr>
        <w:t>g</w:t>
      </w:r>
      <w:r w:rsidRPr="00AB274D">
        <w:rPr>
          <w:rFonts w:asciiTheme="majorHAnsi" w:eastAsia="Cambria" w:hAnsiTheme="majorHAnsi" w:cs="Cambria"/>
          <w:spacing w:val="-1"/>
          <w:sz w:val="24"/>
          <w:szCs w:val="24"/>
          <w:lang w:val="id-ID"/>
        </w:rPr>
        <w:t xml:space="preserve"> d</w:t>
      </w:r>
      <w:r w:rsidRPr="00AB274D">
        <w:rPr>
          <w:rFonts w:asciiTheme="majorHAnsi" w:eastAsia="Cambria" w:hAnsiTheme="majorHAnsi" w:cs="Cambria"/>
          <w:sz w:val="24"/>
          <w:szCs w:val="24"/>
          <w:lang w:val="id-ID"/>
        </w:rPr>
        <w:t>i</w:t>
      </w:r>
      <w:r w:rsidRPr="00AB274D">
        <w:rPr>
          <w:rFonts w:asciiTheme="majorHAnsi" w:eastAsia="Cambria" w:hAnsiTheme="majorHAnsi" w:cs="Cambria"/>
          <w:spacing w:val="1"/>
          <w:sz w:val="24"/>
          <w:szCs w:val="24"/>
          <w:lang w:val="id-ID"/>
        </w:rPr>
        <w:t>t</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1"/>
          <w:sz w:val="24"/>
          <w:szCs w:val="24"/>
          <w:lang w:val="id-ID"/>
        </w:rPr>
        <w:t>t</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pacing w:val="-1"/>
          <w:sz w:val="24"/>
          <w:szCs w:val="24"/>
          <w:lang w:val="id-ID"/>
        </w:rPr>
        <w:t>k</w:t>
      </w:r>
      <w:r w:rsidRPr="00AB274D">
        <w:rPr>
          <w:rFonts w:asciiTheme="majorHAnsi" w:eastAsia="Cambria" w:hAnsiTheme="majorHAnsi" w:cs="Cambria"/>
          <w:sz w:val="24"/>
          <w:szCs w:val="24"/>
          <w:lang w:val="id-ID"/>
        </w:rPr>
        <w:t>an</w:t>
      </w:r>
      <w:r w:rsidRPr="00AB274D">
        <w:rPr>
          <w:rFonts w:asciiTheme="majorHAnsi" w:eastAsia="Cambria" w:hAnsiTheme="majorHAnsi" w:cs="Cambria"/>
          <w:spacing w:val="1"/>
          <w:sz w:val="24"/>
          <w:szCs w:val="24"/>
          <w:lang w:val="id-ID"/>
        </w:rPr>
        <w:t xml:space="preserve"> </w:t>
      </w:r>
      <w:r w:rsidRPr="00AB274D">
        <w:rPr>
          <w:rFonts w:asciiTheme="majorHAnsi" w:eastAsia="Cambria" w:hAnsiTheme="majorHAnsi" w:cs="Cambria"/>
          <w:sz w:val="24"/>
          <w:szCs w:val="24"/>
          <w:lang w:val="id-ID"/>
        </w:rPr>
        <w:t>oleh otoritas berwenang se</w:t>
      </w:r>
      <w:r w:rsidRPr="00AB274D">
        <w:rPr>
          <w:rFonts w:asciiTheme="majorHAnsi" w:eastAsia="Cambria" w:hAnsiTheme="majorHAnsi" w:cs="Cambria"/>
          <w:spacing w:val="1"/>
          <w:sz w:val="24"/>
          <w:szCs w:val="24"/>
          <w:lang w:val="id-ID"/>
        </w:rPr>
        <w:t>b</w:t>
      </w:r>
      <w:r w:rsidRPr="00AB274D">
        <w:rPr>
          <w:rFonts w:asciiTheme="majorHAnsi" w:eastAsia="Cambria" w:hAnsiTheme="majorHAnsi" w:cs="Cambria"/>
          <w:sz w:val="24"/>
          <w:szCs w:val="24"/>
          <w:lang w:val="id-ID"/>
        </w:rPr>
        <w:t xml:space="preserve">agai </w:t>
      </w:r>
      <w:r w:rsidRPr="00AB274D">
        <w:rPr>
          <w:rFonts w:asciiTheme="majorHAnsi" w:eastAsia="Cambria" w:hAnsiTheme="majorHAnsi" w:cs="Cambria"/>
          <w:i/>
          <w:spacing w:val="5"/>
          <w:sz w:val="24"/>
          <w:szCs w:val="24"/>
          <w:lang w:val="id-ID"/>
        </w:rPr>
        <w:t>force majeure</w:t>
      </w:r>
      <w:r w:rsidRPr="00AB274D">
        <w:rPr>
          <w:rFonts w:asciiTheme="majorHAnsi" w:eastAsia="Cambria" w:hAnsiTheme="majorHAnsi" w:cs="Cambria"/>
          <w:sz w:val="24"/>
          <w:szCs w:val="24"/>
          <w:lang w:val="id-ID"/>
        </w:rPr>
        <w:t>.</w:t>
      </w:r>
    </w:p>
    <w:p w:rsidR="005771C9" w:rsidRDefault="005771C9" w:rsidP="00781E96">
      <w:pPr>
        <w:spacing w:before="240" w:after="0" w:line="240" w:lineRule="auto"/>
        <w:jc w:val="center"/>
        <w:rPr>
          <w:rFonts w:asciiTheme="majorHAnsi" w:hAnsiTheme="majorHAnsi"/>
          <w:b/>
          <w:bCs/>
          <w:iCs/>
          <w:sz w:val="24"/>
          <w:szCs w:val="24"/>
          <w:lang w:val="id-ID"/>
        </w:rPr>
      </w:pPr>
    </w:p>
    <w:p w:rsidR="00781E96" w:rsidRPr="00AB274D" w:rsidRDefault="00781E96" w:rsidP="00781E96">
      <w:pPr>
        <w:spacing w:before="240" w:after="0" w:line="240" w:lineRule="auto"/>
        <w:jc w:val="center"/>
        <w:rPr>
          <w:rFonts w:asciiTheme="majorHAnsi" w:hAnsiTheme="majorHAnsi"/>
          <w:iCs/>
          <w:sz w:val="24"/>
          <w:szCs w:val="24"/>
          <w:lang w:val="id-ID"/>
        </w:rPr>
      </w:pPr>
      <w:r w:rsidRPr="00AB274D">
        <w:rPr>
          <w:rFonts w:asciiTheme="majorHAnsi" w:hAnsiTheme="majorHAnsi"/>
          <w:b/>
          <w:bCs/>
          <w:iCs/>
          <w:sz w:val="24"/>
          <w:szCs w:val="24"/>
          <w:lang w:val="id-ID"/>
        </w:rPr>
        <w:lastRenderedPageBreak/>
        <w:t>Pasal 11</w:t>
      </w:r>
    </w:p>
    <w:p w:rsidR="00781E96" w:rsidRPr="00AB274D" w:rsidRDefault="00781E96" w:rsidP="00781E96">
      <w:pPr>
        <w:spacing w:after="0" w:line="240" w:lineRule="auto"/>
        <w:jc w:val="center"/>
        <w:rPr>
          <w:rFonts w:asciiTheme="majorHAnsi" w:hAnsiTheme="majorHAnsi"/>
          <w:iCs/>
          <w:sz w:val="24"/>
          <w:szCs w:val="24"/>
          <w:lang w:val="id-ID"/>
        </w:rPr>
      </w:pPr>
      <w:r w:rsidRPr="00AB274D">
        <w:rPr>
          <w:rFonts w:asciiTheme="majorHAnsi" w:hAnsiTheme="majorHAnsi"/>
          <w:b/>
          <w:bCs/>
          <w:iCs/>
          <w:sz w:val="24"/>
          <w:szCs w:val="24"/>
          <w:lang w:val="id-ID"/>
        </w:rPr>
        <w:t>Adendum</w:t>
      </w:r>
    </w:p>
    <w:p w:rsidR="00781E96" w:rsidRPr="00AB274D" w:rsidRDefault="00781E96" w:rsidP="00781E96">
      <w:pPr>
        <w:spacing w:before="120" w:after="120"/>
        <w:ind w:left="187"/>
        <w:jc w:val="both"/>
        <w:rPr>
          <w:rFonts w:asciiTheme="majorHAnsi" w:hAnsiTheme="majorHAnsi"/>
          <w:iCs/>
          <w:sz w:val="24"/>
          <w:szCs w:val="24"/>
          <w:lang w:val="id-ID"/>
        </w:rPr>
      </w:pPr>
      <w:r w:rsidRPr="00AB274D">
        <w:rPr>
          <w:rFonts w:asciiTheme="majorHAnsi" w:hAnsiTheme="majorHAnsi"/>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781E96" w:rsidRPr="00AB274D" w:rsidRDefault="00781E96" w:rsidP="00781E96">
      <w:pPr>
        <w:spacing w:before="240" w:after="0" w:line="240" w:lineRule="auto"/>
        <w:jc w:val="center"/>
        <w:rPr>
          <w:rFonts w:asciiTheme="majorHAnsi" w:eastAsia="Cambria" w:hAnsiTheme="majorHAnsi" w:cs="Cambria"/>
          <w:sz w:val="24"/>
          <w:szCs w:val="24"/>
          <w:lang w:val="id-ID"/>
        </w:rPr>
      </w:pPr>
      <w:r w:rsidRPr="00AB274D">
        <w:rPr>
          <w:rFonts w:asciiTheme="majorHAnsi" w:eastAsia="Cambria" w:hAnsiTheme="majorHAnsi" w:cs="Cambria"/>
          <w:b/>
          <w:spacing w:val="-1"/>
          <w:sz w:val="24"/>
          <w:szCs w:val="24"/>
          <w:lang w:val="id-ID"/>
        </w:rPr>
        <w:t>P</w:t>
      </w:r>
      <w:r w:rsidRPr="00AB274D">
        <w:rPr>
          <w:rFonts w:asciiTheme="majorHAnsi" w:eastAsia="Cambria" w:hAnsiTheme="majorHAnsi" w:cs="Cambria"/>
          <w:b/>
          <w:spacing w:val="1"/>
          <w:sz w:val="24"/>
          <w:szCs w:val="24"/>
          <w:lang w:val="id-ID"/>
        </w:rPr>
        <w:t>a</w:t>
      </w:r>
      <w:r w:rsidRPr="00AB274D">
        <w:rPr>
          <w:rFonts w:asciiTheme="majorHAnsi" w:eastAsia="Cambria" w:hAnsiTheme="majorHAnsi" w:cs="Cambria"/>
          <w:b/>
          <w:sz w:val="24"/>
          <w:szCs w:val="24"/>
          <w:lang w:val="id-ID"/>
        </w:rPr>
        <w:t>s</w:t>
      </w:r>
      <w:r w:rsidRPr="00AB274D">
        <w:rPr>
          <w:rFonts w:asciiTheme="majorHAnsi" w:eastAsia="Cambria" w:hAnsiTheme="majorHAnsi" w:cs="Cambria"/>
          <w:b/>
          <w:spacing w:val="1"/>
          <w:sz w:val="24"/>
          <w:szCs w:val="24"/>
          <w:lang w:val="id-ID"/>
        </w:rPr>
        <w:t>a</w:t>
      </w:r>
      <w:r w:rsidRPr="00AB274D">
        <w:rPr>
          <w:rFonts w:asciiTheme="majorHAnsi" w:eastAsia="Cambria" w:hAnsiTheme="majorHAnsi" w:cs="Cambria"/>
          <w:b/>
          <w:sz w:val="24"/>
          <w:szCs w:val="24"/>
          <w:lang w:val="id-ID"/>
        </w:rPr>
        <w:t>l</w:t>
      </w:r>
      <w:r w:rsidRPr="00AB274D">
        <w:rPr>
          <w:rFonts w:asciiTheme="majorHAnsi" w:eastAsia="Cambria" w:hAnsiTheme="majorHAnsi" w:cs="Cambria"/>
          <w:b/>
          <w:spacing w:val="1"/>
          <w:sz w:val="24"/>
          <w:szCs w:val="24"/>
          <w:lang w:val="id-ID"/>
        </w:rPr>
        <w:t xml:space="preserve"> </w:t>
      </w:r>
      <w:r w:rsidRPr="00AB274D">
        <w:rPr>
          <w:rFonts w:asciiTheme="majorHAnsi" w:eastAsia="Cambria" w:hAnsiTheme="majorHAnsi" w:cs="Cambria"/>
          <w:b/>
          <w:spacing w:val="-1"/>
          <w:sz w:val="24"/>
          <w:szCs w:val="24"/>
          <w:lang w:val="id-ID"/>
        </w:rPr>
        <w:t>1</w:t>
      </w:r>
      <w:r w:rsidRPr="00AB274D">
        <w:rPr>
          <w:rFonts w:asciiTheme="majorHAnsi" w:eastAsia="Cambria" w:hAnsiTheme="majorHAnsi" w:cs="Cambria"/>
          <w:b/>
          <w:sz w:val="24"/>
          <w:szCs w:val="24"/>
          <w:lang w:val="id-ID"/>
        </w:rPr>
        <w:t>2</w:t>
      </w:r>
    </w:p>
    <w:p w:rsidR="00781E96" w:rsidRPr="00AB274D" w:rsidRDefault="00781E96" w:rsidP="00781E96">
      <w:pPr>
        <w:spacing w:after="0" w:line="240" w:lineRule="auto"/>
        <w:jc w:val="center"/>
        <w:rPr>
          <w:rFonts w:asciiTheme="majorHAnsi" w:eastAsia="Cambria" w:hAnsiTheme="majorHAnsi" w:cs="Cambria"/>
          <w:sz w:val="24"/>
          <w:szCs w:val="24"/>
          <w:lang w:val="id-ID"/>
        </w:rPr>
      </w:pPr>
      <w:r w:rsidRPr="00AB274D">
        <w:rPr>
          <w:rFonts w:asciiTheme="majorHAnsi" w:eastAsia="Cambria" w:hAnsiTheme="majorHAnsi" w:cs="Cambria"/>
          <w:b/>
          <w:spacing w:val="-1"/>
          <w:sz w:val="24"/>
          <w:szCs w:val="24"/>
          <w:lang w:val="id-ID"/>
        </w:rPr>
        <w:t>P</w:t>
      </w:r>
      <w:r w:rsidRPr="00AB274D">
        <w:rPr>
          <w:rFonts w:asciiTheme="majorHAnsi" w:eastAsia="Cambria" w:hAnsiTheme="majorHAnsi" w:cs="Cambria"/>
          <w:b/>
          <w:sz w:val="24"/>
          <w:szCs w:val="24"/>
          <w:lang w:val="id-ID"/>
        </w:rPr>
        <w:t>e</w:t>
      </w:r>
      <w:r w:rsidRPr="00AB274D">
        <w:rPr>
          <w:rFonts w:asciiTheme="majorHAnsi" w:eastAsia="Cambria" w:hAnsiTheme="majorHAnsi" w:cs="Cambria"/>
          <w:b/>
          <w:spacing w:val="-1"/>
          <w:sz w:val="24"/>
          <w:szCs w:val="24"/>
          <w:lang w:val="id-ID"/>
        </w:rPr>
        <w:t>n</w:t>
      </w:r>
      <w:r w:rsidRPr="00AB274D">
        <w:rPr>
          <w:rFonts w:asciiTheme="majorHAnsi" w:eastAsia="Cambria" w:hAnsiTheme="majorHAnsi" w:cs="Cambria"/>
          <w:b/>
          <w:sz w:val="24"/>
          <w:szCs w:val="24"/>
          <w:lang w:val="id-ID"/>
        </w:rPr>
        <w:t>yeles</w:t>
      </w:r>
      <w:r w:rsidRPr="00AB274D">
        <w:rPr>
          <w:rFonts w:asciiTheme="majorHAnsi" w:eastAsia="Cambria" w:hAnsiTheme="majorHAnsi" w:cs="Cambria"/>
          <w:b/>
          <w:spacing w:val="1"/>
          <w:sz w:val="24"/>
          <w:szCs w:val="24"/>
          <w:lang w:val="id-ID"/>
        </w:rPr>
        <w:t>a</w:t>
      </w:r>
      <w:r w:rsidRPr="00AB274D">
        <w:rPr>
          <w:rFonts w:asciiTheme="majorHAnsi" w:eastAsia="Cambria" w:hAnsiTheme="majorHAnsi" w:cs="Cambria"/>
          <w:b/>
          <w:spacing w:val="-1"/>
          <w:sz w:val="24"/>
          <w:szCs w:val="24"/>
          <w:lang w:val="id-ID"/>
        </w:rPr>
        <w:t>i</w:t>
      </w:r>
      <w:r w:rsidRPr="00AB274D">
        <w:rPr>
          <w:rFonts w:asciiTheme="majorHAnsi" w:eastAsia="Cambria" w:hAnsiTheme="majorHAnsi" w:cs="Cambria"/>
          <w:b/>
          <w:spacing w:val="1"/>
          <w:sz w:val="24"/>
          <w:szCs w:val="24"/>
          <w:lang w:val="id-ID"/>
        </w:rPr>
        <w:t>a</w:t>
      </w:r>
      <w:r w:rsidRPr="00AB274D">
        <w:rPr>
          <w:rFonts w:asciiTheme="majorHAnsi" w:eastAsia="Cambria" w:hAnsiTheme="majorHAnsi" w:cs="Cambria"/>
          <w:b/>
          <w:sz w:val="24"/>
          <w:szCs w:val="24"/>
          <w:lang w:val="id-ID"/>
        </w:rPr>
        <w:t>n</w:t>
      </w:r>
      <w:r w:rsidRPr="00AB274D">
        <w:rPr>
          <w:rFonts w:asciiTheme="majorHAnsi" w:eastAsia="Cambria" w:hAnsiTheme="majorHAnsi" w:cs="Cambria"/>
          <w:b/>
          <w:spacing w:val="-1"/>
          <w:sz w:val="24"/>
          <w:szCs w:val="24"/>
          <w:lang w:val="id-ID"/>
        </w:rPr>
        <w:t xml:space="preserve"> P</w:t>
      </w:r>
      <w:r w:rsidRPr="00AB274D">
        <w:rPr>
          <w:rFonts w:asciiTheme="majorHAnsi" w:eastAsia="Cambria" w:hAnsiTheme="majorHAnsi" w:cs="Cambria"/>
          <w:b/>
          <w:sz w:val="24"/>
          <w:szCs w:val="24"/>
          <w:lang w:val="id-ID"/>
        </w:rPr>
        <w:t>ersel</w:t>
      </w:r>
      <w:r w:rsidRPr="00AB274D">
        <w:rPr>
          <w:rFonts w:asciiTheme="majorHAnsi" w:eastAsia="Cambria" w:hAnsiTheme="majorHAnsi" w:cs="Cambria"/>
          <w:b/>
          <w:spacing w:val="-1"/>
          <w:sz w:val="24"/>
          <w:szCs w:val="24"/>
          <w:lang w:val="id-ID"/>
        </w:rPr>
        <w:t>i</w:t>
      </w:r>
      <w:r w:rsidRPr="00AB274D">
        <w:rPr>
          <w:rFonts w:asciiTheme="majorHAnsi" w:eastAsia="Cambria" w:hAnsiTheme="majorHAnsi" w:cs="Cambria"/>
          <w:b/>
          <w:spacing w:val="2"/>
          <w:sz w:val="24"/>
          <w:szCs w:val="24"/>
          <w:lang w:val="id-ID"/>
        </w:rPr>
        <w:t>s</w:t>
      </w:r>
      <w:r w:rsidRPr="00AB274D">
        <w:rPr>
          <w:rFonts w:asciiTheme="majorHAnsi" w:eastAsia="Cambria" w:hAnsiTheme="majorHAnsi" w:cs="Cambria"/>
          <w:b/>
          <w:spacing w:val="-1"/>
          <w:sz w:val="24"/>
          <w:szCs w:val="24"/>
          <w:lang w:val="id-ID"/>
        </w:rPr>
        <w:t>i</w:t>
      </w:r>
      <w:r w:rsidRPr="00AB274D">
        <w:rPr>
          <w:rFonts w:asciiTheme="majorHAnsi" w:eastAsia="Cambria" w:hAnsiTheme="majorHAnsi" w:cs="Cambria"/>
          <w:b/>
          <w:sz w:val="24"/>
          <w:szCs w:val="24"/>
          <w:lang w:val="id-ID"/>
        </w:rPr>
        <w:t>h</w:t>
      </w:r>
      <w:r w:rsidRPr="00AB274D">
        <w:rPr>
          <w:rFonts w:asciiTheme="majorHAnsi" w:eastAsia="Cambria" w:hAnsiTheme="majorHAnsi" w:cs="Cambria"/>
          <w:b/>
          <w:spacing w:val="2"/>
          <w:sz w:val="24"/>
          <w:szCs w:val="24"/>
          <w:lang w:val="id-ID"/>
        </w:rPr>
        <w:t>a</w:t>
      </w:r>
      <w:r w:rsidRPr="00AB274D">
        <w:rPr>
          <w:rFonts w:asciiTheme="majorHAnsi" w:eastAsia="Cambria" w:hAnsiTheme="majorHAnsi" w:cs="Cambria"/>
          <w:b/>
          <w:sz w:val="24"/>
          <w:szCs w:val="24"/>
          <w:lang w:val="id-ID"/>
        </w:rPr>
        <w:t>n</w:t>
      </w:r>
    </w:p>
    <w:p w:rsidR="00781E96" w:rsidRPr="00AB274D" w:rsidRDefault="00781E96" w:rsidP="00781E96">
      <w:pPr>
        <w:pStyle w:val="ListParagraph"/>
        <w:numPr>
          <w:ilvl w:val="0"/>
          <w:numId w:val="18"/>
        </w:numPr>
        <w:tabs>
          <w:tab w:val="left" w:pos="720"/>
        </w:tabs>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sz w:val="24"/>
          <w:szCs w:val="24"/>
          <w:lang w:val="id-ID"/>
        </w:rPr>
        <w:t xml:space="preserve">Dalam   </w:t>
      </w:r>
      <w:r w:rsidRPr="00AB274D">
        <w:rPr>
          <w:rFonts w:asciiTheme="majorHAnsi" w:eastAsia="Cambria" w:hAnsiTheme="majorHAnsi" w:cs="Cambria"/>
          <w:spacing w:val="26"/>
          <w:sz w:val="24"/>
          <w:szCs w:val="24"/>
          <w:lang w:val="id-ID"/>
        </w:rPr>
        <w:t xml:space="preserve"> </w:t>
      </w:r>
      <w:r w:rsidRPr="00AB274D">
        <w:rPr>
          <w:rFonts w:asciiTheme="majorHAnsi" w:eastAsia="Cambria" w:hAnsiTheme="majorHAnsi" w:cs="Cambria"/>
          <w:sz w:val="24"/>
          <w:szCs w:val="24"/>
          <w:lang w:val="id-ID"/>
        </w:rPr>
        <w:t xml:space="preserve">hal   </w:t>
      </w:r>
      <w:r w:rsidRPr="00AB274D">
        <w:rPr>
          <w:rFonts w:asciiTheme="majorHAnsi" w:eastAsia="Cambria" w:hAnsiTheme="majorHAnsi" w:cs="Cambria"/>
          <w:spacing w:val="27"/>
          <w:sz w:val="24"/>
          <w:szCs w:val="24"/>
          <w:lang w:val="id-ID"/>
        </w:rPr>
        <w:t xml:space="preserve"> </w:t>
      </w:r>
      <w:r w:rsidRPr="00AB274D">
        <w:rPr>
          <w:rFonts w:asciiTheme="majorHAnsi" w:eastAsia="Cambria" w:hAnsiTheme="majorHAnsi" w:cs="Cambria"/>
          <w:sz w:val="24"/>
          <w:szCs w:val="24"/>
          <w:lang w:val="id-ID"/>
        </w:rPr>
        <w:t>t</w:t>
      </w:r>
      <w:r w:rsidRPr="00AB274D">
        <w:rPr>
          <w:rFonts w:asciiTheme="majorHAnsi" w:eastAsia="Cambria" w:hAnsiTheme="majorHAnsi" w:cs="Cambria"/>
          <w:spacing w:val="1"/>
          <w:sz w:val="24"/>
          <w:szCs w:val="24"/>
          <w:lang w:val="id-ID"/>
        </w:rPr>
        <w:t>e</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pacing w:val="1"/>
          <w:sz w:val="24"/>
          <w:szCs w:val="24"/>
          <w:lang w:val="id-ID"/>
        </w:rPr>
        <w:t>j</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 xml:space="preserve">i   </w:t>
      </w:r>
      <w:r w:rsidRPr="00AB274D">
        <w:rPr>
          <w:rFonts w:asciiTheme="majorHAnsi" w:eastAsia="Cambria" w:hAnsiTheme="majorHAnsi" w:cs="Cambria"/>
          <w:spacing w:val="29"/>
          <w:sz w:val="24"/>
          <w:szCs w:val="24"/>
          <w:lang w:val="id-ID"/>
        </w:rPr>
        <w:t xml:space="preserve">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erselis</w:t>
      </w:r>
      <w:r w:rsidRPr="00AB274D">
        <w:rPr>
          <w:rFonts w:asciiTheme="majorHAnsi" w:eastAsia="Cambria" w:hAnsiTheme="majorHAnsi" w:cs="Cambria"/>
          <w:spacing w:val="1"/>
          <w:sz w:val="24"/>
          <w:szCs w:val="24"/>
          <w:lang w:val="id-ID"/>
        </w:rPr>
        <w:t>i</w:t>
      </w:r>
      <w:r w:rsidRPr="00AB274D">
        <w:rPr>
          <w:rFonts w:asciiTheme="majorHAnsi" w:eastAsia="Cambria" w:hAnsiTheme="majorHAnsi" w:cs="Cambria"/>
          <w:sz w:val="24"/>
          <w:szCs w:val="24"/>
          <w:lang w:val="id-ID"/>
        </w:rPr>
        <w:t xml:space="preserve">han   </w:t>
      </w:r>
      <w:r w:rsidRPr="00AB274D">
        <w:rPr>
          <w:rFonts w:asciiTheme="majorHAnsi" w:eastAsia="Cambria" w:hAnsiTheme="majorHAnsi" w:cs="Cambria"/>
          <w:spacing w:val="27"/>
          <w:sz w:val="24"/>
          <w:szCs w:val="24"/>
          <w:lang w:val="id-ID"/>
        </w:rPr>
        <w:t xml:space="preserve"> </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i</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z w:val="24"/>
          <w:szCs w:val="24"/>
          <w:lang w:val="id-ID"/>
        </w:rPr>
        <w:t>n</w:t>
      </w:r>
      <w:r w:rsidRPr="00AB274D">
        <w:rPr>
          <w:rFonts w:asciiTheme="majorHAnsi" w:eastAsia="Cambria" w:hAnsiTheme="majorHAnsi" w:cs="Cambria"/>
          <w:spacing w:val="1"/>
          <w:sz w:val="24"/>
          <w:szCs w:val="24"/>
          <w:lang w:val="id-ID"/>
        </w:rPr>
        <w:t>t</w:t>
      </w:r>
      <w:r w:rsidRPr="00AB274D">
        <w:rPr>
          <w:rFonts w:asciiTheme="majorHAnsi" w:eastAsia="Cambria" w:hAnsiTheme="majorHAnsi" w:cs="Cambria"/>
          <w:sz w:val="24"/>
          <w:szCs w:val="24"/>
          <w:lang w:val="id-ID"/>
        </w:rPr>
        <w:t xml:space="preserve">ara   </w:t>
      </w:r>
      <w:r w:rsidRPr="00AB274D">
        <w:rPr>
          <w:rFonts w:asciiTheme="majorHAnsi" w:eastAsia="Cambria" w:hAnsiTheme="majorHAnsi" w:cs="Cambria"/>
          <w:spacing w:val="26"/>
          <w:sz w:val="24"/>
          <w:szCs w:val="24"/>
          <w:lang w:val="id-ID"/>
        </w:rPr>
        <w:t xml:space="preserve">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 xml:space="preserve">ara   </w:t>
      </w:r>
      <w:r w:rsidRPr="00AB274D">
        <w:rPr>
          <w:rFonts w:asciiTheme="majorHAnsi" w:eastAsia="Cambria" w:hAnsiTheme="majorHAnsi" w:cs="Cambria"/>
          <w:spacing w:val="26"/>
          <w:sz w:val="24"/>
          <w:szCs w:val="24"/>
          <w:lang w:val="id-ID"/>
        </w:rPr>
        <w:t xml:space="preserve"> </w:t>
      </w:r>
      <w:r w:rsidRPr="00AB274D">
        <w:rPr>
          <w:rFonts w:asciiTheme="majorHAnsi" w:eastAsia="Cambria" w:hAnsiTheme="majorHAnsi" w:cs="Cambria"/>
          <w:sz w:val="24"/>
          <w:szCs w:val="24"/>
          <w:lang w:val="id-ID"/>
        </w:rPr>
        <w:t>P</w:t>
      </w:r>
      <w:r w:rsidRPr="00AB274D">
        <w:rPr>
          <w:rFonts w:asciiTheme="majorHAnsi" w:eastAsia="Cambria" w:hAnsiTheme="majorHAnsi" w:cs="Cambria"/>
          <w:spacing w:val="1"/>
          <w:sz w:val="24"/>
          <w:szCs w:val="24"/>
          <w:lang w:val="id-ID"/>
        </w:rPr>
        <w:t>i</w:t>
      </w:r>
      <w:r w:rsidRPr="00AB274D">
        <w:rPr>
          <w:rFonts w:asciiTheme="majorHAnsi" w:eastAsia="Cambria" w:hAnsiTheme="majorHAnsi" w:cs="Cambria"/>
          <w:sz w:val="24"/>
          <w:szCs w:val="24"/>
          <w:lang w:val="id-ID"/>
        </w:rPr>
        <w:t xml:space="preserve">hak   </w:t>
      </w:r>
      <w:r w:rsidRPr="00AB274D">
        <w:rPr>
          <w:rFonts w:asciiTheme="majorHAnsi" w:eastAsia="Cambria" w:hAnsiTheme="majorHAnsi" w:cs="Cambria"/>
          <w:spacing w:val="27"/>
          <w:sz w:val="24"/>
          <w:szCs w:val="24"/>
          <w:lang w:val="id-ID"/>
        </w:rPr>
        <w:t xml:space="preserve"> </w:t>
      </w:r>
      <w:r w:rsidRPr="00AB274D">
        <w:rPr>
          <w:rFonts w:asciiTheme="majorHAnsi" w:eastAsia="Cambria" w:hAnsiTheme="majorHAnsi" w:cs="Cambria"/>
          <w:sz w:val="24"/>
          <w:szCs w:val="24"/>
          <w:lang w:val="id-ID"/>
        </w:rPr>
        <w:t>se</w:t>
      </w:r>
      <w:r w:rsidRPr="00AB274D">
        <w:rPr>
          <w:rFonts w:asciiTheme="majorHAnsi" w:eastAsia="Cambria" w:hAnsiTheme="majorHAnsi" w:cs="Cambria"/>
          <w:spacing w:val="1"/>
          <w:sz w:val="24"/>
          <w:szCs w:val="24"/>
          <w:lang w:val="id-ID"/>
        </w:rPr>
        <w:t>b</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2"/>
          <w:sz w:val="24"/>
          <w:szCs w:val="24"/>
          <w:lang w:val="id-ID"/>
        </w:rPr>
        <w:t>g</w:t>
      </w:r>
      <w:r w:rsidRPr="00AB274D">
        <w:rPr>
          <w:rFonts w:asciiTheme="majorHAnsi" w:eastAsia="Cambria" w:hAnsiTheme="majorHAnsi" w:cs="Cambria"/>
          <w:sz w:val="24"/>
          <w:szCs w:val="24"/>
          <w:lang w:val="id-ID"/>
        </w:rPr>
        <w:t xml:space="preserve">ai   </w:t>
      </w:r>
      <w:r w:rsidRPr="00AB274D">
        <w:rPr>
          <w:rFonts w:asciiTheme="majorHAnsi" w:eastAsia="Cambria" w:hAnsiTheme="majorHAnsi" w:cs="Cambria"/>
          <w:spacing w:val="27"/>
          <w:sz w:val="24"/>
          <w:szCs w:val="24"/>
          <w:lang w:val="id-ID"/>
        </w:rPr>
        <w:t xml:space="preserve"> </w:t>
      </w:r>
      <w:r w:rsidRPr="00AB274D">
        <w:rPr>
          <w:rFonts w:asciiTheme="majorHAnsi" w:eastAsia="Cambria" w:hAnsiTheme="majorHAnsi" w:cs="Cambria"/>
          <w:sz w:val="24"/>
          <w:szCs w:val="24"/>
          <w:lang w:val="id-ID"/>
        </w:rPr>
        <w:t xml:space="preserve">akibat   </w:t>
      </w:r>
      <w:r w:rsidRPr="00AB274D">
        <w:rPr>
          <w:rFonts w:asciiTheme="majorHAnsi" w:eastAsia="Cambria" w:hAnsiTheme="majorHAnsi" w:cs="Cambria"/>
          <w:spacing w:val="27"/>
          <w:sz w:val="24"/>
          <w:szCs w:val="24"/>
          <w:lang w:val="id-ID"/>
        </w:rPr>
        <w:t xml:space="preserve"> </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 xml:space="preserve">ari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ela</w:t>
      </w:r>
      <w:r w:rsidRPr="00AB274D">
        <w:rPr>
          <w:rFonts w:asciiTheme="majorHAnsi" w:eastAsia="Cambria" w:hAnsiTheme="majorHAnsi" w:cs="Cambria"/>
          <w:spacing w:val="-1"/>
          <w:sz w:val="24"/>
          <w:szCs w:val="24"/>
          <w:lang w:val="id-ID"/>
        </w:rPr>
        <w:t>k</w:t>
      </w:r>
      <w:r w:rsidRPr="00AB274D">
        <w:rPr>
          <w:rFonts w:asciiTheme="majorHAnsi" w:eastAsia="Cambria" w:hAnsiTheme="majorHAnsi" w:cs="Cambria"/>
          <w:sz w:val="24"/>
          <w:szCs w:val="24"/>
          <w:lang w:val="id-ID"/>
        </w:rPr>
        <w:t>sa</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z w:val="24"/>
          <w:szCs w:val="24"/>
          <w:lang w:val="id-ID"/>
        </w:rPr>
        <w:t>n</w:t>
      </w:r>
      <w:r w:rsidRPr="00AB274D">
        <w:rPr>
          <w:rFonts w:asciiTheme="majorHAnsi" w:eastAsia="Cambria" w:hAnsiTheme="majorHAnsi" w:cs="Cambria"/>
          <w:spacing w:val="2"/>
          <w:sz w:val="24"/>
          <w:szCs w:val="24"/>
          <w:lang w:val="id-ID"/>
        </w:rPr>
        <w:t xml:space="preserve"> </w:t>
      </w:r>
      <w:r w:rsidRPr="00AB274D">
        <w:rPr>
          <w:rFonts w:asciiTheme="majorHAnsi" w:eastAsia="Cambria" w:hAnsiTheme="majorHAnsi" w:cs="Cambria"/>
          <w:sz w:val="24"/>
          <w:szCs w:val="24"/>
          <w:lang w:val="id-ID"/>
        </w:rPr>
        <w:t>P</w:t>
      </w:r>
      <w:r w:rsidRPr="00AB274D">
        <w:rPr>
          <w:rFonts w:asciiTheme="majorHAnsi" w:eastAsia="Cambria" w:hAnsiTheme="majorHAnsi" w:cs="Cambria"/>
          <w:spacing w:val="1"/>
          <w:sz w:val="24"/>
          <w:szCs w:val="24"/>
          <w:lang w:val="id-ID"/>
        </w:rPr>
        <w:t>e</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pacing w:val="1"/>
          <w:sz w:val="24"/>
          <w:szCs w:val="24"/>
          <w:lang w:val="id-ID"/>
        </w:rPr>
        <w:t>j</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pacing w:val="-1"/>
          <w:sz w:val="24"/>
          <w:szCs w:val="24"/>
          <w:lang w:val="id-ID"/>
        </w:rPr>
        <w:t>j</w:t>
      </w:r>
      <w:r w:rsidRPr="00AB274D">
        <w:rPr>
          <w:rFonts w:asciiTheme="majorHAnsi" w:eastAsia="Cambria" w:hAnsiTheme="majorHAnsi" w:cs="Cambria"/>
          <w:spacing w:val="-2"/>
          <w:sz w:val="24"/>
          <w:szCs w:val="24"/>
          <w:lang w:val="id-ID"/>
        </w:rPr>
        <w:t>i</w:t>
      </w:r>
      <w:r w:rsidRPr="00AB274D">
        <w:rPr>
          <w:rFonts w:asciiTheme="majorHAnsi" w:eastAsia="Cambria" w:hAnsiTheme="majorHAnsi" w:cs="Cambria"/>
          <w:sz w:val="24"/>
          <w:szCs w:val="24"/>
          <w:lang w:val="id-ID"/>
        </w:rPr>
        <w:t>an</w:t>
      </w:r>
      <w:r w:rsidRPr="00AB274D">
        <w:rPr>
          <w:rFonts w:asciiTheme="majorHAnsi" w:eastAsia="Cambria" w:hAnsiTheme="majorHAnsi" w:cs="Cambria"/>
          <w:spacing w:val="3"/>
          <w:sz w:val="24"/>
          <w:szCs w:val="24"/>
          <w:lang w:val="id-ID"/>
        </w:rPr>
        <w:t xml:space="preserve"> </w:t>
      </w:r>
      <w:r w:rsidRPr="00AB274D">
        <w:rPr>
          <w:rFonts w:asciiTheme="majorHAnsi" w:eastAsia="Cambria" w:hAnsiTheme="majorHAnsi" w:cs="Cambria"/>
          <w:sz w:val="24"/>
          <w:szCs w:val="24"/>
          <w:lang w:val="id-ID"/>
        </w:rPr>
        <w:t>i</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pacing w:val="-2"/>
          <w:sz w:val="24"/>
          <w:szCs w:val="24"/>
          <w:lang w:val="id-ID"/>
        </w:rPr>
        <w:t>i</w:t>
      </w:r>
      <w:r w:rsidRPr="00AB274D">
        <w:rPr>
          <w:rFonts w:asciiTheme="majorHAnsi" w:eastAsia="Cambria" w:hAnsiTheme="majorHAnsi" w:cs="Cambria"/>
          <w:sz w:val="24"/>
          <w:szCs w:val="24"/>
          <w:lang w:val="id-ID"/>
        </w:rPr>
        <w:t>,</w:t>
      </w:r>
      <w:r w:rsidRPr="00AB274D">
        <w:rPr>
          <w:rFonts w:asciiTheme="majorHAnsi" w:eastAsia="Cambria" w:hAnsiTheme="majorHAnsi" w:cs="Cambria"/>
          <w:spacing w:val="5"/>
          <w:sz w:val="24"/>
          <w:szCs w:val="24"/>
          <w:lang w:val="id-ID"/>
        </w:rPr>
        <w:t xml:space="preserve">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 xml:space="preserve">ara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ihak</w:t>
      </w:r>
      <w:r w:rsidRPr="00AB274D">
        <w:rPr>
          <w:rFonts w:asciiTheme="majorHAnsi" w:eastAsia="Cambria" w:hAnsiTheme="majorHAnsi" w:cs="Cambria"/>
          <w:spacing w:val="1"/>
          <w:sz w:val="24"/>
          <w:szCs w:val="24"/>
          <w:lang w:val="id-ID"/>
        </w:rPr>
        <w:t xml:space="preserve"> </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pacing w:val="-1"/>
          <w:sz w:val="24"/>
          <w:szCs w:val="24"/>
          <w:lang w:val="id-ID"/>
        </w:rPr>
        <w:t>g</w:t>
      </w:r>
      <w:r w:rsidRPr="00AB274D">
        <w:rPr>
          <w:rFonts w:asciiTheme="majorHAnsi" w:eastAsia="Cambria" w:hAnsiTheme="majorHAnsi" w:cs="Cambria"/>
          <w:sz w:val="24"/>
          <w:szCs w:val="24"/>
          <w:lang w:val="id-ID"/>
        </w:rPr>
        <w:t>an</w:t>
      </w:r>
      <w:r w:rsidRPr="00AB274D">
        <w:rPr>
          <w:rFonts w:asciiTheme="majorHAnsi" w:eastAsia="Cambria" w:hAnsiTheme="majorHAnsi" w:cs="Cambria"/>
          <w:spacing w:val="3"/>
          <w:sz w:val="24"/>
          <w:szCs w:val="24"/>
          <w:lang w:val="id-ID"/>
        </w:rPr>
        <w:t xml:space="preserve"> </w:t>
      </w:r>
      <w:r w:rsidRPr="00AB274D">
        <w:rPr>
          <w:rFonts w:asciiTheme="majorHAnsi" w:eastAsia="Cambria" w:hAnsiTheme="majorHAnsi" w:cs="Cambria"/>
          <w:sz w:val="24"/>
          <w:szCs w:val="24"/>
          <w:lang w:val="id-ID"/>
        </w:rPr>
        <w:t>i</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z w:val="24"/>
          <w:szCs w:val="24"/>
          <w:lang w:val="id-ID"/>
        </w:rPr>
        <w:t>i</w:t>
      </w:r>
      <w:r w:rsidRPr="00AB274D">
        <w:rPr>
          <w:rFonts w:asciiTheme="majorHAnsi" w:eastAsia="Cambria" w:hAnsiTheme="majorHAnsi" w:cs="Cambria"/>
          <w:spacing w:val="3"/>
          <w:sz w:val="24"/>
          <w:szCs w:val="24"/>
          <w:lang w:val="id-ID"/>
        </w:rPr>
        <w:t xml:space="preserve"> </w:t>
      </w:r>
      <w:r w:rsidRPr="00AB274D">
        <w:rPr>
          <w:rFonts w:asciiTheme="majorHAnsi" w:eastAsia="Cambria" w:hAnsiTheme="majorHAnsi" w:cs="Cambria"/>
          <w:sz w:val="24"/>
          <w:szCs w:val="24"/>
          <w:lang w:val="id-ID"/>
        </w:rPr>
        <w:t>se</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akat</w:t>
      </w:r>
      <w:r w:rsidRPr="00AB274D">
        <w:rPr>
          <w:rFonts w:asciiTheme="majorHAnsi" w:eastAsia="Cambria" w:hAnsiTheme="majorHAnsi" w:cs="Cambria"/>
          <w:spacing w:val="2"/>
          <w:sz w:val="24"/>
          <w:szCs w:val="24"/>
          <w:lang w:val="id-ID"/>
        </w:rPr>
        <w:t xml:space="preserve"> </w:t>
      </w:r>
      <w:r w:rsidRPr="00AB274D">
        <w:rPr>
          <w:rFonts w:asciiTheme="majorHAnsi" w:eastAsia="Cambria" w:hAnsiTheme="majorHAnsi" w:cs="Cambria"/>
          <w:sz w:val="24"/>
          <w:szCs w:val="24"/>
          <w:lang w:val="id-ID"/>
        </w:rPr>
        <w:t>untuk menyeles</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z w:val="24"/>
          <w:szCs w:val="24"/>
          <w:lang w:val="id-ID"/>
        </w:rPr>
        <w:t>ikan</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pacing w:val="-1"/>
          <w:sz w:val="24"/>
          <w:szCs w:val="24"/>
          <w:lang w:val="id-ID"/>
        </w:rPr>
        <w:t>y</w:t>
      </w:r>
      <w:r w:rsidRPr="00AB274D">
        <w:rPr>
          <w:rFonts w:asciiTheme="majorHAnsi" w:eastAsia="Cambria" w:hAnsiTheme="majorHAnsi" w:cs="Cambria"/>
          <w:sz w:val="24"/>
          <w:szCs w:val="24"/>
          <w:lang w:val="id-ID"/>
        </w:rPr>
        <w:t>a s</w:t>
      </w:r>
      <w:r w:rsidRPr="00AB274D">
        <w:rPr>
          <w:rFonts w:asciiTheme="majorHAnsi" w:eastAsia="Cambria" w:hAnsiTheme="majorHAnsi" w:cs="Cambria"/>
          <w:spacing w:val="1"/>
          <w:sz w:val="24"/>
          <w:szCs w:val="24"/>
          <w:lang w:val="id-ID"/>
        </w:rPr>
        <w:t>e</w:t>
      </w:r>
      <w:r w:rsidRPr="00AB274D">
        <w:rPr>
          <w:rFonts w:asciiTheme="majorHAnsi" w:eastAsia="Cambria" w:hAnsiTheme="majorHAnsi" w:cs="Cambria"/>
          <w:sz w:val="24"/>
          <w:szCs w:val="24"/>
          <w:lang w:val="id-ID"/>
        </w:rPr>
        <w:t>c</w:t>
      </w:r>
      <w:r w:rsidRPr="00AB274D">
        <w:rPr>
          <w:rFonts w:asciiTheme="majorHAnsi" w:eastAsia="Cambria" w:hAnsiTheme="majorHAnsi" w:cs="Cambria"/>
          <w:spacing w:val="-2"/>
          <w:sz w:val="24"/>
          <w:szCs w:val="24"/>
          <w:lang w:val="id-ID"/>
        </w:rPr>
        <w:t>a</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z w:val="24"/>
          <w:szCs w:val="24"/>
          <w:lang w:val="id-ID"/>
        </w:rPr>
        <w:t>a mus</w:t>
      </w:r>
      <w:r w:rsidRPr="00AB274D">
        <w:rPr>
          <w:rFonts w:asciiTheme="majorHAnsi" w:eastAsia="Cambria" w:hAnsiTheme="majorHAnsi" w:cs="Cambria"/>
          <w:spacing w:val="-1"/>
          <w:sz w:val="24"/>
          <w:szCs w:val="24"/>
          <w:lang w:val="id-ID"/>
        </w:rPr>
        <w:t>y</w:t>
      </w:r>
      <w:r w:rsidRPr="00AB274D">
        <w:rPr>
          <w:rFonts w:asciiTheme="majorHAnsi" w:eastAsia="Cambria" w:hAnsiTheme="majorHAnsi" w:cs="Cambria"/>
          <w:sz w:val="24"/>
          <w:szCs w:val="24"/>
          <w:lang w:val="id-ID"/>
        </w:rPr>
        <w:t>awa</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pacing w:val="3"/>
          <w:sz w:val="24"/>
          <w:szCs w:val="24"/>
          <w:lang w:val="id-ID"/>
        </w:rPr>
        <w:t>a</w:t>
      </w:r>
      <w:r w:rsidRPr="00AB274D">
        <w:rPr>
          <w:rFonts w:asciiTheme="majorHAnsi" w:eastAsia="Cambria" w:hAnsiTheme="majorHAnsi" w:cs="Cambria"/>
          <w:sz w:val="24"/>
          <w:szCs w:val="24"/>
          <w:lang w:val="id-ID"/>
        </w:rPr>
        <w:t>h</w:t>
      </w:r>
      <w:r w:rsidRPr="00AB274D">
        <w:rPr>
          <w:rFonts w:asciiTheme="majorHAnsi" w:eastAsia="Cambria" w:hAnsiTheme="majorHAnsi" w:cs="Cambria"/>
          <w:spacing w:val="2"/>
          <w:sz w:val="24"/>
          <w:szCs w:val="24"/>
          <w:lang w:val="id-ID"/>
        </w:rPr>
        <w:t xml:space="preserve"> </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an</w:t>
      </w:r>
      <w:r w:rsidRPr="00AB274D">
        <w:rPr>
          <w:rFonts w:asciiTheme="majorHAnsi" w:eastAsia="Cambria" w:hAnsiTheme="majorHAnsi" w:cs="Cambria"/>
          <w:spacing w:val="1"/>
          <w:sz w:val="24"/>
          <w:szCs w:val="24"/>
          <w:lang w:val="id-ID"/>
        </w:rPr>
        <w:t xml:space="preserve"> </w:t>
      </w:r>
      <w:r w:rsidRPr="00AB274D">
        <w:rPr>
          <w:rFonts w:asciiTheme="majorHAnsi" w:eastAsia="Cambria" w:hAnsiTheme="majorHAnsi" w:cs="Cambria"/>
          <w:spacing w:val="-1"/>
          <w:sz w:val="24"/>
          <w:szCs w:val="24"/>
          <w:lang w:val="id-ID"/>
        </w:rPr>
        <w:t>k</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2"/>
          <w:sz w:val="24"/>
          <w:szCs w:val="24"/>
          <w:lang w:val="id-ID"/>
        </w:rPr>
        <w:t>k</w:t>
      </w:r>
      <w:r w:rsidRPr="00AB274D">
        <w:rPr>
          <w:rFonts w:asciiTheme="majorHAnsi" w:eastAsia="Cambria" w:hAnsiTheme="majorHAnsi" w:cs="Cambria"/>
          <w:sz w:val="24"/>
          <w:szCs w:val="24"/>
          <w:lang w:val="id-ID"/>
        </w:rPr>
        <w:t>elua</w:t>
      </w:r>
      <w:r w:rsidRPr="00AB274D">
        <w:rPr>
          <w:rFonts w:asciiTheme="majorHAnsi" w:eastAsia="Cambria" w:hAnsiTheme="majorHAnsi" w:cs="Cambria"/>
          <w:spacing w:val="-1"/>
          <w:sz w:val="24"/>
          <w:szCs w:val="24"/>
          <w:lang w:val="id-ID"/>
        </w:rPr>
        <w:t>rg</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an</w:t>
      </w:r>
      <w:r w:rsidRPr="00AB274D">
        <w:rPr>
          <w:rFonts w:asciiTheme="majorHAnsi" w:eastAsia="Cambria" w:hAnsiTheme="majorHAnsi" w:cs="Cambria"/>
          <w:sz w:val="24"/>
          <w:szCs w:val="24"/>
          <w:lang w:val="id-ID"/>
        </w:rPr>
        <w:t>.</w:t>
      </w:r>
    </w:p>
    <w:p w:rsidR="00781E96" w:rsidRPr="00AB274D" w:rsidRDefault="00781E96" w:rsidP="00781E96">
      <w:pPr>
        <w:pStyle w:val="ListParagraph"/>
        <w:numPr>
          <w:ilvl w:val="0"/>
          <w:numId w:val="18"/>
        </w:numPr>
        <w:tabs>
          <w:tab w:val="left" w:pos="720"/>
        </w:tabs>
        <w:spacing w:before="120" w:after="120" w:line="240" w:lineRule="auto"/>
        <w:ind w:hanging="720"/>
        <w:jc w:val="both"/>
        <w:rPr>
          <w:rFonts w:asciiTheme="majorHAnsi" w:eastAsia="Cambria" w:hAnsiTheme="majorHAnsi" w:cs="Cambria"/>
          <w:sz w:val="24"/>
          <w:szCs w:val="24"/>
          <w:lang w:val="id-ID"/>
        </w:rPr>
      </w:pPr>
      <w:r w:rsidRPr="00AB274D">
        <w:rPr>
          <w:rFonts w:asciiTheme="majorHAnsi" w:eastAsia="Cambria" w:hAnsiTheme="majorHAnsi" w:cs="Cambria"/>
          <w:sz w:val="24"/>
          <w:szCs w:val="24"/>
          <w:lang w:val="id-ID"/>
        </w:rPr>
        <w:t xml:space="preserve">Dalam </w:t>
      </w:r>
      <w:r w:rsidRPr="00AB274D">
        <w:rPr>
          <w:rFonts w:asciiTheme="majorHAnsi" w:eastAsia="Cambria" w:hAnsiTheme="majorHAnsi" w:cs="Cambria"/>
          <w:spacing w:val="9"/>
          <w:sz w:val="24"/>
          <w:szCs w:val="24"/>
          <w:lang w:val="id-ID"/>
        </w:rPr>
        <w:t xml:space="preserve"> </w:t>
      </w:r>
      <w:r w:rsidRPr="00AB274D">
        <w:rPr>
          <w:rFonts w:asciiTheme="majorHAnsi" w:eastAsia="Cambria" w:hAnsiTheme="majorHAnsi" w:cs="Cambria"/>
          <w:sz w:val="24"/>
          <w:szCs w:val="24"/>
          <w:lang w:val="id-ID"/>
        </w:rPr>
        <w:t xml:space="preserve">hal </w:t>
      </w:r>
      <w:r w:rsidRPr="00AB274D">
        <w:rPr>
          <w:rFonts w:asciiTheme="majorHAnsi" w:eastAsia="Cambria" w:hAnsiTheme="majorHAnsi" w:cs="Cambria"/>
          <w:spacing w:val="9"/>
          <w:sz w:val="24"/>
          <w:szCs w:val="24"/>
          <w:lang w:val="id-ID"/>
        </w:rPr>
        <w:t xml:space="preserve">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pacing w:val="-1"/>
          <w:sz w:val="24"/>
          <w:szCs w:val="24"/>
          <w:lang w:val="id-ID"/>
        </w:rPr>
        <w:t>y</w:t>
      </w:r>
      <w:r w:rsidRPr="00AB274D">
        <w:rPr>
          <w:rFonts w:asciiTheme="majorHAnsi" w:eastAsia="Cambria" w:hAnsiTheme="majorHAnsi" w:cs="Cambria"/>
          <w:sz w:val="24"/>
          <w:szCs w:val="24"/>
          <w:lang w:val="id-ID"/>
        </w:rPr>
        <w:t>elesa</w:t>
      </w:r>
      <w:r w:rsidRPr="00AB274D">
        <w:rPr>
          <w:rFonts w:asciiTheme="majorHAnsi" w:eastAsia="Cambria" w:hAnsiTheme="majorHAnsi" w:cs="Cambria"/>
          <w:spacing w:val="1"/>
          <w:sz w:val="24"/>
          <w:szCs w:val="24"/>
          <w:lang w:val="id-ID"/>
        </w:rPr>
        <w:t>i</w:t>
      </w:r>
      <w:r w:rsidRPr="00AB274D">
        <w:rPr>
          <w:rFonts w:asciiTheme="majorHAnsi" w:eastAsia="Cambria" w:hAnsiTheme="majorHAnsi" w:cs="Cambria"/>
          <w:spacing w:val="-2"/>
          <w:sz w:val="24"/>
          <w:szCs w:val="24"/>
          <w:lang w:val="id-ID"/>
        </w:rPr>
        <w:t>a</w:t>
      </w:r>
      <w:r w:rsidRPr="00AB274D">
        <w:rPr>
          <w:rFonts w:asciiTheme="majorHAnsi" w:eastAsia="Cambria" w:hAnsiTheme="majorHAnsi" w:cs="Cambria"/>
          <w:sz w:val="24"/>
          <w:szCs w:val="24"/>
          <w:lang w:val="id-ID"/>
        </w:rPr>
        <w:t xml:space="preserve">n </w:t>
      </w:r>
      <w:r w:rsidRPr="00AB274D">
        <w:rPr>
          <w:rFonts w:asciiTheme="majorHAnsi" w:eastAsia="Cambria" w:hAnsiTheme="majorHAnsi" w:cs="Cambria"/>
          <w:spacing w:val="10"/>
          <w:sz w:val="24"/>
          <w:szCs w:val="24"/>
          <w:lang w:val="id-ID"/>
        </w:rPr>
        <w:t xml:space="preserve"> </w:t>
      </w:r>
      <w:r w:rsidRPr="00AB274D">
        <w:rPr>
          <w:rFonts w:asciiTheme="majorHAnsi" w:eastAsia="Cambria" w:hAnsiTheme="majorHAnsi" w:cs="Cambria"/>
          <w:sz w:val="24"/>
          <w:szCs w:val="24"/>
          <w:lang w:val="id-ID"/>
        </w:rPr>
        <w:t>sec</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z w:val="24"/>
          <w:szCs w:val="24"/>
          <w:lang w:val="id-ID"/>
        </w:rPr>
        <w:t xml:space="preserve">a </w:t>
      </w:r>
      <w:r w:rsidRPr="00AB274D">
        <w:rPr>
          <w:rFonts w:asciiTheme="majorHAnsi" w:eastAsia="Cambria" w:hAnsiTheme="majorHAnsi" w:cs="Cambria"/>
          <w:spacing w:val="10"/>
          <w:sz w:val="24"/>
          <w:szCs w:val="24"/>
          <w:lang w:val="id-ID"/>
        </w:rPr>
        <w:t xml:space="preserve"> </w:t>
      </w:r>
      <w:r w:rsidRPr="00AB274D">
        <w:rPr>
          <w:rFonts w:asciiTheme="majorHAnsi" w:eastAsia="Cambria" w:hAnsiTheme="majorHAnsi" w:cs="Cambria"/>
          <w:sz w:val="24"/>
          <w:szCs w:val="24"/>
          <w:lang w:val="id-ID"/>
        </w:rPr>
        <w:t>m</w:t>
      </w:r>
      <w:r w:rsidRPr="00AB274D">
        <w:rPr>
          <w:rFonts w:asciiTheme="majorHAnsi" w:eastAsia="Cambria" w:hAnsiTheme="majorHAnsi" w:cs="Cambria"/>
          <w:spacing w:val="-1"/>
          <w:sz w:val="24"/>
          <w:szCs w:val="24"/>
          <w:lang w:val="id-ID"/>
        </w:rPr>
        <w:t>u</w:t>
      </w:r>
      <w:r w:rsidRPr="00AB274D">
        <w:rPr>
          <w:rFonts w:asciiTheme="majorHAnsi" w:eastAsia="Cambria" w:hAnsiTheme="majorHAnsi" w:cs="Cambria"/>
          <w:sz w:val="24"/>
          <w:szCs w:val="24"/>
          <w:lang w:val="id-ID"/>
        </w:rPr>
        <w:t>s</w:t>
      </w:r>
      <w:r w:rsidRPr="00AB274D">
        <w:rPr>
          <w:rFonts w:asciiTheme="majorHAnsi" w:eastAsia="Cambria" w:hAnsiTheme="majorHAnsi" w:cs="Cambria"/>
          <w:spacing w:val="-1"/>
          <w:sz w:val="24"/>
          <w:szCs w:val="24"/>
          <w:lang w:val="id-ID"/>
        </w:rPr>
        <w:t>y</w:t>
      </w:r>
      <w:r w:rsidRPr="00AB274D">
        <w:rPr>
          <w:rFonts w:asciiTheme="majorHAnsi" w:eastAsia="Cambria" w:hAnsiTheme="majorHAnsi" w:cs="Cambria"/>
          <w:sz w:val="24"/>
          <w:szCs w:val="24"/>
          <w:lang w:val="id-ID"/>
        </w:rPr>
        <w:t>awa</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z w:val="24"/>
          <w:szCs w:val="24"/>
          <w:lang w:val="id-ID"/>
        </w:rPr>
        <w:t xml:space="preserve">ah </w:t>
      </w:r>
      <w:r w:rsidRPr="00AB274D">
        <w:rPr>
          <w:rFonts w:asciiTheme="majorHAnsi" w:eastAsia="Cambria" w:hAnsiTheme="majorHAnsi" w:cs="Cambria"/>
          <w:spacing w:val="15"/>
          <w:sz w:val="24"/>
          <w:szCs w:val="24"/>
          <w:lang w:val="id-ID"/>
        </w:rPr>
        <w:t xml:space="preserve"> </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 xml:space="preserve">an </w:t>
      </w:r>
      <w:r w:rsidRPr="00AB274D">
        <w:rPr>
          <w:rFonts w:asciiTheme="majorHAnsi" w:eastAsia="Cambria" w:hAnsiTheme="majorHAnsi" w:cs="Cambria"/>
          <w:spacing w:val="10"/>
          <w:sz w:val="24"/>
          <w:szCs w:val="24"/>
          <w:lang w:val="id-ID"/>
        </w:rPr>
        <w:t xml:space="preserve"> </w:t>
      </w:r>
      <w:r w:rsidRPr="00AB274D">
        <w:rPr>
          <w:rFonts w:asciiTheme="majorHAnsi" w:eastAsia="Cambria" w:hAnsiTheme="majorHAnsi" w:cs="Cambria"/>
          <w:spacing w:val="-1"/>
          <w:sz w:val="24"/>
          <w:szCs w:val="24"/>
          <w:lang w:val="id-ID"/>
        </w:rPr>
        <w:t>k</w:t>
      </w:r>
      <w:r w:rsidRPr="00AB274D">
        <w:rPr>
          <w:rFonts w:asciiTheme="majorHAnsi" w:eastAsia="Cambria" w:hAnsiTheme="majorHAnsi" w:cs="Cambria"/>
          <w:sz w:val="24"/>
          <w:szCs w:val="24"/>
          <w:lang w:val="id-ID"/>
        </w:rPr>
        <w:t>ekel</w:t>
      </w:r>
      <w:r w:rsidRPr="00AB274D">
        <w:rPr>
          <w:rFonts w:asciiTheme="majorHAnsi" w:eastAsia="Cambria" w:hAnsiTheme="majorHAnsi" w:cs="Cambria"/>
          <w:spacing w:val="-1"/>
          <w:sz w:val="24"/>
          <w:szCs w:val="24"/>
          <w:lang w:val="id-ID"/>
        </w:rPr>
        <w:t>u</w:t>
      </w:r>
      <w:r w:rsidRPr="00AB274D">
        <w:rPr>
          <w:rFonts w:asciiTheme="majorHAnsi" w:eastAsia="Cambria" w:hAnsiTheme="majorHAnsi" w:cs="Cambria"/>
          <w:sz w:val="24"/>
          <w:szCs w:val="24"/>
          <w:lang w:val="id-ID"/>
        </w:rPr>
        <w:t>ar</w:t>
      </w:r>
      <w:r w:rsidRPr="00AB274D">
        <w:rPr>
          <w:rFonts w:asciiTheme="majorHAnsi" w:eastAsia="Cambria" w:hAnsiTheme="majorHAnsi" w:cs="Cambria"/>
          <w:spacing w:val="-1"/>
          <w:sz w:val="24"/>
          <w:szCs w:val="24"/>
          <w:lang w:val="id-ID"/>
        </w:rPr>
        <w:t>g</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z w:val="24"/>
          <w:szCs w:val="24"/>
          <w:lang w:val="id-ID"/>
        </w:rPr>
        <w:t xml:space="preserve">n </w:t>
      </w:r>
      <w:r w:rsidRPr="00AB274D">
        <w:rPr>
          <w:rFonts w:asciiTheme="majorHAnsi" w:eastAsia="Cambria" w:hAnsiTheme="majorHAnsi" w:cs="Cambria"/>
          <w:spacing w:val="11"/>
          <w:sz w:val="24"/>
          <w:szCs w:val="24"/>
          <w:lang w:val="id-ID"/>
        </w:rPr>
        <w:t xml:space="preserve"> </w:t>
      </w:r>
      <w:r w:rsidRPr="00AB274D">
        <w:rPr>
          <w:rFonts w:asciiTheme="majorHAnsi" w:eastAsia="Cambria" w:hAnsiTheme="majorHAnsi" w:cs="Cambria"/>
          <w:sz w:val="24"/>
          <w:szCs w:val="24"/>
          <w:lang w:val="id-ID"/>
        </w:rPr>
        <w:t>t</w:t>
      </w:r>
      <w:r w:rsidRPr="00AB274D">
        <w:rPr>
          <w:rFonts w:asciiTheme="majorHAnsi" w:eastAsia="Cambria" w:hAnsiTheme="majorHAnsi" w:cs="Cambria"/>
          <w:spacing w:val="1"/>
          <w:sz w:val="24"/>
          <w:szCs w:val="24"/>
          <w:lang w:val="id-ID"/>
        </w:rPr>
        <w:t>id</w:t>
      </w:r>
      <w:r w:rsidRPr="00AB274D">
        <w:rPr>
          <w:rFonts w:asciiTheme="majorHAnsi" w:eastAsia="Cambria" w:hAnsiTheme="majorHAnsi" w:cs="Cambria"/>
          <w:sz w:val="24"/>
          <w:szCs w:val="24"/>
          <w:lang w:val="id-ID"/>
        </w:rPr>
        <w:t xml:space="preserve">ak </w:t>
      </w:r>
      <w:r w:rsidRPr="00AB274D">
        <w:rPr>
          <w:rFonts w:asciiTheme="majorHAnsi" w:eastAsia="Cambria" w:hAnsiTheme="majorHAnsi" w:cs="Cambria"/>
          <w:spacing w:val="9"/>
          <w:sz w:val="24"/>
          <w:szCs w:val="24"/>
          <w:lang w:val="id-ID"/>
        </w:rPr>
        <w:t xml:space="preserve"> </w:t>
      </w:r>
      <w:r w:rsidRPr="00AB274D">
        <w:rPr>
          <w:rFonts w:asciiTheme="majorHAnsi" w:eastAsia="Cambria" w:hAnsiTheme="majorHAnsi" w:cs="Cambria"/>
          <w:sz w:val="24"/>
          <w:szCs w:val="24"/>
          <w:lang w:val="id-ID"/>
        </w:rPr>
        <w:t xml:space="preserve">mencapai </w:t>
      </w:r>
      <w:r w:rsidRPr="00AB274D">
        <w:rPr>
          <w:rFonts w:asciiTheme="majorHAnsi" w:eastAsia="Cambria" w:hAnsiTheme="majorHAnsi" w:cs="Cambria"/>
          <w:spacing w:val="-1"/>
          <w:sz w:val="24"/>
          <w:szCs w:val="24"/>
          <w:lang w:val="id-ID"/>
        </w:rPr>
        <w:t>k</w:t>
      </w:r>
      <w:r w:rsidRPr="00AB274D">
        <w:rPr>
          <w:rFonts w:asciiTheme="majorHAnsi" w:eastAsia="Cambria" w:hAnsiTheme="majorHAnsi" w:cs="Cambria"/>
          <w:sz w:val="24"/>
          <w:szCs w:val="24"/>
          <w:lang w:val="id-ID"/>
        </w:rPr>
        <w:t>es</w:t>
      </w:r>
      <w:r w:rsidRPr="00AB274D">
        <w:rPr>
          <w:rFonts w:asciiTheme="majorHAnsi" w:eastAsia="Cambria" w:hAnsiTheme="majorHAnsi" w:cs="Cambria"/>
          <w:spacing w:val="1"/>
          <w:sz w:val="24"/>
          <w:szCs w:val="24"/>
          <w:lang w:val="id-ID"/>
        </w:rPr>
        <w:t>ep</w:t>
      </w:r>
      <w:r w:rsidRPr="00AB274D">
        <w:rPr>
          <w:rFonts w:asciiTheme="majorHAnsi" w:eastAsia="Cambria" w:hAnsiTheme="majorHAnsi" w:cs="Cambria"/>
          <w:sz w:val="24"/>
          <w:szCs w:val="24"/>
          <w:lang w:val="id-ID"/>
        </w:rPr>
        <w:t xml:space="preserve">akatan </w:t>
      </w:r>
      <w:r w:rsidRPr="00AB274D">
        <w:rPr>
          <w:rFonts w:asciiTheme="majorHAnsi" w:eastAsia="Cambria" w:hAnsiTheme="majorHAnsi" w:cs="Cambria"/>
          <w:spacing w:val="1"/>
          <w:sz w:val="24"/>
          <w:szCs w:val="24"/>
          <w:lang w:val="id-ID"/>
        </w:rPr>
        <w:t xml:space="preserve"> </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2"/>
          <w:sz w:val="24"/>
          <w:szCs w:val="24"/>
          <w:lang w:val="id-ID"/>
        </w:rPr>
        <w:t>ta</w:t>
      </w:r>
      <w:r w:rsidRPr="00AB274D">
        <w:rPr>
          <w:rFonts w:asciiTheme="majorHAnsi" w:eastAsia="Cambria" w:hAnsiTheme="majorHAnsi" w:cs="Cambria"/>
          <w:sz w:val="24"/>
          <w:szCs w:val="24"/>
          <w:lang w:val="id-ID"/>
        </w:rPr>
        <w:t xml:space="preserve">u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er</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ama</w:t>
      </w:r>
      <w:r w:rsidRPr="00AB274D">
        <w:rPr>
          <w:rFonts w:asciiTheme="majorHAnsi" w:eastAsia="Cambria" w:hAnsiTheme="majorHAnsi" w:cs="Cambria"/>
          <w:spacing w:val="1"/>
          <w:sz w:val="24"/>
          <w:szCs w:val="24"/>
          <w:lang w:val="id-ID"/>
        </w:rPr>
        <w:t>i</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4"/>
          <w:sz w:val="24"/>
          <w:szCs w:val="24"/>
          <w:lang w:val="id-ID"/>
        </w:rPr>
        <w:t>n</w:t>
      </w:r>
      <w:r w:rsidRPr="00AB274D">
        <w:rPr>
          <w:rFonts w:asciiTheme="majorHAnsi" w:eastAsia="Cambria" w:hAnsiTheme="majorHAnsi" w:cs="Cambria"/>
          <w:sz w:val="24"/>
          <w:szCs w:val="24"/>
          <w:lang w:val="id-ID"/>
        </w:rPr>
        <w:t>,  P</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z w:val="24"/>
          <w:szCs w:val="24"/>
          <w:lang w:val="id-ID"/>
        </w:rPr>
        <w:t xml:space="preserve">a </w:t>
      </w:r>
      <w:r w:rsidRPr="00AB274D">
        <w:rPr>
          <w:rFonts w:asciiTheme="majorHAnsi" w:eastAsia="Cambria" w:hAnsiTheme="majorHAnsi" w:cs="Cambria"/>
          <w:spacing w:val="1"/>
          <w:sz w:val="24"/>
          <w:szCs w:val="24"/>
          <w:lang w:val="id-ID"/>
        </w:rPr>
        <w:t xml:space="preserve"> </w:t>
      </w:r>
      <w:r w:rsidRPr="00AB274D">
        <w:rPr>
          <w:rFonts w:asciiTheme="majorHAnsi" w:eastAsia="Cambria" w:hAnsiTheme="majorHAnsi" w:cs="Cambria"/>
          <w:sz w:val="24"/>
          <w:szCs w:val="24"/>
          <w:lang w:val="id-ID"/>
        </w:rPr>
        <w:t>P</w:t>
      </w:r>
      <w:r w:rsidRPr="00AB274D">
        <w:rPr>
          <w:rFonts w:asciiTheme="majorHAnsi" w:eastAsia="Cambria" w:hAnsiTheme="majorHAnsi" w:cs="Cambria"/>
          <w:spacing w:val="1"/>
          <w:sz w:val="24"/>
          <w:szCs w:val="24"/>
          <w:lang w:val="id-ID"/>
        </w:rPr>
        <w:t>i</w:t>
      </w:r>
      <w:r w:rsidRPr="00AB274D">
        <w:rPr>
          <w:rFonts w:asciiTheme="majorHAnsi" w:eastAsia="Cambria" w:hAnsiTheme="majorHAnsi" w:cs="Cambria"/>
          <w:sz w:val="24"/>
          <w:szCs w:val="24"/>
          <w:lang w:val="id-ID"/>
        </w:rPr>
        <w:t xml:space="preserve">hak  dengan ini </w:t>
      </w:r>
      <w:r w:rsidRPr="00AB274D">
        <w:rPr>
          <w:rFonts w:asciiTheme="majorHAnsi" w:eastAsia="Cambria" w:hAnsiTheme="majorHAnsi" w:cs="Cambria"/>
          <w:spacing w:val="-2"/>
          <w:sz w:val="24"/>
          <w:szCs w:val="24"/>
          <w:lang w:val="id-ID"/>
        </w:rPr>
        <w:t>s</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 xml:space="preserve">akat </w:t>
      </w:r>
      <w:r w:rsidRPr="00AB274D">
        <w:rPr>
          <w:rFonts w:asciiTheme="majorHAnsi" w:eastAsia="Cambria" w:hAnsiTheme="majorHAnsi" w:cs="Cambria"/>
          <w:spacing w:val="3"/>
          <w:sz w:val="24"/>
          <w:szCs w:val="24"/>
          <w:lang w:val="id-ID"/>
        </w:rPr>
        <w:t xml:space="preserve"> </w:t>
      </w:r>
      <w:r w:rsidRPr="00AB274D">
        <w:rPr>
          <w:rFonts w:asciiTheme="majorHAnsi" w:eastAsia="Cambria" w:hAnsiTheme="majorHAnsi" w:cs="Cambria"/>
          <w:sz w:val="24"/>
          <w:szCs w:val="24"/>
          <w:lang w:val="id-ID"/>
        </w:rPr>
        <w:t>untuk menyeles</w:t>
      </w:r>
      <w:r w:rsidRPr="00AB274D">
        <w:rPr>
          <w:rFonts w:asciiTheme="majorHAnsi" w:eastAsia="Cambria" w:hAnsiTheme="majorHAnsi" w:cs="Cambria"/>
          <w:spacing w:val="1"/>
          <w:sz w:val="24"/>
          <w:szCs w:val="24"/>
          <w:lang w:val="id-ID"/>
        </w:rPr>
        <w:t>a</w:t>
      </w:r>
      <w:r w:rsidRPr="00AB274D">
        <w:rPr>
          <w:rFonts w:asciiTheme="majorHAnsi" w:eastAsia="Cambria" w:hAnsiTheme="majorHAnsi" w:cs="Cambria"/>
          <w:sz w:val="24"/>
          <w:szCs w:val="24"/>
          <w:lang w:val="id-ID"/>
        </w:rPr>
        <w:t>ikan</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pacing w:val="-1"/>
          <w:sz w:val="24"/>
          <w:szCs w:val="24"/>
          <w:lang w:val="id-ID"/>
        </w:rPr>
        <w:t>y</w:t>
      </w:r>
      <w:r w:rsidRPr="00AB274D">
        <w:rPr>
          <w:rFonts w:asciiTheme="majorHAnsi" w:eastAsia="Cambria" w:hAnsiTheme="majorHAnsi" w:cs="Cambria"/>
          <w:sz w:val="24"/>
          <w:szCs w:val="24"/>
          <w:lang w:val="id-ID"/>
        </w:rPr>
        <w:t>a s</w:t>
      </w:r>
      <w:r w:rsidRPr="00AB274D">
        <w:rPr>
          <w:rFonts w:asciiTheme="majorHAnsi" w:eastAsia="Cambria" w:hAnsiTheme="majorHAnsi" w:cs="Cambria"/>
          <w:spacing w:val="1"/>
          <w:sz w:val="24"/>
          <w:szCs w:val="24"/>
          <w:lang w:val="id-ID"/>
        </w:rPr>
        <w:t>e</w:t>
      </w:r>
      <w:r w:rsidRPr="00AB274D">
        <w:rPr>
          <w:rFonts w:asciiTheme="majorHAnsi" w:eastAsia="Cambria" w:hAnsiTheme="majorHAnsi" w:cs="Cambria"/>
          <w:sz w:val="24"/>
          <w:szCs w:val="24"/>
          <w:lang w:val="id-ID"/>
        </w:rPr>
        <w:t>c</w:t>
      </w:r>
      <w:r w:rsidRPr="00AB274D">
        <w:rPr>
          <w:rFonts w:asciiTheme="majorHAnsi" w:eastAsia="Cambria" w:hAnsiTheme="majorHAnsi" w:cs="Cambria"/>
          <w:spacing w:val="-2"/>
          <w:sz w:val="24"/>
          <w:szCs w:val="24"/>
          <w:lang w:val="id-ID"/>
        </w:rPr>
        <w:t>a</w:t>
      </w:r>
      <w:r w:rsidRPr="00AB274D">
        <w:rPr>
          <w:rFonts w:asciiTheme="majorHAnsi" w:eastAsia="Cambria" w:hAnsiTheme="majorHAnsi" w:cs="Cambria"/>
          <w:spacing w:val="-1"/>
          <w:sz w:val="24"/>
          <w:szCs w:val="24"/>
          <w:lang w:val="id-ID"/>
        </w:rPr>
        <w:t>r</w:t>
      </w:r>
      <w:r w:rsidRPr="00AB274D">
        <w:rPr>
          <w:rFonts w:asciiTheme="majorHAnsi" w:eastAsia="Cambria" w:hAnsiTheme="majorHAnsi" w:cs="Cambria"/>
          <w:sz w:val="24"/>
          <w:szCs w:val="24"/>
          <w:lang w:val="id-ID"/>
        </w:rPr>
        <w:t>a hu</w:t>
      </w:r>
      <w:r w:rsidRPr="00AB274D">
        <w:rPr>
          <w:rFonts w:asciiTheme="majorHAnsi" w:eastAsia="Cambria" w:hAnsiTheme="majorHAnsi" w:cs="Cambria"/>
          <w:spacing w:val="-2"/>
          <w:sz w:val="24"/>
          <w:szCs w:val="24"/>
          <w:lang w:val="id-ID"/>
        </w:rPr>
        <w:t>k</w:t>
      </w:r>
      <w:r w:rsidRPr="00AB274D">
        <w:rPr>
          <w:rFonts w:asciiTheme="majorHAnsi" w:eastAsia="Cambria" w:hAnsiTheme="majorHAnsi" w:cs="Cambria"/>
          <w:spacing w:val="2"/>
          <w:sz w:val="24"/>
          <w:szCs w:val="24"/>
          <w:lang w:val="id-ID"/>
        </w:rPr>
        <w:t>u</w:t>
      </w:r>
      <w:r w:rsidRPr="00AB274D">
        <w:rPr>
          <w:rFonts w:asciiTheme="majorHAnsi" w:eastAsia="Cambria" w:hAnsiTheme="majorHAnsi" w:cs="Cambria"/>
          <w:sz w:val="24"/>
          <w:szCs w:val="24"/>
          <w:lang w:val="id-ID"/>
        </w:rPr>
        <w:t xml:space="preserve">m </w:t>
      </w:r>
      <w:r w:rsidRPr="00AB274D">
        <w:rPr>
          <w:rFonts w:asciiTheme="majorHAnsi" w:eastAsia="Cambria" w:hAnsiTheme="majorHAnsi" w:cs="Cambria"/>
          <w:spacing w:val="-2"/>
          <w:sz w:val="24"/>
          <w:szCs w:val="24"/>
          <w:lang w:val="id-ID"/>
        </w:rPr>
        <w:t>d</w:t>
      </w:r>
      <w:r w:rsidRPr="00AB274D">
        <w:rPr>
          <w:rFonts w:asciiTheme="majorHAnsi" w:eastAsia="Cambria" w:hAnsiTheme="majorHAnsi" w:cs="Cambria"/>
          <w:sz w:val="24"/>
          <w:szCs w:val="24"/>
          <w:lang w:val="id-ID"/>
        </w:rPr>
        <w:t xml:space="preserve">i </w:t>
      </w:r>
      <w:r w:rsidRPr="00AB274D">
        <w:rPr>
          <w:rFonts w:asciiTheme="majorHAnsi" w:eastAsia="Cambria" w:hAnsiTheme="majorHAnsi" w:cs="Cambria"/>
          <w:spacing w:val="1"/>
          <w:sz w:val="24"/>
          <w:szCs w:val="24"/>
          <w:lang w:val="id-ID"/>
        </w:rPr>
        <w:t>P</w:t>
      </w:r>
      <w:r w:rsidRPr="00AB274D">
        <w:rPr>
          <w:rFonts w:asciiTheme="majorHAnsi" w:eastAsia="Cambria" w:hAnsiTheme="majorHAnsi" w:cs="Cambria"/>
          <w:sz w:val="24"/>
          <w:szCs w:val="24"/>
          <w:lang w:val="id-ID"/>
        </w:rPr>
        <w:t>e</w:t>
      </w:r>
      <w:r w:rsidRPr="00AB274D">
        <w:rPr>
          <w:rFonts w:asciiTheme="majorHAnsi" w:eastAsia="Cambria" w:hAnsiTheme="majorHAnsi" w:cs="Cambria"/>
          <w:spacing w:val="1"/>
          <w:sz w:val="24"/>
          <w:szCs w:val="24"/>
          <w:lang w:val="id-ID"/>
        </w:rPr>
        <w:t>n</w:t>
      </w:r>
      <w:r w:rsidRPr="00AB274D">
        <w:rPr>
          <w:rFonts w:asciiTheme="majorHAnsi" w:eastAsia="Cambria" w:hAnsiTheme="majorHAnsi" w:cs="Cambria"/>
          <w:spacing w:val="-1"/>
          <w:sz w:val="24"/>
          <w:szCs w:val="24"/>
          <w:lang w:val="id-ID"/>
        </w:rPr>
        <w:t>g</w:t>
      </w:r>
      <w:r w:rsidRPr="00AB274D">
        <w:rPr>
          <w:rFonts w:asciiTheme="majorHAnsi" w:eastAsia="Cambria" w:hAnsiTheme="majorHAnsi" w:cs="Cambria"/>
          <w:sz w:val="24"/>
          <w:szCs w:val="24"/>
          <w:lang w:val="id-ID"/>
        </w:rPr>
        <w:t>a</w:t>
      </w:r>
      <w:r w:rsidRPr="00AB274D">
        <w:rPr>
          <w:rFonts w:asciiTheme="majorHAnsi" w:eastAsia="Cambria" w:hAnsiTheme="majorHAnsi" w:cs="Cambria"/>
          <w:spacing w:val="-1"/>
          <w:sz w:val="24"/>
          <w:szCs w:val="24"/>
          <w:lang w:val="id-ID"/>
        </w:rPr>
        <w:t>d</w:t>
      </w:r>
      <w:r w:rsidRPr="00AB274D">
        <w:rPr>
          <w:rFonts w:asciiTheme="majorHAnsi" w:eastAsia="Cambria" w:hAnsiTheme="majorHAnsi" w:cs="Cambria"/>
          <w:sz w:val="24"/>
          <w:szCs w:val="24"/>
          <w:lang w:val="id-ID"/>
        </w:rPr>
        <w:t>ilan</w:t>
      </w:r>
      <w:r w:rsidRPr="00AB274D">
        <w:rPr>
          <w:rFonts w:asciiTheme="majorHAnsi" w:eastAsia="Cambria" w:hAnsiTheme="majorHAnsi" w:cs="Cambria"/>
          <w:spacing w:val="3"/>
          <w:sz w:val="24"/>
          <w:szCs w:val="24"/>
          <w:lang w:val="id-ID"/>
        </w:rPr>
        <w:t xml:space="preserve"> </w:t>
      </w:r>
      <w:r w:rsidRPr="00AB274D">
        <w:rPr>
          <w:rFonts w:asciiTheme="majorHAnsi" w:eastAsia="Cambria" w:hAnsiTheme="majorHAnsi" w:cs="Cambria"/>
          <w:sz w:val="24"/>
          <w:szCs w:val="24"/>
          <w:lang w:val="id-ID"/>
        </w:rPr>
        <w:t>Ne</w:t>
      </w:r>
      <w:r w:rsidRPr="00AB274D">
        <w:rPr>
          <w:rFonts w:asciiTheme="majorHAnsi" w:eastAsia="Cambria" w:hAnsiTheme="majorHAnsi" w:cs="Cambria"/>
          <w:spacing w:val="-1"/>
          <w:sz w:val="24"/>
          <w:szCs w:val="24"/>
          <w:lang w:val="id-ID"/>
        </w:rPr>
        <w:t>g</w:t>
      </w:r>
      <w:r w:rsidRPr="00AB274D">
        <w:rPr>
          <w:rFonts w:asciiTheme="majorHAnsi" w:eastAsia="Cambria" w:hAnsiTheme="majorHAnsi" w:cs="Cambria"/>
          <w:sz w:val="24"/>
          <w:szCs w:val="24"/>
          <w:lang w:val="id-ID"/>
        </w:rPr>
        <w:t>eri _____________.</w:t>
      </w:r>
    </w:p>
    <w:p w:rsidR="00781E96" w:rsidRPr="00AB274D" w:rsidRDefault="00781E96" w:rsidP="00781E96">
      <w:pPr>
        <w:spacing w:before="360" w:after="120"/>
        <w:ind w:left="187"/>
        <w:jc w:val="both"/>
        <w:rPr>
          <w:rFonts w:asciiTheme="majorHAnsi" w:eastAsia="Cambria" w:hAnsiTheme="majorHAnsi" w:cs="Cambria"/>
          <w:sz w:val="24"/>
          <w:szCs w:val="24"/>
          <w:lang w:val="id-ID"/>
        </w:rPr>
      </w:pPr>
      <w:r w:rsidRPr="00AB274D">
        <w:rPr>
          <w:rFonts w:asciiTheme="majorHAnsi" w:eastAsia="Cambria" w:hAnsiTheme="majorHAnsi" w:cs="Cambria"/>
          <w:sz w:val="24"/>
          <w:szCs w:val="24"/>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tbl>
      <w:tblPr>
        <w:tblStyle w:val="TableGrid"/>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853"/>
        <w:gridCol w:w="4300"/>
      </w:tblGrid>
      <w:tr w:rsidR="00781E96" w:rsidRPr="00AB274D" w:rsidTr="00D1156F">
        <w:trPr>
          <w:jc w:val="center"/>
        </w:trPr>
        <w:tc>
          <w:tcPr>
            <w:tcW w:w="9501" w:type="dxa"/>
            <w:gridSpan w:val="3"/>
          </w:tcPr>
          <w:p w:rsidR="00781E96" w:rsidRPr="005771C9" w:rsidRDefault="00781E96" w:rsidP="00D1156F">
            <w:pPr>
              <w:spacing w:after="200" w:line="276" w:lineRule="auto"/>
              <w:jc w:val="center"/>
              <w:rPr>
                <w:rFonts w:asciiTheme="majorHAnsi" w:hAnsiTheme="majorHAnsi"/>
                <w:b/>
                <w:sz w:val="24"/>
                <w:szCs w:val="24"/>
              </w:rPr>
            </w:pPr>
            <w:r w:rsidRPr="00AB274D">
              <w:rPr>
                <w:rFonts w:asciiTheme="majorHAnsi" w:hAnsiTheme="majorHAnsi"/>
                <w:b/>
                <w:sz w:val="24"/>
                <w:szCs w:val="24"/>
                <w:lang w:val="id-ID"/>
              </w:rPr>
              <w:t>Para Pihak</w:t>
            </w:r>
            <w:r w:rsidR="007706FA">
              <w:rPr>
                <w:rFonts w:asciiTheme="majorHAnsi" w:hAnsiTheme="majorHAnsi"/>
                <w:b/>
                <w:sz w:val="24"/>
                <w:szCs w:val="24"/>
              </w:rPr>
              <w:t>,</w:t>
            </w:r>
          </w:p>
        </w:tc>
      </w:tr>
      <w:tr w:rsidR="00781E96" w:rsidRPr="00AB274D" w:rsidTr="00D1156F">
        <w:trPr>
          <w:jc w:val="center"/>
        </w:trPr>
        <w:tc>
          <w:tcPr>
            <w:tcW w:w="4348" w:type="dxa"/>
          </w:tcPr>
          <w:p w:rsidR="00781E96" w:rsidRPr="005771C9" w:rsidRDefault="00781E96" w:rsidP="00D1156F">
            <w:pPr>
              <w:spacing w:after="200" w:line="276" w:lineRule="auto"/>
              <w:jc w:val="center"/>
              <w:rPr>
                <w:rFonts w:asciiTheme="majorHAnsi" w:hAnsiTheme="majorHAnsi"/>
                <w:b/>
                <w:sz w:val="24"/>
                <w:szCs w:val="24"/>
              </w:rPr>
            </w:pPr>
            <w:r w:rsidRPr="00AB274D">
              <w:rPr>
                <w:rFonts w:asciiTheme="majorHAnsi" w:hAnsiTheme="majorHAnsi"/>
                <w:b/>
                <w:sz w:val="24"/>
                <w:szCs w:val="24"/>
                <w:lang w:val="id-ID"/>
              </w:rPr>
              <w:t>Pihak Pertama</w:t>
            </w:r>
            <w:r w:rsidR="007706FA">
              <w:rPr>
                <w:rFonts w:asciiTheme="majorHAnsi" w:hAnsiTheme="majorHAnsi"/>
                <w:b/>
                <w:sz w:val="24"/>
                <w:szCs w:val="24"/>
              </w:rPr>
              <w:t>,</w:t>
            </w:r>
          </w:p>
        </w:tc>
        <w:tc>
          <w:tcPr>
            <w:tcW w:w="853" w:type="dxa"/>
          </w:tcPr>
          <w:p w:rsidR="00781E96" w:rsidRPr="00AB274D" w:rsidRDefault="00781E96" w:rsidP="00D1156F">
            <w:pPr>
              <w:jc w:val="center"/>
              <w:rPr>
                <w:rFonts w:asciiTheme="majorHAnsi" w:hAnsiTheme="majorHAnsi"/>
                <w:b/>
                <w:sz w:val="24"/>
                <w:szCs w:val="24"/>
                <w:lang w:val="id-ID"/>
              </w:rPr>
            </w:pPr>
          </w:p>
        </w:tc>
        <w:tc>
          <w:tcPr>
            <w:tcW w:w="4300" w:type="dxa"/>
          </w:tcPr>
          <w:p w:rsidR="00781E96" w:rsidRPr="005771C9" w:rsidRDefault="00781E96" w:rsidP="00D1156F">
            <w:pPr>
              <w:spacing w:after="200" w:line="276" w:lineRule="auto"/>
              <w:jc w:val="center"/>
              <w:rPr>
                <w:rFonts w:asciiTheme="majorHAnsi" w:hAnsiTheme="majorHAnsi"/>
                <w:b/>
                <w:sz w:val="24"/>
                <w:szCs w:val="24"/>
              </w:rPr>
            </w:pPr>
            <w:r w:rsidRPr="00AB274D">
              <w:rPr>
                <w:rFonts w:asciiTheme="majorHAnsi" w:hAnsiTheme="majorHAnsi"/>
                <w:b/>
                <w:sz w:val="24"/>
                <w:szCs w:val="24"/>
                <w:lang w:val="id-ID"/>
              </w:rPr>
              <w:t>Pihak Kedua</w:t>
            </w:r>
            <w:r w:rsidR="007706FA">
              <w:rPr>
                <w:rFonts w:asciiTheme="majorHAnsi" w:hAnsiTheme="majorHAnsi"/>
                <w:b/>
                <w:sz w:val="24"/>
                <w:szCs w:val="24"/>
              </w:rPr>
              <w:t>,</w:t>
            </w:r>
          </w:p>
        </w:tc>
      </w:tr>
      <w:tr w:rsidR="00781E96" w:rsidRPr="00AB274D" w:rsidTr="00D1156F">
        <w:trPr>
          <w:jc w:val="center"/>
        </w:trPr>
        <w:tc>
          <w:tcPr>
            <w:tcW w:w="4348" w:type="dxa"/>
          </w:tcPr>
          <w:p w:rsidR="00781E96" w:rsidRPr="00AB274D" w:rsidRDefault="00781E96" w:rsidP="00D1156F">
            <w:pPr>
              <w:jc w:val="center"/>
              <w:rPr>
                <w:rFonts w:asciiTheme="majorHAnsi" w:hAnsiTheme="majorHAnsi"/>
                <w:b/>
                <w:sz w:val="24"/>
                <w:szCs w:val="24"/>
                <w:lang w:val="id-ID"/>
              </w:rPr>
            </w:pPr>
          </w:p>
          <w:p w:rsidR="00781E96" w:rsidRPr="00AB274D" w:rsidRDefault="00781E96" w:rsidP="00D1156F">
            <w:pPr>
              <w:rPr>
                <w:rFonts w:asciiTheme="majorHAnsi" w:hAnsiTheme="majorHAnsi"/>
                <w:b/>
                <w:sz w:val="24"/>
                <w:szCs w:val="24"/>
                <w:lang w:val="id-ID"/>
              </w:rPr>
            </w:pPr>
          </w:p>
          <w:p w:rsidR="00781E96" w:rsidRPr="00AB274D" w:rsidRDefault="00781E96" w:rsidP="00D1156F">
            <w:pPr>
              <w:jc w:val="center"/>
              <w:rPr>
                <w:rFonts w:asciiTheme="majorHAnsi" w:hAnsiTheme="majorHAnsi"/>
                <w:color w:val="A6A6A6" w:themeColor="background1" w:themeShade="A6"/>
                <w:szCs w:val="24"/>
                <w:lang w:val="id-ID"/>
              </w:rPr>
            </w:pPr>
            <w:r w:rsidRPr="00AB274D">
              <w:rPr>
                <w:rFonts w:asciiTheme="majorHAnsi" w:hAnsiTheme="majorHAnsi"/>
                <w:color w:val="A6A6A6" w:themeColor="background1" w:themeShade="A6"/>
                <w:szCs w:val="24"/>
                <w:lang w:val="id-ID"/>
              </w:rPr>
              <w:t>M</w:t>
            </w:r>
            <w:r w:rsidR="00364055" w:rsidRPr="00AB274D">
              <w:rPr>
                <w:rFonts w:asciiTheme="majorHAnsi" w:hAnsiTheme="majorHAnsi"/>
                <w:color w:val="A6A6A6" w:themeColor="background1" w:themeShade="A6"/>
                <w:szCs w:val="24"/>
                <w:lang w:val="id-ID"/>
              </w:rPr>
              <w:t>e</w:t>
            </w:r>
            <w:r w:rsidRPr="00AB274D">
              <w:rPr>
                <w:rFonts w:asciiTheme="majorHAnsi" w:hAnsiTheme="majorHAnsi"/>
                <w:color w:val="A6A6A6" w:themeColor="background1" w:themeShade="A6"/>
                <w:szCs w:val="24"/>
                <w:lang w:val="id-ID"/>
              </w:rPr>
              <w:t>terai Tempel</w:t>
            </w:r>
          </w:p>
          <w:p w:rsidR="00781E96" w:rsidRPr="00AB274D" w:rsidRDefault="00781E96" w:rsidP="00D1156F">
            <w:pPr>
              <w:jc w:val="center"/>
              <w:rPr>
                <w:rFonts w:asciiTheme="majorHAnsi" w:hAnsiTheme="majorHAnsi"/>
                <w:color w:val="A6A6A6" w:themeColor="background1" w:themeShade="A6"/>
                <w:szCs w:val="24"/>
                <w:lang w:val="id-ID"/>
              </w:rPr>
            </w:pPr>
            <w:r w:rsidRPr="00AB274D">
              <w:rPr>
                <w:rFonts w:asciiTheme="majorHAnsi" w:hAnsiTheme="majorHAnsi"/>
                <w:color w:val="A6A6A6" w:themeColor="background1" w:themeShade="A6"/>
                <w:szCs w:val="24"/>
                <w:lang w:val="id-ID"/>
              </w:rPr>
              <w:t>Rp6.000</w:t>
            </w:r>
          </w:p>
          <w:p w:rsidR="00781E96" w:rsidRPr="00AB274D" w:rsidRDefault="00781E96" w:rsidP="00D1156F">
            <w:pPr>
              <w:jc w:val="center"/>
              <w:rPr>
                <w:rFonts w:asciiTheme="majorHAnsi" w:hAnsiTheme="majorHAnsi"/>
                <w:sz w:val="24"/>
                <w:szCs w:val="24"/>
                <w:lang w:val="id-ID"/>
              </w:rPr>
            </w:pPr>
          </w:p>
        </w:tc>
        <w:tc>
          <w:tcPr>
            <w:tcW w:w="853" w:type="dxa"/>
          </w:tcPr>
          <w:p w:rsidR="00781E96" w:rsidRPr="00AB274D" w:rsidRDefault="00781E96" w:rsidP="00D1156F">
            <w:pPr>
              <w:jc w:val="center"/>
              <w:rPr>
                <w:rFonts w:asciiTheme="majorHAnsi" w:hAnsiTheme="majorHAnsi"/>
                <w:b/>
                <w:sz w:val="24"/>
                <w:szCs w:val="24"/>
                <w:lang w:val="id-ID"/>
              </w:rPr>
            </w:pPr>
          </w:p>
        </w:tc>
        <w:tc>
          <w:tcPr>
            <w:tcW w:w="4300" w:type="dxa"/>
          </w:tcPr>
          <w:p w:rsidR="00781E96" w:rsidRPr="00AB274D" w:rsidRDefault="00781E96" w:rsidP="00D1156F">
            <w:pPr>
              <w:jc w:val="center"/>
              <w:rPr>
                <w:rFonts w:asciiTheme="majorHAnsi" w:hAnsiTheme="majorHAnsi"/>
                <w:b/>
                <w:sz w:val="24"/>
                <w:szCs w:val="24"/>
                <w:lang w:val="id-ID"/>
              </w:rPr>
            </w:pPr>
          </w:p>
        </w:tc>
      </w:tr>
      <w:tr w:rsidR="00781E96" w:rsidRPr="00AB274D" w:rsidTr="00D1156F">
        <w:trPr>
          <w:jc w:val="center"/>
        </w:trPr>
        <w:tc>
          <w:tcPr>
            <w:tcW w:w="4348" w:type="dxa"/>
            <w:tcBorders>
              <w:bottom w:val="single" w:sz="4" w:space="0" w:color="auto"/>
            </w:tcBorders>
          </w:tcPr>
          <w:p w:rsidR="00781E96" w:rsidRPr="00AB274D" w:rsidRDefault="00781E96" w:rsidP="00D1156F">
            <w:pPr>
              <w:jc w:val="center"/>
              <w:rPr>
                <w:rFonts w:asciiTheme="majorHAnsi" w:hAnsiTheme="majorHAnsi"/>
                <w:b/>
                <w:sz w:val="24"/>
                <w:szCs w:val="24"/>
                <w:lang w:val="id-ID"/>
              </w:rPr>
            </w:pPr>
          </w:p>
        </w:tc>
        <w:tc>
          <w:tcPr>
            <w:tcW w:w="853" w:type="dxa"/>
          </w:tcPr>
          <w:p w:rsidR="00781E96" w:rsidRPr="00AB274D" w:rsidRDefault="00781E96" w:rsidP="00D1156F">
            <w:pPr>
              <w:jc w:val="center"/>
              <w:rPr>
                <w:rFonts w:asciiTheme="majorHAnsi" w:hAnsiTheme="majorHAnsi"/>
                <w:b/>
                <w:sz w:val="24"/>
                <w:szCs w:val="24"/>
                <w:lang w:val="id-ID"/>
              </w:rPr>
            </w:pPr>
          </w:p>
        </w:tc>
        <w:tc>
          <w:tcPr>
            <w:tcW w:w="4300" w:type="dxa"/>
            <w:tcBorders>
              <w:bottom w:val="single" w:sz="4" w:space="0" w:color="auto"/>
            </w:tcBorders>
          </w:tcPr>
          <w:p w:rsidR="00781E96" w:rsidRPr="00AB274D" w:rsidRDefault="00781E96" w:rsidP="00D1156F">
            <w:pPr>
              <w:jc w:val="center"/>
              <w:rPr>
                <w:rFonts w:asciiTheme="majorHAnsi" w:hAnsiTheme="majorHAnsi"/>
                <w:b/>
                <w:sz w:val="24"/>
                <w:szCs w:val="24"/>
                <w:lang w:val="id-ID"/>
              </w:rPr>
            </w:pPr>
          </w:p>
        </w:tc>
      </w:tr>
      <w:tr w:rsidR="00781E96" w:rsidRPr="00AB274D" w:rsidTr="00D1156F">
        <w:trPr>
          <w:jc w:val="center"/>
        </w:trPr>
        <w:tc>
          <w:tcPr>
            <w:tcW w:w="4348" w:type="dxa"/>
            <w:tcBorders>
              <w:top w:val="single" w:sz="4" w:space="0" w:color="auto"/>
            </w:tcBorders>
          </w:tcPr>
          <w:p w:rsidR="00781E96" w:rsidRPr="00AB274D" w:rsidRDefault="00781E96" w:rsidP="00D1156F">
            <w:pPr>
              <w:jc w:val="center"/>
              <w:rPr>
                <w:rFonts w:asciiTheme="majorHAnsi" w:hAnsiTheme="majorHAnsi"/>
                <w:b/>
                <w:sz w:val="24"/>
                <w:szCs w:val="24"/>
                <w:lang w:val="id-ID"/>
              </w:rPr>
            </w:pPr>
          </w:p>
        </w:tc>
        <w:tc>
          <w:tcPr>
            <w:tcW w:w="853" w:type="dxa"/>
          </w:tcPr>
          <w:p w:rsidR="00781E96" w:rsidRPr="00AB274D" w:rsidRDefault="00781E96" w:rsidP="00D1156F">
            <w:pPr>
              <w:rPr>
                <w:rFonts w:asciiTheme="majorHAnsi" w:hAnsiTheme="majorHAnsi"/>
                <w:b/>
                <w:sz w:val="24"/>
                <w:szCs w:val="24"/>
                <w:lang w:val="id-ID"/>
              </w:rPr>
            </w:pPr>
          </w:p>
        </w:tc>
        <w:tc>
          <w:tcPr>
            <w:tcW w:w="4300" w:type="dxa"/>
            <w:tcBorders>
              <w:top w:val="single" w:sz="4" w:space="0" w:color="auto"/>
            </w:tcBorders>
          </w:tcPr>
          <w:p w:rsidR="00781E96" w:rsidRPr="00AB274D" w:rsidRDefault="00781E96" w:rsidP="00D1156F">
            <w:pPr>
              <w:jc w:val="center"/>
              <w:rPr>
                <w:rFonts w:asciiTheme="majorHAnsi" w:hAnsiTheme="majorHAnsi"/>
                <w:b/>
                <w:sz w:val="24"/>
                <w:szCs w:val="24"/>
                <w:lang w:val="id-ID"/>
              </w:rPr>
            </w:pPr>
          </w:p>
        </w:tc>
      </w:tr>
    </w:tbl>
    <w:p w:rsidR="00781E96" w:rsidRPr="00AB274D" w:rsidRDefault="00781E96" w:rsidP="00781E96">
      <w:pPr>
        <w:rPr>
          <w:sz w:val="24"/>
          <w:szCs w:val="24"/>
          <w:lang w:val="id-ID"/>
        </w:rPr>
      </w:pPr>
    </w:p>
    <w:p w:rsidR="005A770B" w:rsidRPr="00AB274D" w:rsidRDefault="005A770B" w:rsidP="005A770B">
      <w:pPr>
        <w:jc w:val="center"/>
        <w:rPr>
          <w:rFonts w:asciiTheme="majorHAnsi" w:hAnsiTheme="majorHAnsi"/>
          <w:b/>
          <w:color w:val="FF0000"/>
          <w:sz w:val="28"/>
          <w:szCs w:val="24"/>
          <w:u w:val="single"/>
          <w:lang w:val="id-ID"/>
        </w:rPr>
      </w:pPr>
    </w:p>
    <w:p w:rsidR="005A770B" w:rsidRPr="00AB274D" w:rsidRDefault="005A770B" w:rsidP="005A770B">
      <w:pPr>
        <w:jc w:val="center"/>
        <w:rPr>
          <w:rFonts w:asciiTheme="majorHAnsi" w:hAnsiTheme="majorHAnsi"/>
          <w:b/>
          <w:color w:val="FF0000"/>
          <w:sz w:val="28"/>
          <w:szCs w:val="24"/>
          <w:u w:val="single"/>
          <w:lang w:val="id-ID"/>
        </w:rPr>
      </w:pPr>
    </w:p>
    <w:p w:rsidR="005A770B" w:rsidRPr="00AB274D" w:rsidRDefault="005A770B" w:rsidP="005A770B">
      <w:pPr>
        <w:jc w:val="center"/>
        <w:rPr>
          <w:rFonts w:asciiTheme="majorHAnsi" w:hAnsiTheme="majorHAnsi"/>
          <w:b/>
          <w:color w:val="FF0000"/>
          <w:sz w:val="28"/>
          <w:szCs w:val="24"/>
          <w:u w:val="single"/>
          <w:lang w:val="id-ID"/>
        </w:rPr>
      </w:pPr>
    </w:p>
    <w:p w:rsidR="004C557A" w:rsidRPr="00AB274D" w:rsidRDefault="004C557A" w:rsidP="005A770B">
      <w:pPr>
        <w:jc w:val="center"/>
        <w:rPr>
          <w:rFonts w:asciiTheme="majorHAnsi" w:hAnsiTheme="majorHAnsi"/>
          <w:b/>
          <w:color w:val="FF0000"/>
          <w:sz w:val="28"/>
          <w:szCs w:val="24"/>
          <w:u w:val="single"/>
          <w:lang w:val="id-ID"/>
        </w:rPr>
      </w:pPr>
    </w:p>
    <w:p w:rsidR="004C557A" w:rsidRPr="00AB274D" w:rsidRDefault="004C557A" w:rsidP="005A770B">
      <w:pPr>
        <w:jc w:val="center"/>
        <w:rPr>
          <w:rFonts w:asciiTheme="majorHAnsi" w:hAnsiTheme="majorHAnsi"/>
          <w:b/>
          <w:color w:val="FF0000"/>
          <w:sz w:val="28"/>
          <w:szCs w:val="24"/>
          <w:u w:val="single"/>
          <w:lang w:val="id-ID"/>
        </w:rPr>
      </w:pPr>
    </w:p>
    <w:p w:rsidR="004C557A" w:rsidRPr="00AB274D" w:rsidRDefault="004C557A" w:rsidP="005A770B">
      <w:pPr>
        <w:jc w:val="center"/>
        <w:rPr>
          <w:rFonts w:asciiTheme="majorHAnsi" w:hAnsiTheme="majorHAnsi"/>
          <w:b/>
          <w:color w:val="FF0000"/>
          <w:sz w:val="28"/>
          <w:szCs w:val="24"/>
          <w:u w:val="single"/>
          <w:lang w:val="id-ID"/>
        </w:rPr>
      </w:pPr>
    </w:p>
    <w:p w:rsidR="004C557A" w:rsidRPr="00AB274D" w:rsidRDefault="004C557A" w:rsidP="005A770B">
      <w:pPr>
        <w:jc w:val="center"/>
        <w:rPr>
          <w:rFonts w:asciiTheme="majorHAnsi" w:hAnsiTheme="majorHAnsi"/>
          <w:b/>
          <w:color w:val="FF0000"/>
          <w:sz w:val="28"/>
          <w:szCs w:val="24"/>
          <w:u w:val="single"/>
          <w:lang w:val="id-ID"/>
        </w:rPr>
      </w:pPr>
    </w:p>
    <w:p w:rsidR="004C557A" w:rsidRPr="00AB274D" w:rsidRDefault="004C557A" w:rsidP="005A770B">
      <w:pPr>
        <w:jc w:val="center"/>
        <w:rPr>
          <w:rFonts w:asciiTheme="majorHAnsi" w:hAnsiTheme="majorHAnsi"/>
          <w:b/>
          <w:color w:val="FF0000"/>
          <w:sz w:val="28"/>
          <w:szCs w:val="24"/>
          <w:u w:val="single"/>
          <w:lang w:val="id-ID"/>
        </w:rPr>
      </w:pPr>
    </w:p>
    <w:p w:rsidR="005A770B" w:rsidRPr="009437F4" w:rsidRDefault="005A770B" w:rsidP="005A770B">
      <w:pPr>
        <w:jc w:val="center"/>
        <w:rPr>
          <w:rFonts w:asciiTheme="majorHAnsi" w:hAnsiTheme="majorHAnsi"/>
          <w:b/>
          <w:sz w:val="24"/>
          <w:szCs w:val="24"/>
          <w:u w:val="single"/>
          <w:lang w:val="id-ID"/>
        </w:rPr>
      </w:pPr>
      <w:r w:rsidRPr="009437F4">
        <w:rPr>
          <w:rFonts w:asciiTheme="majorHAnsi" w:hAnsiTheme="majorHAnsi"/>
          <w:b/>
          <w:sz w:val="24"/>
          <w:szCs w:val="24"/>
          <w:u w:val="single"/>
          <w:lang w:val="id-ID"/>
        </w:rPr>
        <w:lastRenderedPageBreak/>
        <w:t>TANDA TERIMA DOKUMEN</w:t>
      </w:r>
    </w:p>
    <w:p w:rsidR="005A770B" w:rsidRPr="00AB274D" w:rsidRDefault="005A770B" w:rsidP="005A770B">
      <w:pPr>
        <w:jc w:val="both"/>
        <w:rPr>
          <w:rFonts w:asciiTheme="majorHAnsi" w:hAnsiTheme="majorHAnsi"/>
          <w:sz w:val="24"/>
          <w:szCs w:val="24"/>
          <w:lang w:val="id-ID"/>
        </w:rPr>
      </w:pPr>
      <w:r w:rsidRPr="00AB274D">
        <w:rPr>
          <w:rFonts w:asciiTheme="majorHAnsi" w:hAnsiTheme="majorHAnsi"/>
          <w:sz w:val="24"/>
          <w:szCs w:val="24"/>
          <w:lang w:val="id-ID"/>
        </w:rPr>
        <w:t>Telah diterima pada hari ini _____________ tanggal __ ___________ ___ bertempat di ________________:</w:t>
      </w:r>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0"/>
        <w:gridCol w:w="1651"/>
        <w:gridCol w:w="280"/>
        <w:gridCol w:w="5711"/>
      </w:tblGrid>
      <w:tr w:rsidR="005A770B" w:rsidRPr="00AB274D" w:rsidTr="00D1156F">
        <w:tc>
          <w:tcPr>
            <w:tcW w:w="1276"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Dari</w:t>
            </w:r>
          </w:p>
        </w:tc>
        <w:tc>
          <w:tcPr>
            <w:tcW w:w="280"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w:t>
            </w:r>
          </w:p>
        </w:tc>
        <w:tc>
          <w:tcPr>
            <w:tcW w:w="1651"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Nama</w:t>
            </w:r>
          </w:p>
        </w:tc>
        <w:tc>
          <w:tcPr>
            <w:tcW w:w="280"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w:t>
            </w:r>
          </w:p>
        </w:tc>
        <w:tc>
          <w:tcPr>
            <w:tcW w:w="5711" w:type="dxa"/>
            <w:tcBorders>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Alamat</w:t>
            </w:r>
          </w:p>
        </w:tc>
        <w:tc>
          <w:tcPr>
            <w:tcW w:w="280"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w:t>
            </w:r>
          </w:p>
        </w:tc>
        <w:tc>
          <w:tcPr>
            <w:tcW w:w="5711" w:type="dxa"/>
            <w:tcBorders>
              <w:top w:val="dashSmallGap" w:sz="4" w:space="0" w:color="auto"/>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5711" w:type="dxa"/>
            <w:tcBorders>
              <w:top w:val="dashSmallGap" w:sz="4" w:space="0" w:color="auto"/>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5711" w:type="dxa"/>
            <w:tcBorders>
              <w:top w:val="dashSmallGap" w:sz="4" w:space="0" w:color="auto"/>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Nomor KTP</w:t>
            </w:r>
          </w:p>
        </w:tc>
        <w:tc>
          <w:tcPr>
            <w:tcW w:w="280"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w:t>
            </w:r>
          </w:p>
        </w:tc>
        <w:tc>
          <w:tcPr>
            <w:tcW w:w="5711" w:type="dxa"/>
            <w:tcBorders>
              <w:top w:val="dashSmallGap" w:sz="4" w:space="0" w:color="auto"/>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7642" w:type="dxa"/>
            <w:gridSpan w:val="3"/>
          </w:tcPr>
          <w:p w:rsidR="005A770B" w:rsidRPr="005771C9" w:rsidRDefault="005A770B" w:rsidP="00D1156F">
            <w:pPr>
              <w:spacing w:after="200" w:line="276" w:lineRule="auto"/>
              <w:rPr>
                <w:rFonts w:asciiTheme="majorHAnsi" w:hAnsiTheme="majorHAnsi"/>
                <w:sz w:val="24"/>
                <w:szCs w:val="24"/>
              </w:rPr>
            </w:pPr>
            <w:r w:rsidRPr="00AB274D">
              <w:rPr>
                <w:rFonts w:asciiTheme="majorHAnsi" w:hAnsiTheme="majorHAnsi"/>
                <w:sz w:val="24"/>
                <w:szCs w:val="24"/>
                <w:lang w:val="id-ID"/>
              </w:rPr>
              <w:t>(“</w:t>
            </w:r>
            <w:r w:rsidRPr="00AB274D">
              <w:rPr>
                <w:rFonts w:asciiTheme="majorHAnsi" w:hAnsiTheme="majorHAnsi"/>
                <w:b/>
                <w:sz w:val="24"/>
                <w:szCs w:val="24"/>
                <w:lang w:val="id-ID"/>
              </w:rPr>
              <w:t>Pemberi</w:t>
            </w:r>
            <w:r w:rsidRPr="00AB274D">
              <w:rPr>
                <w:rFonts w:asciiTheme="majorHAnsi" w:hAnsiTheme="majorHAnsi"/>
                <w:sz w:val="24"/>
                <w:szCs w:val="24"/>
                <w:lang w:val="id-ID"/>
              </w:rPr>
              <w:t>”)</w:t>
            </w:r>
            <w:r w:rsidR="00F7659E">
              <w:rPr>
                <w:rFonts w:asciiTheme="majorHAnsi" w:hAnsiTheme="majorHAnsi"/>
                <w:sz w:val="24"/>
                <w:szCs w:val="24"/>
              </w:rPr>
              <w:t>.</w:t>
            </w: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5711" w:type="dxa"/>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Oleh</w:t>
            </w:r>
          </w:p>
        </w:tc>
        <w:tc>
          <w:tcPr>
            <w:tcW w:w="280"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w:t>
            </w:r>
          </w:p>
        </w:tc>
        <w:tc>
          <w:tcPr>
            <w:tcW w:w="1651"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Nama</w:t>
            </w:r>
          </w:p>
        </w:tc>
        <w:tc>
          <w:tcPr>
            <w:tcW w:w="280"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w:t>
            </w:r>
          </w:p>
        </w:tc>
        <w:tc>
          <w:tcPr>
            <w:tcW w:w="5711" w:type="dxa"/>
            <w:tcBorders>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Alamat</w:t>
            </w:r>
          </w:p>
        </w:tc>
        <w:tc>
          <w:tcPr>
            <w:tcW w:w="280"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w:t>
            </w:r>
          </w:p>
        </w:tc>
        <w:tc>
          <w:tcPr>
            <w:tcW w:w="5711" w:type="dxa"/>
            <w:tcBorders>
              <w:top w:val="dashSmallGap" w:sz="4" w:space="0" w:color="auto"/>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5711" w:type="dxa"/>
            <w:tcBorders>
              <w:top w:val="dashSmallGap" w:sz="4" w:space="0" w:color="auto"/>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5711" w:type="dxa"/>
            <w:tcBorders>
              <w:top w:val="dashSmallGap" w:sz="4" w:space="0" w:color="auto"/>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1651"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Nomor KTP</w:t>
            </w:r>
          </w:p>
        </w:tc>
        <w:tc>
          <w:tcPr>
            <w:tcW w:w="280" w:type="dxa"/>
          </w:tcPr>
          <w:p w:rsidR="005A770B" w:rsidRPr="00AB274D" w:rsidRDefault="005A770B" w:rsidP="00D1156F">
            <w:pPr>
              <w:rPr>
                <w:rFonts w:asciiTheme="majorHAnsi" w:hAnsiTheme="majorHAnsi"/>
                <w:sz w:val="24"/>
                <w:szCs w:val="24"/>
                <w:lang w:val="id-ID"/>
              </w:rPr>
            </w:pPr>
            <w:r w:rsidRPr="00AB274D">
              <w:rPr>
                <w:rFonts w:asciiTheme="majorHAnsi" w:hAnsiTheme="majorHAnsi"/>
                <w:sz w:val="24"/>
                <w:szCs w:val="24"/>
                <w:lang w:val="id-ID"/>
              </w:rPr>
              <w:t>:</w:t>
            </w:r>
          </w:p>
        </w:tc>
        <w:tc>
          <w:tcPr>
            <w:tcW w:w="5711" w:type="dxa"/>
            <w:tcBorders>
              <w:top w:val="dashSmallGap" w:sz="4" w:space="0" w:color="auto"/>
              <w:bottom w:val="dashSmallGap"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c>
          <w:tcPr>
            <w:tcW w:w="1276" w:type="dxa"/>
          </w:tcPr>
          <w:p w:rsidR="005A770B" w:rsidRPr="00AB274D" w:rsidRDefault="005A770B" w:rsidP="00D1156F">
            <w:pPr>
              <w:rPr>
                <w:rFonts w:asciiTheme="majorHAnsi" w:hAnsiTheme="majorHAnsi"/>
                <w:sz w:val="24"/>
                <w:szCs w:val="24"/>
                <w:lang w:val="id-ID"/>
              </w:rPr>
            </w:pPr>
          </w:p>
        </w:tc>
        <w:tc>
          <w:tcPr>
            <w:tcW w:w="280" w:type="dxa"/>
          </w:tcPr>
          <w:p w:rsidR="005A770B" w:rsidRPr="00AB274D" w:rsidRDefault="005A770B" w:rsidP="00D1156F">
            <w:pPr>
              <w:rPr>
                <w:rFonts w:asciiTheme="majorHAnsi" w:hAnsiTheme="majorHAnsi"/>
                <w:sz w:val="24"/>
                <w:szCs w:val="24"/>
                <w:lang w:val="id-ID"/>
              </w:rPr>
            </w:pPr>
          </w:p>
        </w:tc>
        <w:tc>
          <w:tcPr>
            <w:tcW w:w="7642" w:type="dxa"/>
            <w:gridSpan w:val="3"/>
          </w:tcPr>
          <w:p w:rsidR="005A770B" w:rsidRPr="005771C9" w:rsidRDefault="005A770B" w:rsidP="00D1156F">
            <w:pPr>
              <w:spacing w:after="200" w:line="276" w:lineRule="auto"/>
              <w:rPr>
                <w:rFonts w:asciiTheme="majorHAnsi" w:hAnsiTheme="majorHAnsi"/>
                <w:sz w:val="24"/>
                <w:szCs w:val="24"/>
              </w:rPr>
            </w:pPr>
            <w:r w:rsidRPr="00AB274D">
              <w:rPr>
                <w:rFonts w:asciiTheme="majorHAnsi" w:hAnsiTheme="majorHAnsi"/>
                <w:sz w:val="24"/>
                <w:szCs w:val="24"/>
                <w:lang w:val="id-ID"/>
              </w:rPr>
              <w:t>(“</w:t>
            </w:r>
            <w:r w:rsidRPr="00AB274D">
              <w:rPr>
                <w:rFonts w:asciiTheme="majorHAnsi" w:hAnsiTheme="majorHAnsi"/>
                <w:b/>
                <w:sz w:val="24"/>
                <w:szCs w:val="24"/>
                <w:lang w:val="id-ID"/>
              </w:rPr>
              <w:t>Penerima</w:t>
            </w:r>
            <w:r w:rsidRPr="00AB274D">
              <w:rPr>
                <w:rFonts w:asciiTheme="majorHAnsi" w:hAnsiTheme="majorHAnsi"/>
                <w:sz w:val="24"/>
                <w:szCs w:val="24"/>
                <w:lang w:val="id-ID"/>
              </w:rPr>
              <w:t>”)</w:t>
            </w:r>
            <w:r w:rsidR="00F7659E">
              <w:rPr>
                <w:rFonts w:asciiTheme="majorHAnsi" w:hAnsiTheme="majorHAnsi"/>
                <w:sz w:val="24"/>
                <w:szCs w:val="24"/>
              </w:rPr>
              <w:t>.</w:t>
            </w:r>
          </w:p>
        </w:tc>
      </w:tr>
    </w:tbl>
    <w:p w:rsidR="005A770B" w:rsidRPr="00AB274D" w:rsidRDefault="005A770B" w:rsidP="005A770B">
      <w:pPr>
        <w:spacing w:before="240" w:after="240" w:line="240" w:lineRule="auto"/>
        <w:jc w:val="both"/>
        <w:rPr>
          <w:rFonts w:asciiTheme="majorHAnsi" w:hAnsiTheme="majorHAnsi"/>
          <w:sz w:val="24"/>
          <w:szCs w:val="24"/>
          <w:lang w:val="id-ID"/>
        </w:rPr>
      </w:pPr>
      <w:r w:rsidRPr="00AB274D">
        <w:rPr>
          <w:rFonts w:asciiTheme="majorHAnsi" w:hAnsiTheme="majorHAnsi"/>
          <w:sz w:val="24"/>
          <w:szCs w:val="24"/>
          <w:lang w:val="id-ID"/>
        </w:rPr>
        <w:t xml:space="preserve">Dokumen Tanah sebagaimana dimaksud dalam Pasal 5 ayat (2) huruf a </w:t>
      </w:r>
      <w:r w:rsidRPr="00AB274D">
        <w:rPr>
          <w:rFonts w:asciiTheme="majorHAnsi" w:hAnsiTheme="majorHAnsi"/>
          <w:b/>
          <w:sz w:val="24"/>
          <w:szCs w:val="24"/>
          <w:lang w:val="id-ID"/>
        </w:rPr>
        <w:t>P</w:t>
      </w:r>
      <w:r w:rsidR="004C557A" w:rsidRPr="00AB274D">
        <w:rPr>
          <w:rFonts w:asciiTheme="majorHAnsi" w:hAnsiTheme="majorHAnsi"/>
          <w:b/>
          <w:sz w:val="24"/>
          <w:szCs w:val="24"/>
          <w:lang w:val="id-ID"/>
        </w:rPr>
        <w:t>ERJANJIAN AGEN PROPERTI</w:t>
      </w:r>
      <w:r w:rsidRPr="00AB274D">
        <w:rPr>
          <w:rFonts w:asciiTheme="majorHAnsi" w:hAnsiTheme="majorHAnsi"/>
          <w:sz w:val="24"/>
          <w:szCs w:val="24"/>
          <w:lang w:val="id-ID"/>
        </w:rPr>
        <w:t xml:space="preserve"> Nomor _______________ Tanggal ____________ sebagai berikut</w:t>
      </w:r>
      <w:r w:rsidR="00361761">
        <w:rPr>
          <w:rFonts w:asciiTheme="majorHAnsi" w:hAnsiTheme="majorHAns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
        <w:gridCol w:w="8799"/>
      </w:tblGrid>
      <w:tr w:rsidR="005A770B" w:rsidRPr="00AB274D" w:rsidTr="00D1156F">
        <w:tc>
          <w:tcPr>
            <w:tcW w:w="399" w:type="dxa"/>
          </w:tcPr>
          <w:p w:rsidR="005A770B" w:rsidRPr="00AB274D" w:rsidRDefault="005A770B" w:rsidP="00D1156F">
            <w:pPr>
              <w:spacing w:before="120" w:after="120"/>
              <w:rPr>
                <w:rFonts w:asciiTheme="majorHAnsi" w:hAnsiTheme="majorHAnsi"/>
                <w:sz w:val="24"/>
                <w:szCs w:val="24"/>
                <w:lang w:val="id-ID"/>
              </w:rPr>
            </w:pPr>
            <w:r w:rsidRPr="00AB274D">
              <w:rPr>
                <w:rFonts w:asciiTheme="majorHAnsi" w:hAnsiTheme="majorHAnsi"/>
                <w:sz w:val="24"/>
                <w:szCs w:val="24"/>
                <w:lang w:val="id-ID"/>
              </w:rPr>
              <w:t xml:space="preserve">1. </w:t>
            </w:r>
          </w:p>
        </w:tc>
        <w:tc>
          <w:tcPr>
            <w:tcW w:w="8799" w:type="dxa"/>
          </w:tcPr>
          <w:p w:rsidR="005A770B" w:rsidRPr="00AB274D" w:rsidRDefault="005A770B" w:rsidP="00D1156F">
            <w:pPr>
              <w:spacing w:before="120" w:after="120"/>
              <w:jc w:val="both"/>
              <w:rPr>
                <w:rFonts w:asciiTheme="majorHAnsi" w:hAnsiTheme="majorHAnsi"/>
                <w:sz w:val="24"/>
                <w:szCs w:val="24"/>
                <w:lang w:val="id-ID"/>
              </w:rPr>
            </w:pPr>
            <w:r w:rsidRPr="00AB274D">
              <w:rPr>
                <w:rFonts w:asciiTheme="majorHAnsi" w:hAnsiTheme="majorHAnsi"/>
                <w:sz w:val="24"/>
                <w:szCs w:val="24"/>
                <w:lang w:val="id-ID"/>
              </w:rPr>
              <w:t>Fotokopi Sertifikat Tanah Hak _____________ (H__) Nomor ____________ tanggal ______________ atas nama _______________, yang terletak di Provinsi ______________, Kabupaten _______________, Kecamatan _______________, Kelurahan/Desa _______________.</w:t>
            </w:r>
          </w:p>
        </w:tc>
      </w:tr>
      <w:tr w:rsidR="005A770B" w:rsidRPr="00AB274D" w:rsidTr="00D1156F">
        <w:tc>
          <w:tcPr>
            <w:tcW w:w="399" w:type="dxa"/>
          </w:tcPr>
          <w:p w:rsidR="005A770B" w:rsidRPr="00AB274D" w:rsidRDefault="005A770B" w:rsidP="00D1156F">
            <w:pPr>
              <w:spacing w:before="120" w:after="120"/>
              <w:rPr>
                <w:rFonts w:asciiTheme="majorHAnsi" w:hAnsiTheme="majorHAnsi"/>
                <w:sz w:val="24"/>
                <w:szCs w:val="24"/>
                <w:lang w:val="id-ID"/>
              </w:rPr>
            </w:pPr>
            <w:r w:rsidRPr="00AB274D">
              <w:rPr>
                <w:rFonts w:asciiTheme="majorHAnsi" w:hAnsiTheme="majorHAnsi"/>
                <w:sz w:val="24"/>
                <w:szCs w:val="24"/>
                <w:lang w:val="id-ID"/>
              </w:rPr>
              <w:t>2.</w:t>
            </w:r>
          </w:p>
        </w:tc>
        <w:tc>
          <w:tcPr>
            <w:tcW w:w="8799" w:type="dxa"/>
          </w:tcPr>
          <w:p w:rsidR="005A770B" w:rsidRPr="00AB274D" w:rsidRDefault="005A770B" w:rsidP="00D1156F">
            <w:pPr>
              <w:spacing w:before="120" w:after="120"/>
              <w:rPr>
                <w:rFonts w:asciiTheme="majorHAnsi" w:hAnsiTheme="majorHAnsi"/>
                <w:sz w:val="24"/>
                <w:szCs w:val="24"/>
                <w:lang w:val="id-ID"/>
              </w:rPr>
            </w:pPr>
            <w:r w:rsidRPr="00AB274D">
              <w:rPr>
                <w:rFonts w:asciiTheme="majorHAnsi" w:hAnsiTheme="majorHAnsi"/>
                <w:sz w:val="24"/>
                <w:szCs w:val="24"/>
                <w:lang w:val="id-ID"/>
              </w:rPr>
              <w:t>Fotokopi Kartu Keluarga atas nama __________________________.</w:t>
            </w:r>
          </w:p>
        </w:tc>
      </w:tr>
      <w:tr w:rsidR="005A770B" w:rsidRPr="00AB274D" w:rsidTr="00D1156F">
        <w:tc>
          <w:tcPr>
            <w:tcW w:w="399" w:type="dxa"/>
          </w:tcPr>
          <w:p w:rsidR="005A770B" w:rsidRPr="00AB274D" w:rsidRDefault="005A770B" w:rsidP="00D1156F">
            <w:pPr>
              <w:spacing w:before="120" w:after="120"/>
              <w:rPr>
                <w:rFonts w:asciiTheme="majorHAnsi" w:hAnsiTheme="majorHAnsi"/>
                <w:sz w:val="24"/>
                <w:szCs w:val="24"/>
                <w:lang w:val="id-ID"/>
              </w:rPr>
            </w:pPr>
            <w:r w:rsidRPr="00AB274D">
              <w:rPr>
                <w:rFonts w:asciiTheme="majorHAnsi" w:hAnsiTheme="majorHAnsi"/>
                <w:sz w:val="24"/>
                <w:szCs w:val="24"/>
                <w:lang w:val="id-ID"/>
              </w:rPr>
              <w:t>3.</w:t>
            </w:r>
          </w:p>
        </w:tc>
        <w:tc>
          <w:tcPr>
            <w:tcW w:w="8799" w:type="dxa"/>
          </w:tcPr>
          <w:p w:rsidR="005A770B" w:rsidRPr="00AB274D" w:rsidRDefault="005A770B" w:rsidP="00D1156F">
            <w:pPr>
              <w:spacing w:before="120" w:after="120"/>
              <w:rPr>
                <w:rFonts w:asciiTheme="majorHAnsi" w:hAnsiTheme="majorHAnsi"/>
                <w:sz w:val="24"/>
                <w:szCs w:val="24"/>
                <w:lang w:val="id-ID"/>
              </w:rPr>
            </w:pPr>
            <w:r w:rsidRPr="00AB274D">
              <w:rPr>
                <w:rFonts w:asciiTheme="majorHAnsi" w:hAnsiTheme="majorHAnsi"/>
                <w:sz w:val="24"/>
                <w:szCs w:val="24"/>
                <w:lang w:val="id-ID"/>
              </w:rPr>
              <w:t>Fotokopi Kartu Tanda Penduduk atas nama ________________.</w:t>
            </w:r>
          </w:p>
        </w:tc>
      </w:tr>
      <w:tr w:rsidR="005A770B" w:rsidRPr="00AB274D" w:rsidTr="00D1156F">
        <w:tc>
          <w:tcPr>
            <w:tcW w:w="399" w:type="dxa"/>
          </w:tcPr>
          <w:p w:rsidR="005A770B" w:rsidRPr="00AB274D" w:rsidRDefault="005A770B" w:rsidP="00D1156F">
            <w:pPr>
              <w:spacing w:before="120" w:after="120"/>
              <w:rPr>
                <w:rFonts w:asciiTheme="majorHAnsi" w:hAnsiTheme="majorHAnsi"/>
                <w:sz w:val="24"/>
                <w:szCs w:val="24"/>
                <w:lang w:val="id-ID"/>
              </w:rPr>
            </w:pPr>
            <w:r w:rsidRPr="00AB274D">
              <w:rPr>
                <w:rFonts w:asciiTheme="majorHAnsi" w:hAnsiTheme="majorHAnsi"/>
                <w:sz w:val="24"/>
                <w:szCs w:val="24"/>
                <w:lang w:val="id-ID"/>
              </w:rPr>
              <w:t>4.</w:t>
            </w:r>
          </w:p>
        </w:tc>
        <w:tc>
          <w:tcPr>
            <w:tcW w:w="8799" w:type="dxa"/>
          </w:tcPr>
          <w:p w:rsidR="005A770B" w:rsidRPr="00AB274D" w:rsidRDefault="005A770B" w:rsidP="00D1156F">
            <w:pPr>
              <w:spacing w:before="120" w:after="120"/>
              <w:rPr>
                <w:rFonts w:asciiTheme="majorHAnsi" w:hAnsiTheme="majorHAnsi"/>
                <w:sz w:val="24"/>
                <w:szCs w:val="24"/>
                <w:lang w:val="id-ID"/>
              </w:rPr>
            </w:pPr>
            <w:r w:rsidRPr="00AB274D">
              <w:rPr>
                <w:rFonts w:asciiTheme="majorHAnsi" w:hAnsiTheme="majorHAnsi"/>
                <w:sz w:val="24"/>
                <w:szCs w:val="24"/>
                <w:lang w:val="id-ID"/>
              </w:rPr>
              <w:t>Fotokopi Kartu Tanda Penduduk atas nama ________________.</w:t>
            </w:r>
          </w:p>
        </w:tc>
      </w:tr>
      <w:tr w:rsidR="005A770B" w:rsidRPr="00AB274D" w:rsidTr="00D1156F">
        <w:tc>
          <w:tcPr>
            <w:tcW w:w="399" w:type="dxa"/>
          </w:tcPr>
          <w:p w:rsidR="005A770B" w:rsidRPr="00AB274D" w:rsidRDefault="005A770B" w:rsidP="00D1156F">
            <w:pPr>
              <w:spacing w:before="120" w:after="120"/>
              <w:rPr>
                <w:rFonts w:asciiTheme="majorHAnsi" w:hAnsiTheme="majorHAnsi"/>
                <w:sz w:val="24"/>
                <w:szCs w:val="24"/>
                <w:lang w:val="id-ID"/>
              </w:rPr>
            </w:pPr>
            <w:r w:rsidRPr="00AB274D">
              <w:rPr>
                <w:rFonts w:asciiTheme="majorHAnsi" w:hAnsiTheme="majorHAnsi"/>
                <w:sz w:val="24"/>
                <w:szCs w:val="24"/>
                <w:lang w:val="id-ID"/>
              </w:rPr>
              <w:t>5.</w:t>
            </w:r>
          </w:p>
        </w:tc>
        <w:tc>
          <w:tcPr>
            <w:tcW w:w="8799" w:type="dxa"/>
          </w:tcPr>
          <w:p w:rsidR="005A770B" w:rsidRPr="005771C9" w:rsidRDefault="005A770B" w:rsidP="00D1156F">
            <w:pPr>
              <w:spacing w:before="120" w:after="120"/>
              <w:rPr>
                <w:rFonts w:asciiTheme="majorHAnsi" w:hAnsiTheme="majorHAnsi"/>
                <w:sz w:val="24"/>
                <w:szCs w:val="24"/>
              </w:rPr>
            </w:pPr>
            <w:r w:rsidRPr="00AB274D">
              <w:rPr>
                <w:rFonts w:asciiTheme="majorHAnsi" w:hAnsiTheme="majorHAnsi"/>
                <w:sz w:val="24"/>
                <w:szCs w:val="24"/>
                <w:lang w:val="id-ID"/>
              </w:rPr>
              <w:t xml:space="preserve">Asli Surat Kuasa nomor _____________ tanggal ________________. </w:t>
            </w:r>
          </w:p>
        </w:tc>
      </w:tr>
      <w:tr w:rsidR="00361761" w:rsidRPr="00AB274D" w:rsidTr="00D1156F">
        <w:tc>
          <w:tcPr>
            <w:tcW w:w="399" w:type="dxa"/>
          </w:tcPr>
          <w:p w:rsidR="00361761" w:rsidRPr="005771C9" w:rsidRDefault="00361761" w:rsidP="00D1156F">
            <w:pPr>
              <w:spacing w:before="120" w:after="120"/>
              <w:rPr>
                <w:rFonts w:asciiTheme="majorHAnsi" w:hAnsiTheme="majorHAnsi"/>
                <w:sz w:val="24"/>
                <w:szCs w:val="24"/>
              </w:rPr>
            </w:pPr>
            <w:r>
              <w:rPr>
                <w:rFonts w:asciiTheme="majorHAnsi" w:hAnsiTheme="majorHAnsi"/>
                <w:sz w:val="24"/>
                <w:szCs w:val="24"/>
              </w:rPr>
              <w:t>6.</w:t>
            </w:r>
          </w:p>
        </w:tc>
        <w:tc>
          <w:tcPr>
            <w:tcW w:w="8799" w:type="dxa"/>
          </w:tcPr>
          <w:p w:rsidR="00361761" w:rsidRPr="005771C9" w:rsidRDefault="00361761" w:rsidP="00D1156F">
            <w:pPr>
              <w:spacing w:before="120" w:after="120"/>
              <w:rPr>
                <w:rFonts w:asciiTheme="majorHAnsi" w:hAnsiTheme="majorHAnsi"/>
                <w:sz w:val="24"/>
                <w:szCs w:val="24"/>
              </w:rPr>
            </w:pPr>
            <w:r>
              <w:rPr>
                <w:rFonts w:asciiTheme="majorHAnsi" w:hAnsiTheme="majorHAnsi"/>
                <w:sz w:val="24"/>
                <w:szCs w:val="24"/>
              </w:rPr>
              <w:t>_________________________________________________________.</w:t>
            </w:r>
          </w:p>
        </w:tc>
      </w:tr>
    </w:tbl>
    <w:p w:rsidR="005A770B" w:rsidRPr="00AB274D" w:rsidRDefault="005A770B" w:rsidP="005A770B">
      <w:pPr>
        <w:rPr>
          <w:rFonts w:asciiTheme="majorHAnsi" w:hAnsiTheme="majorHAnsi"/>
          <w:sz w:val="24"/>
          <w:szCs w:val="24"/>
          <w:lang w:val="id-ID"/>
        </w:rPr>
      </w:pPr>
    </w:p>
    <w:p w:rsidR="005A770B" w:rsidRPr="00AB274D" w:rsidRDefault="005A770B" w:rsidP="005A770B">
      <w:pPr>
        <w:rPr>
          <w:rFonts w:asciiTheme="majorHAnsi" w:hAnsiTheme="majorHAnsi"/>
          <w:sz w:val="24"/>
          <w:szCs w:val="24"/>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1528"/>
        <w:gridCol w:w="3081"/>
      </w:tblGrid>
      <w:tr w:rsidR="005A770B" w:rsidRPr="00AB274D" w:rsidTr="00D1156F">
        <w:trPr>
          <w:jc w:val="center"/>
        </w:trPr>
        <w:tc>
          <w:tcPr>
            <w:tcW w:w="3080" w:type="dxa"/>
          </w:tcPr>
          <w:p w:rsidR="005A770B" w:rsidRPr="005771C9" w:rsidRDefault="005A770B" w:rsidP="00D1156F">
            <w:pPr>
              <w:spacing w:after="200" w:line="276" w:lineRule="auto"/>
              <w:jc w:val="center"/>
              <w:rPr>
                <w:rFonts w:asciiTheme="majorHAnsi" w:hAnsiTheme="majorHAnsi"/>
                <w:b/>
                <w:sz w:val="24"/>
                <w:szCs w:val="24"/>
              </w:rPr>
            </w:pPr>
            <w:r w:rsidRPr="00AB274D">
              <w:rPr>
                <w:rFonts w:asciiTheme="majorHAnsi" w:hAnsiTheme="majorHAnsi"/>
                <w:b/>
                <w:sz w:val="24"/>
                <w:szCs w:val="24"/>
                <w:lang w:val="id-ID"/>
              </w:rPr>
              <w:t>Pemberi</w:t>
            </w:r>
            <w:r w:rsidR="00F7659E">
              <w:rPr>
                <w:rFonts w:asciiTheme="majorHAnsi" w:hAnsiTheme="majorHAnsi"/>
                <w:b/>
                <w:sz w:val="24"/>
                <w:szCs w:val="24"/>
              </w:rPr>
              <w:t>,</w:t>
            </w:r>
          </w:p>
        </w:tc>
        <w:tc>
          <w:tcPr>
            <w:tcW w:w="1528" w:type="dxa"/>
          </w:tcPr>
          <w:p w:rsidR="005A770B" w:rsidRPr="00AB274D" w:rsidRDefault="005A770B" w:rsidP="00D1156F">
            <w:pPr>
              <w:jc w:val="center"/>
              <w:rPr>
                <w:rFonts w:asciiTheme="majorHAnsi" w:hAnsiTheme="majorHAnsi"/>
                <w:b/>
                <w:sz w:val="24"/>
                <w:szCs w:val="24"/>
                <w:lang w:val="id-ID"/>
              </w:rPr>
            </w:pPr>
          </w:p>
        </w:tc>
        <w:tc>
          <w:tcPr>
            <w:tcW w:w="3081" w:type="dxa"/>
          </w:tcPr>
          <w:p w:rsidR="005A770B" w:rsidRPr="005771C9" w:rsidRDefault="005A770B" w:rsidP="00D1156F">
            <w:pPr>
              <w:spacing w:after="200" w:line="276" w:lineRule="auto"/>
              <w:jc w:val="center"/>
              <w:rPr>
                <w:rFonts w:asciiTheme="majorHAnsi" w:hAnsiTheme="majorHAnsi"/>
                <w:b/>
                <w:sz w:val="24"/>
                <w:szCs w:val="24"/>
              </w:rPr>
            </w:pPr>
            <w:r w:rsidRPr="00AB274D">
              <w:rPr>
                <w:rFonts w:asciiTheme="majorHAnsi" w:hAnsiTheme="majorHAnsi"/>
                <w:b/>
                <w:sz w:val="24"/>
                <w:szCs w:val="24"/>
                <w:lang w:val="id-ID"/>
              </w:rPr>
              <w:t>Penerima</w:t>
            </w:r>
            <w:r w:rsidR="00F7659E">
              <w:rPr>
                <w:rFonts w:asciiTheme="majorHAnsi" w:hAnsiTheme="majorHAnsi"/>
                <w:b/>
                <w:sz w:val="24"/>
                <w:szCs w:val="24"/>
              </w:rPr>
              <w:t>,</w:t>
            </w:r>
          </w:p>
        </w:tc>
      </w:tr>
      <w:tr w:rsidR="005A770B" w:rsidRPr="00AB274D" w:rsidTr="00D1156F">
        <w:trPr>
          <w:jc w:val="center"/>
        </w:trPr>
        <w:tc>
          <w:tcPr>
            <w:tcW w:w="3080" w:type="dxa"/>
            <w:tcBorders>
              <w:bottom w:val="single" w:sz="4" w:space="0" w:color="auto"/>
            </w:tcBorders>
          </w:tcPr>
          <w:p w:rsidR="005A770B" w:rsidRPr="00AB274D" w:rsidRDefault="005A770B" w:rsidP="00D1156F">
            <w:pPr>
              <w:rPr>
                <w:rFonts w:asciiTheme="majorHAnsi" w:hAnsiTheme="majorHAnsi"/>
                <w:sz w:val="24"/>
                <w:szCs w:val="24"/>
                <w:lang w:val="id-ID"/>
              </w:rPr>
            </w:pPr>
          </w:p>
          <w:p w:rsidR="005A770B" w:rsidRPr="00AB274D" w:rsidRDefault="005A770B" w:rsidP="00D1156F">
            <w:pPr>
              <w:rPr>
                <w:rFonts w:asciiTheme="majorHAnsi" w:hAnsiTheme="majorHAnsi"/>
                <w:sz w:val="24"/>
                <w:szCs w:val="24"/>
                <w:lang w:val="id-ID"/>
              </w:rPr>
            </w:pPr>
          </w:p>
          <w:p w:rsidR="00364055" w:rsidRPr="00AB274D" w:rsidRDefault="00364055" w:rsidP="00364055">
            <w:pPr>
              <w:jc w:val="center"/>
              <w:rPr>
                <w:rFonts w:asciiTheme="majorHAnsi" w:hAnsiTheme="majorHAnsi"/>
                <w:color w:val="A6A6A6" w:themeColor="background1" w:themeShade="A6"/>
                <w:sz w:val="18"/>
                <w:szCs w:val="22"/>
                <w:lang w:val="id-ID"/>
              </w:rPr>
            </w:pPr>
            <w:r w:rsidRPr="00AB274D">
              <w:rPr>
                <w:rFonts w:asciiTheme="majorHAnsi" w:hAnsiTheme="majorHAnsi"/>
                <w:color w:val="A6A6A6" w:themeColor="background1" w:themeShade="A6"/>
                <w:sz w:val="18"/>
                <w:szCs w:val="22"/>
                <w:lang w:val="id-ID"/>
              </w:rPr>
              <w:t>Meterai Rp6.000</w:t>
            </w:r>
          </w:p>
          <w:p w:rsidR="00364055" w:rsidRPr="00AB274D" w:rsidRDefault="00364055" w:rsidP="00364055">
            <w:pPr>
              <w:jc w:val="center"/>
              <w:rPr>
                <w:rFonts w:asciiTheme="majorHAnsi" w:hAnsiTheme="majorHAnsi"/>
                <w:color w:val="A6A6A6" w:themeColor="background1" w:themeShade="A6"/>
                <w:sz w:val="18"/>
                <w:szCs w:val="22"/>
                <w:lang w:val="id-ID"/>
              </w:rPr>
            </w:pPr>
          </w:p>
          <w:p w:rsidR="005A770B" w:rsidRPr="00AB274D" w:rsidRDefault="005A770B" w:rsidP="00D1156F">
            <w:pPr>
              <w:rPr>
                <w:rFonts w:asciiTheme="majorHAnsi" w:hAnsiTheme="majorHAnsi"/>
                <w:sz w:val="24"/>
                <w:szCs w:val="24"/>
                <w:lang w:val="id-ID"/>
              </w:rPr>
            </w:pPr>
          </w:p>
          <w:p w:rsidR="005A770B" w:rsidRPr="00AB274D" w:rsidRDefault="005A770B" w:rsidP="00D1156F">
            <w:pPr>
              <w:rPr>
                <w:rFonts w:asciiTheme="majorHAnsi" w:hAnsiTheme="majorHAnsi"/>
                <w:sz w:val="24"/>
                <w:szCs w:val="24"/>
                <w:lang w:val="id-ID"/>
              </w:rPr>
            </w:pPr>
          </w:p>
        </w:tc>
        <w:tc>
          <w:tcPr>
            <w:tcW w:w="1528" w:type="dxa"/>
          </w:tcPr>
          <w:p w:rsidR="005A770B" w:rsidRPr="00AB274D" w:rsidRDefault="005A770B" w:rsidP="00D1156F">
            <w:pPr>
              <w:rPr>
                <w:rFonts w:asciiTheme="majorHAnsi" w:hAnsiTheme="majorHAnsi"/>
                <w:sz w:val="24"/>
                <w:szCs w:val="24"/>
                <w:lang w:val="id-ID"/>
              </w:rPr>
            </w:pPr>
          </w:p>
        </w:tc>
        <w:tc>
          <w:tcPr>
            <w:tcW w:w="3081" w:type="dxa"/>
            <w:tcBorders>
              <w:bottom w:val="single" w:sz="4" w:space="0" w:color="auto"/>
            </w:tcBorders>
          </w:tcPr>
          <w:p w:rsidR="005A770B" w:rsidRPr="00AB274D" w:rsidRDefault="005A770B" w:rsidP="00D1156F">
            <w:pPr>
              <w:rPr>
                <w:rFonts w:asciiTheme="majorHAnsi" w:hAnsiTheme="majorHAnsi"/>
                <w:sz w:val="24"/>
                <w:szCs w:val="24"/>
                <w:lang w:val="id-ID"/>
              </w:rPr>
            </w:pPr>
          </w:p>
        </w:tc>
      </w:tr>
      <w:tr w:rsidR="005A770B" w:rsidRPr="00AB274D" w:rsidTr="00D1156F">
        <w:trPr>
          <w:jc w:val="center"/>
        </w:trPr>
        <w:tc>
          <w:tcPr>
            <w:tcW w:w="3080" w:type="dxa"/>
            <w:tcBorders>
              <w:top w:val="single" w:sz="4" w:space="0" w:color="auto"/>
            </w:tcBorders>
          </w:tcPr>
          <w:p w:rsidR="005A770B" w:rsidRPr="00AB274D" w:rsidRDefault="005A770B" w:rsidP="00D1156F">
            <w:pPr>
              <w:rPr>
                <w:rFonts w:asciiTheme="majorHAnsi" w:hAnsiTheme="majorHAnsi"/>
                <w:sz w:val="24"/>
                <w:szCs w:val="24"/>
                <w:lang w:val="id-ID"/>
              </w:rPr>
            </w:pPr>
          </w:p>
        </w:tc>
        <w:tc>
          <w:tcPr>
            <w:tcW w:w="1528" w:type="dxa"/>
          </w:tcPr>
          <w:p w:rsidR="005A770B" w:rsidRPr="00AB274D" w:rsidRDefault="005A770B" w:rsidP="00D1156F">
            <w:pPr>
              <w:rPr>
                <w:rFonts w:asciiTheme="majorHAnsi" w:hAnsiTheme="majorHAnsi"/>
                <w:sz w:val="24"/>
                <w:szCs w:val="24"/>
                <w:lang w:val="id-ID"/>
              </w:rPr>
            </w:pPr>
          </w:p>
        </w:tc>
        <w:tc>
          <w:tcPr>
            <w:tcW w:w="3081" w:type="dxa"/>
            <w:tcBorders>
              <w:top w:val="single" w:sz="4" w:space="0" w:color="auto"/>
            </w:tcBorders>
          </w:tcPr>
          <w:p w:rsidR="005A770B" w:rsidRPr="00AB274D" w:rsidRDefault="005A770B" w:rsidP="00D1156F">
            <w:pPr>
              <w:rPr>
                <w:rFonts w:asciiTheme="majorHAnsi" w:hAnsiTheme="majorHAnsi"/>
                <w:sz w:val="24"/>
                <w:szCs w:val="24"/>
                <w:lang w:val="id-ID"/>
              </w:rPr>
            </w:pPr>
          </w:p>
        </w:tc>
      </w:tr>
    </w:tbl>
    <w:p w:rsidR="005A770B" w:rsidRPr="00AB274D" w:rsidRDefault="005A770B" w:rsidP="005A770B">
      <w:pPr>
        <w:rPr>
          <w:rFonts w:asciiTheme="majorHAnsi" w:hAnsiTheme="majorHAnsi"/>
          <w:color w:val="FF0000"/>
          <w:sz w:val="24"/>
          <w:szCs w:val="24"/>
          <w:lang w:val="id-ID"/>
        </w:rPr>
      </w:pPr>
    </w:p>
    <w:p w:rsidR="005A770B" w:rsidRPr="00AB274D" w:rsidRDefault="005A770B" w:rsidP="005A770B">
      <w:pPr>
        <w:rPr>
          <w:rFonts w:asciiTheme="majorHAnsi" w:hAnsiTheme="majorHAnsi"/>
          <w:color w:val="FF0000"/>
          <w:sz w:val="24"/>
          <w:szCs w:val="24"/>
          <w:lang w:val="id-ID"/>
        </w:rPr>
      </w:pPr>
    </w:p>
    <w:p w:rsidR="005A770B" w:rsidRPr="00AB274D" w:rsidRDefault="005A770B" w:rsidP="005A770B">
      <w:pPr>
        <w:jc w:val="center"/>
        <w:rPr>
          <w:rFonts w:asciiTheme="majorHAnsi" w:hAnsiTheme="majorHAnsi"/>
          <w:b/>
          <w:sz w:val="24"/>
          <w:szCs w:val="24"/>
          <w:u w:val="single"/>
          <w:lang w:val="id-ID"/>
        </w:rPr>
      </w:pPr>
      <w:bookmarkStart w:id="0" w:name="_GoBack"/>
      <w:bookmarkEnd w:id="0"/>
      <w:r w:rsidRPr="00AB274D">
        <w:rPr>
          <w:rFonts w:asciiTheme="majorHAnsi" w:hAnsiTheme="majorHAnsi"/>
          <w:b/>
          <w:sz w:val="24"/>
          <w:szCs w:val="24"/>
          <w:u w:val="single"/>
          <w:lang w:val="id-ID"/>
        </w:rPr>
        <w:lastRenderedPageBreak/>
        <w:t>SURAT KUASA</w:t>
      </w:r>
    </w:p>
    <w:p w:rsidR="005A770B" w:rsidRPr="00AB274D" w:rsidRDefault="005A770B" w:rsidP="005A770B">
      <w:pPr>
        <w:spacing w:before="240" w:after="240" w:line="240" w:lineRule="auto"/>
        <w:jc w:val="both"/>
        <w:rPr>
          <w:rFonts w:asciiTheme="majorHAnsi" w:eastAsia="Times New Roman" w:hAnsiTheme="majorHAnsi"/>
          <w:lang w:val="id-ID"/>
        </w:rPr>
      </w:pPr>
      <w:r w:rsidRPr="00AB274D">
        <w:rPr>
          <w:rFonts w:asciiTheme="majorHAnsi" w:eastAsia="Times New Roman" w:hAnsiTheme="majorHAnsi"/>
          <w:lang w:val="id-ID"/>
        </w:rPr>
        <w:t>Saya, yang bertanda tangan di bawah ini:</w:t>
      </w:r>
    </w:p>
    <w:tbl>
      <w:tblPr>
        <w:tblW w:w="9558" w:type="dxa"/>
        <w:tblInd w:w="18" w:type="dxa"/>
        <w:tblLayout w:type="fixed"/>
        <w:tblLook w:val="0000" w:firstRow="0" w:lastRow="0" w:firstColumn="0" w:lastColumn="0" w:noHBand="0" w:noVBand="0"/>
      </w:tblPr>
      <w:tblGrid>
        <w:gridCol w:w="450"/>
        <w:gridCol w:w="3192"/>
        <w:gridCol w:w="283"/>
        <w:gridCol w:w="5633"/>
      </w:tblGrid>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1</w:t>
            </w:r>
          </w:p>
        </w:tc>
        <w:tc>
          <w:tcPr>
            <w:tcW w:w="3192"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Nama</w:t>
            </w:r>
          </w:p>
        </w:tc>
        <w:tc>
          <w:tcPr>
            <w:tcW w:w="28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w:t>
            </w:r>
          </w:p>
        </w:tc>
        <w:tc>
          <w:tcPr>
            <w:tcW w:w="563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w:t>
            </w:r>
          </w:p>
        </w:tc>
      </w:tr>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p>
        </w:tc>
        <w:tc>
          <w:tcPr>
            <w:tcW w:w="3192"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Tempat/Tanggal Lahir</w:t>
            </w:r>
          </w:p>
        </w:tc>
        <w:tc>
          <w:tcPr>
            <w:tcW w:w="28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w:t>
            </w:r>
          </w:p>
        </w:tc>
        <w:tc>
          <w:tcPr>
            <w:tcW w:w="563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w:t>
            </w:r>
          </w:p>
        </w:tc>
      </w:tr>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p>
        </w:tc>
        <w:tc>
          <w:tcPr>
            <w:tcW w:w="3192"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Alamat</w:t>
            </w:r>
          </w:p>
        </w:tc>
        <w:tc>
          <w:tcPr>
            <w:tcW w:w="28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w:t>
            </w:r>
          </w:p>
        </w:tc>
        <w:tc>
          <w:tcPr>
            <w:tcW w:w="563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_____________________________________________</w:t>
            </w:r>
          </w:p>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____________________________________________</w:t>
            </w:r>
          </w:p>
        </w:tc>
      </w:tr>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p>
        </w:tc>
        <w:tc>
          <w:tcPr>
            <w:tcW w:w="3192"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No. KTP</w:t>
            </w:r>
          </w:p>
        </w:tc>
        <w:tc>
          <w:tcPr>
            <w:tcW w:w="28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w:t>
            </w:r>
          </w:p>
        </w:tc>
        <w:tc>
          <w:tcPr>
            <w:tcW w:w="563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w:t>
            </w:r>
          </w:p>
        </w:tc>
      </w:tr>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p>
        </w:tc>
        <w:tc>
          <w:tcPr>
            <w:tcW w:w="9108" w:type="dxa"/>
            <w:gridSpan w:val="3"/>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Selanjutnya disebut sebagai “</w:t>
            </w:r>
            <w:r w:rsidRPr="00AB274D">
              <w:rPr>
                <w:rFonts w:asciiTheme="majorHAnsi" w:eastAsia="Times New Roman" w:hAnsiTheme="majorHAnsi"/>
                <w:b/>
                <w:bCs/>
                <w:lang w:val="id-ID"/>
              </w:rPr>
              <w:t>Pemberi Kuasa</w:t>
            </w:r>
            <w:r w:rsidRPr="00AB274D">
              <w:rPr>
                <w:rFonts w:asciiTheme="majorHAnsi" w:eastAsia="Times New Roman" w:hAnsiTheme="majorHAnsi"/>
                <w:lang w:val="id-ID"/>
              </w:rPr>
              <w:t>”.</w:t>
            </w:r>
          </w:p>
        </w:tc>
      </w:tr>
    </w:tbl>
    <w:p w:rsidR="005A770B" w:rsidRPr="00AB274D" w:rsidRDefault="004C557A" w:rsidP="005A770B">
      <w:pPr>
        <w:spacing w:before="240" w:after="240" w:line="240" w:lineRule="auto"/>
        <w:jc w:val="both"/>
        <w:rPr>
          <w:rFonts w:asciiTheme="majorHAnsi" w:eastAsia="Times New Roman" w:hAnsiTheme="majorHAnsi"/>
          <w:lang w:val="id-ID"/>
        </w:rPr>
      </w:pPr>
      <w:r w:rsidRPr="00AB274D">
        <w:rPr>
          <w:rFonts w:asciiTheme="majorHAnsi" w:eastAsia="Times New Roman" w:hAnsiTheme="majorHAnsi"/>
          <w:lang w:val="id-ID"/>
        </w:rPr>
        <w:t>Pemberi Kuasa d</w:t>
      </w:r>
      <w:r w:rsidR="005A770B" w:rsidRPr="00AB274D">
        <w:rPr>
          <w:rFonts w:asciiTheme="majorHAnsi" w:eastAsia="Times New Roman" w:hAnsiTheme="majorHAnsi"/>
          <w:lang w:val="id-ID"/>
        </w:rPr>
        <w:t>engan ini memberikan kuasa kepada:</w:t>
      </w:r>
    </w:p>
    <w:tbl>
      <w:tblPr>
        <w:tblW w:w="9558" w:type="dxa"/>
        <w:tblInd w:w="18" w:type="dxa"/>
        <w:tblLayout w:type="fixed"/>
        <w:tblLook w:val="0000" w:firstRow="0" w:lastRow="0" w:firstColumn="0" w:lastColumn="0" w:noHBand="0" w:noVBand="0"/>
      </w:tblPr>
      <w:tblGrid>
        <w:gridCol w:w="450"/>
        <w:gridCol w:w="3192"/>
        <w:gridCol w:w="283"/>
        <w:gridCol w:w="5633"/>
      </w:tblGrid>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2</w:t>
            </w:r>
          </w:p>
        </w:tc>
        <w:tc>
          <w:tcPr>
            <w:tcW w:w="3192"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Nama</w:t>
            </w:r>
          </w:p>
        </w:tc>
        <w:tc>
          <w:tcPr>
            <w:tcW w:w="28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w:t>
            </w:r>
          </w:p>
        </w:tc>
        <w:tc>
          <w:tcPr>
            <w:tcW w:w="563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w:t>
            </w:r>
          </w:p>
        </w:tc>
      </w:tr>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p>
        </w:tc>
        <w:tc>
          <w:tcPr>
            <w:tcW w:w="3192"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Tempat/Tanggal Lahir</w:t>
            </w:r>
          </w:p>
        </w:tc>
        <w:tc>
          <w:tcPr>
            <w:tcW w:w="28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w:t>
            </w:r>
          </w:p>
        </w:tc>
        <w:tc>
          <w:tcPr>
            <w:tcW w:w="563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w:t>
            </w:r>
          </w:p>
        </w:tc>
      </w:tr>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p>
        </w:tc>
        <w:tc>
          <w:tcPr>
            <w:tcW w:w="3192"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Alamat</w:t>
            </w:r>
          </w:p>
        </w:tc>
        <w:tc>
          <w:tcPr>
            <w:tcW w:w="28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w:t>
            </w:r>
          </w:p>
        </w:tc>
        <w:tc>
          <w:tcPr>
            <w:tcW w:w="563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_____________________________________________</w:t>
            </w:r>
          </w:p>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____________________________________________</w:t>
            </w:r>
          </w:p>
        </w:tc>
      </w:tr>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p>
        </w:tc>
        <w:tc>
          <w:tcPr>
            <w:tcW w:w="3192"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No. KTP</w:t>
            </w:r>
          </w:p>
        </w:tc>
        <w:tc>
          <w:tcPr>
            <w:tcW w:w="28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w:t>
            </w:r>
          </w:p>
        </w:tc>
        <w:tc>
          <w:tcPr>
            <w:tcW w:w="5633" w:type="dxa"/>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______________________</w:t>
            </w:r>
          </w:p>
        </w:tc>
      </w:tr>
      <w:tr w:rsidR="005A770B" w:rsidRPr="00AB274D" w:rsidTr="00D1156F">
        <w:tc>
          <w:tcPr>
            <w:tcW w:w="450" w:type="dxa"/>
          </w:tcPr>
          <w:p w:rsidR="005A770B" w:rsidRPr="00AB274D" w:rsidRDefault="005A770B" w:rsidP="00D1156F">
            <w:pPr>
              <w:spacing w:after="0" w:line="240" w:lineRule="auto"/>
              <w:jc w:val="both"/>
              <w:rPr>
                <w:rFonts w:asciiTheme="majorHAnsi" w:eastAsia="Times New Roman" w:hAnsiTheme="majorHAnsi"/>
                <w:lang w:val="id-ID"/>
              </w:rPr>
            </w:pPr>
          </w:p>
        </w:tc>
        <w:tc>
          <w:tcPr>
            <w:tcW w:w="9108" w:type="dxa"/>
            <w:gridSpan w:val="3"/>
          </w:tcPr>
          <w:p w:rsidR="005A770B" w:rsidRPr="00AB274D" w:rsidRDefault="005A770B" w:rsidP="00D1156F">
            <w:pPr>
              <w:spacing w:after="0" w:line="240" w:lineRule="auto"/>
              <w:jc w:val="both"/>
              <w:rPr>
                <w:rFonts w:asciiTheme="majorHAnsi" w:eastAsia="Times New Roman" w:hAnsiTheme="majorHAnsi"/>
                <w:lang w:val="id-ID"/>
              </w:rPr>
            </w:pPr>
            <w:r w:rsidRPr="00AB274D">
              <w:rPr>
                <w:rFonts w:asciiTheme="majorHAnsi" w:eastAsia="Times New Roman" w:hAnsiTheme="majorHAnsi"/>
                <w:lang w:val="id-ID"/>
              </w:rPr>
              <w:t>Selanjutnya disebut sebagai “</w:t>
            </w:r>
            <w:r w:rsidRPr="00AB274D">
              <w:rPr>
                <w:rFonts w:asciiTheme="majorHAnsi" w:eastAsia="Times New Roman" w:hAnsiTheme="majorHAnsi"/>
                <w:b/>
                <w:bCs/>
                <w:lang w:val="id-ID"/>
              </w:rPr>
              <w:t>Penerima Kuasa</w:t>
            </w:r>
            <w:r w:rsidRPr="00AB274D">
              <w:rPr>
                <w:rFonts w:asciiTheme="majorHAnsi" w:eastAsia="Times New Roman" w:hAnsiTheme="majorHAnsi"/>
                <w:lang w:val="id-ID"/>
              </w:rPr>
              <w:t>”.</w:t>
            </w:r>
          </w:p>
        </w:tc>
      </w:tr>
    </w:tbl>
    <w:p w:rsidR="005A770B" w:rsidRPr="00AB274D" w:rsidRDefault="005A770B" w:rsidP="004C557A">
      <w:pPr>
        <w:spacing w:before="240" w:after="240" w:line="240" w:lineRule="auto"/>
        <w:rPr>
          <w:rFonts w:asciiTheme="majorHAnsi" w:hAnsiTheme="majorHAnsi"/>
          <w:b/>
          <w:lang w:val="id-ID"/>
        </w:rPr>
      </w:pPr>
      <w:r w:rsidRPr="00AB274D">
        <w:rPr>
          <w:rFonts w:asciiTheme="majorHAnsi" w:hAnsiTheme="majorHAnsi"/>
          <w:b/>
          <w:lang w:val="id-ID"/>
        </w:rPr>
        <w:t>------------------------------------------------- KHUSUS -------------------------------------------------</w:t>
      </w:r>
    </w:p>
    <w:p w:rsidR="005A770B" w:rsidRPr="00AB274D" w:rsidRDefault="005A770B" w:rsidP="005A770B">
      <w:pPr>
        <w:jc w:val="both"/>
        <w:rPr>
          <w:rFonts w:asciiTheme="majorHAnsi" w:hAnsiTheme="majorHAnsi"/>
          <w:lang w:val="id-ID"/>
        </w:rPr>
      </w:pPr>
      <w:r w:rsidRPr="00AB274D">
        <w:rPr>
          <w:rFonts w:asciiTheme="majorHAnsi" w:hAnsiTheme="majorHAnsi"/>
          <w:lang w:val="id-ID"/>
        </w:rPr>
        <w:t xml:space="preserve">Untuk dan atas nama serta kepentingan Pemberi Kuasa, berwenang untuk mencarikan </w:t>
      </w:r>
      <w:r w:rsidR="00364055" w:rsidRPr="00AB274D">
        <w:rPr>
          <w:rFonts w:asciiTheme="majorHAnsi" w:hAnsiTheme="majorHAnsi"/>
          <w:lang w:val="id-ID"/>
        </w:rPr>
        <w:t>c</w:t>
      </w:r>
      <w:r w:rsidRPr="00AB274D">
        <w:rPr>
          <w:rFonts w:asciiTheme="majorHAnsi" w:hAnsiTheme="majorHAnsi"/>
          <w:lang w:val="id-ID"/>
        </w:rPr>
        <w:t xml:space="preserve">alon </w:t>
      </w:r>
      <w:r w:rsidR="00364055" w:rsidRPr="00AB274D">
        <w:rPr>
          <w:rFonts w:asciiTheme="majorHAnsi" w:hAnsiTheme="majorHAnsi"/>
          <w:lang w:val="id-ID"/>
        </w:rPr>
        <w:t>p</w:t>
      </w:r>
      <w:r w:rsidRPr="00AB274D">
        <w:rPr>
          <w:rFonts w:asciiTheme="majorHAnsi" w:hAnsiTheme="majorHAnsi"/>
          <w:lang w:val="id-ID"/>
        </w:rPr>
        <w:t xml:space="preserve">embeli Tanah dan Bangunan milik Pemberi Kuasa berdasarkan Sertifikat Hak __________ (SH__) Nomor ___________________ Tanggal _____________ </w:t>
      </w:r>
      <w:r w:rsidR="00F7659E">
        <w:rPr>
          <w:rFonts w:asciiTheme="majorHAnsi" w:hAnsiTheme="majorHAnsi"/>
        </w:rPr>
        <w:t>a</w:t>
      </w:r>
      <w:r w:rsidRPr="00AB274D">
        <w:rPr>
          <w:rFonts w:asciiTheme="majorHAnsi" w:hAnsiTheme="majorHAnsi"/>
          <w:lang w:val="id-ID"/>
        </w:rPr>
        <w:t>tas Nama ________________ (“</w:t>
      </w:r>
      <w:r w:rsidRPr="00AB274D">
        <w:rPr>
          <w:rFonts w:asciiTheme="majorHAnsi" w:hAnsiTheme="majorHAnsi"/>
          <w:b/>
          <w:lang w:val="id-ID"/>
        </w:rPr>
        <w:t>Tanah dan Bangunan</w:t>
      </w:r>
      <w:r w:rsidRPr="00AB274D">
        <w:rPr>
          <w:rFonts w:asciiTheme="majorHAnsi" w:hAnsiTheme="majorHAnsi"/>
          <w:lang w:val="id-ID"/>
        </w:rPr>
        <w:t>”).</w:t>
      </w:r>
    </w:p>
    <w:p w:rsidR="004C557A" w:rsidRPr="00AB274D" w:rsidRDefault="005A770B" w:rsidP="005A770B">
      <w:pPr>
        <w:jc w:val="both"/>
        <w:rPr>
          <w:rFonts w:asciiTheme="majorHAnsi" w:hAnsiTheme="majorHAnsi"/>
          <w:lang w:val="id-ID"/>
        </w:rPr>
      </w:pPr>
      <w:r w:rsidRPr="00AB274D">
        <w:rPr>
          <w:rFonts w:asciiTheme="majorHAnsi" w:hAnsiTheme="majorHAnsi"/>
          <w:lang w:val="id-ID"/>
        </w:rPr>
        <w:t>Untuk keperluan tersebut di</w:t>
      </w:r>
      <w:r w:rsidR="00F7659E">
        <w:rPr>
          <w:rFonts w:asciiTheme="majorHAnsi" w:hAnsiTheme="majorHAnsi"/>
        </w:rPr>
        <w:t xml:space="preserve"> </w:t>
      </w:r>
      <w:r w:rsidRPr="00AB274D">
        <w:rPr>
          <w:rFonts w:asciiTheme="majorHAnsi" w:hAnsiTheme="majorHAnsi"/>
          <w:lang w:val="id-ID"/>
        </w:rPr>
        <w:t xml:space="preserve">atas, Penerima Kuasa berwenang untuk melakukan segala tindakan yang diperlukan, tidak ada yang dikecualikan, </w:t>
      </w:r>
      <w:r w:rsidR="004C557A" w:rsidRPr="00AB274D">
        <w:rPr>
          <w:rFonts w:asciiTheme="majorHAnsi" w:hAnsiTheme="majorHAnsi"/>
          <w:lang w:val="id-ID"/>
        </w:rPr>
        <w:t xml:space="preserve">yaitu </w:t>
      </w:r>
      <w:r w:rsidRPr="00AB274D">
        <w:rPr>
          <w:rFonts w:asciiTheme="majorHAnsi" w:hAnsiTheme="majorHAnsi"/>
          <w:lang w:val="id-ID"/>
        </w:rPr>
        <w:t xml:space="preserve">yang meliputi </w:t>
      </w:r>
      <w:proofErr w:type="spellStart"/>
      <w:r w:rsidR="00F7659E">
        <w:rPr>
          <w:rFonts w:asciiTheme="majorHAnsi" w:hAnsiTheme="majorHAnsi"/>
        </w:rPr>
        <w:t>tetapi</w:t>
      </w:r>
      <w:proofErr w:type="spellEnd"/>
      <w:r w:rsidR="00F7659E" w:rsidRPr="00AB274D">
        <w:rPr>
          <w:rFonts w:asciiTheme="majorHAnsi" w:hAnsiTheme="majorHAnsi"/>
          <w:lang w:val="id-ID"/>
        </w:rPr>
        <w:t xml:space="preserve"> </w:t>
      </w:r>
      <w:r w:rsidRPr="00AB274D">
        <w:rPr>
          <w:rFonts w:asciiTheme="majorHAnsi" w:hAnsiTheme="majorHAnsi"/>
          <w:lang w:val="id-ID"/>
        </w:rPr>
        <w:t>tidak terbatas pada</w:t>
      </w:r>
      <w:r w:rsidR="004C557A" w:rsidRPr="00AB274D">
        <w:rPr>
          <w:rFonts w:asciiTheme="majorHAnsi" w:hAnsiTheme="majorHAnsi"/>
          <w:lang w:val="id-ID"/>
        </w:rPr>
        <w:t>:</w:t>
      </w:r>
    </w:p>
    <w:p w:rsidR="004C557A" w:rsidRPr="00AB274D" w:rsidRDefault="004C557A" w:rsidP="004C557A">
      <w:pPr>
        <w:pStyle w:val="ListParagraph"/>
        <w:numPr>
          <w:ilvl w:val="0"/>
          <w:numId w:val="23"/>
        </w:numPr>
        <w:spacing w:after="0" w:line="240" w:lineRule="auto"/>
        <w:ind w:left="720" w:hanging="720"/>
        <w:jc w:val="both"/>
        <w:rPr>
          <w:rFonts w:asciiTheme="majorHAnsi" w:hAnsiTheme="majorHAnsi"/>
          <w:lang w:val="id-ID"/>
        </w:rPr>
      </w:pPr>
      <w:r w:rsidRPr="00AB274D">
        <w:rPr>
          <w:rFonts w:asciiTheme="majorHAnsi" w:hAnsiTheme="majorHAnsi"/>
          <w:lang w:val="id-ID"/>
        </w:rPr>
        <w:t>M</w:t>
      </w:r>
      <w:r w:rsidR="005A770B" w:rsidRPr="00AB274D">
        <w:rPr>
          <w:rFonts w:asciiTheme="majorHAnsi" w:hAnsiTheme="majorHAnsi"/>
          <w:lang w:val="id-ID"/>
        </w:rPr>
        <w:t>elakukan penawaran untuk menjualkan Tanah dan Bangunan kepada pihak mana</w:t>
      </w:r>
      <w:r w:rsidR="00F7659E">
        <w:rPr>
          <w:rFonts w:asciiTheme="majorHAnsi" w:hAnsiTheme="majorHAnsi"/>
        </w:rPr>
        <w:t xml:space="preserve"> </w:t>
      </w:r>
      <w:r w:rsidR="005A770B" w:rsidRPr="00AB274D">
        <w:rPr>
          <w:rFonts w:asciiTheme="majorHAnsi" w:hAnsiTheme="majorHAnsi"/>
          <w:lang w:val="id-ID"/>
        </w:rPr>
        <w:t>p</w:t>
      </w:r>
      <w:r w:rsidRPr="00AB274D">
        <w:rPr>
          <w:rFonts w:asciiTheme="majorHAnsi" w:hAnsiTheme="majorHAnsi"/>
          <w:lang w:val="id-ID"/>
        </w:rPr>
        <w:t>un.</w:t>
      </w:r>
    </w:p>
    <w:p w:rsidR="004C557A" w:rsidRPr="00AB274D" w:rsidRDefault="004C557A" w:rsidP="004C557A">
      <w:pPr>
        <w:pStyle w:val="ListParagraph"/>
        <w:numPr>
          <w:ilvl w:val="0"/>
          <w:numId w:val="23"/>
        </w:numPr>
        <w:spacing w:after="0" w:line="240" w:lineRule="auto"/>
        <w:ind w:left="720" w:hanging="720"/>
        <w:jc w:val="both"/>
        <w:rPr>
          <w:rFonts w:asciiTheme="majorHAnsi" w:hAnsiTheme="majorHAnsi"/>
          <w:lang w:val="id-ID"/>
        </w:rPr>
      </w:pPr>
      <w:r w:rsidRPr="00AB274D">
        <w:rPr>
          <w:rFonts w:asciiTheme="majorHAnsi" w:hAnsiTheme="majorHAnsi"/>
          <w:lang w:val="id-ID"/>
        </w:rPr>
        <w:t>M</w:t>
      </w:r>
      <w:r w:rsidR="005A770B" w:rsidRPr="00AB274D">
        <w:rPr>
          <w:rFonts w:asciiTheme="majorHAnsi" w:hAnsiTheme="majorHAnsi"/>
          <w:lang w:val="id-ID"/>
        </w:rPr>
        <w:t>elakukan negosiasi serta membuat kesepakatan harga dan persyaratan jual beli lainnya</w:t>
      </w:r>
      <w:r w:rsidRPr="00AB274D">
        <w:rPr>
          <w:rFonts w:asciiTheme="majorHAnsi" w:hAnsiTheme="majorHAnsi"/>
          <w:lang w:val="id-ID"/>
        </w:rPr>
        <w:t xml:space="preserve"> dengan calon pembeli.</w:t>
      </w:r>
    </w:p>
    <w:p w:rsidR="004C557A" w:rsidRPr="00AB274D" w:rsidRDefault="004C557A" w:rsidP="004C557A">
      <w:pPr>
        <w:pStyle w:val="ListParagraph"/>
        <w:numPr>
          <w:ilvl w:val="0"/>
          <w:numId w:val="23"/>
        </w:numPr>
        <w:spacing w:after="0" w:line="240" w:lineRule="auto"/>
        <w:ind w:left="720" w:hanging="720"/>
        <w:jc w:val="both"/>
        <w:rPr>
          <w:rFonts w:asciiTheme="majorHAnsi" w:hAnsiTheme="majorHAnsi"/>
          <w:lang w:val="id-ID"/>
        </w:rPr>
      </w:pPr>
      <w:r w:rsidRPr="00AB274D">
        <w:rPr>
          <w:rFonts w:asciiTheme="majorHAnsi" w:hAnsiTheme="majorHAnsi"/>
          <w:lang w:val="id-ID"/>
        </w:rPr>
        <w:t>Menunjukan</w:t>
      </w:r>
      <w:r w:rsidR="005A770B" w:rsidRPr="00AB274D">
        <w:rPr>
          <w:rFonts w:asciiTheme="majorHAnsi" w:hAnsiTheme="majorHAnsi"/>
          <w:lang w:val="id-ID"/>
        </w:rPr>
        <w:t xml:space="preserve"> kepada </w:t>
      </w:r>
      <w:r w:rsidRPr="00AB274D">
        <w:rPr>
          <w:rFonts w:asciiTheme="majorHAnsi" w:hAnsiTheme="majorHAnsi"/>
          <w:lang w:val="id-ID"/>
        </w:rPr>
        <w:t>c</w:t>
      </w:r>
      <w:r w:rsidR="005A770B" w:rsidRPr="00AB274D">
        <w:rPr>
          <w:rFonts w:asciiTheme="majorHAnsi" w:hAnsiTheme="majorHAnsi"/>
          <w:lang w:val="id-ID"/>
        </w:rPr>
        <w:t xml:space="preserve">alon </w:t>
      </w:r>
      <w:r w:rsidRPr="00AB274D">
        <w:rPr>
          <w:rFonts w:asciiTheme="majorHAnsi" w:hAnsiTheme="majorHAnsi"/>
          <w:lang w:val="id-ID"/>
        </w:rPr>
        <w:t>p</w:t>
      </w:r>
      <w:r w:rsidR="005A770B" w:rsidRPr="00AB274D">
        <w:rPr>
          <w:rFonts w:asciiTheme="majorHAnsi" w:hAnsiTheme="majorHAnsi"/>
          <w:lang w:val="id-ID"/>
        </w:rPr>
        <w:t>embeli surat-surat dan/atau dokumen-dokumen Tan</w:t>
      </w:r>
      <w:r w:rsidRPr="00AB274D">
        <w:rPr>
          <w:rFonts w:asciiTheme="majorHAnsi" w:hAnsiTheme="majorHAnsi"/>
          <w:lang w:val="id-ID"/>
        </w:rPr>
        <w:t>ah dan Bangunan yang diperlukan.</w:t>
      </w:r>
      <w:r w:rsidR="005A770B" w:rsidRPr="00AB274D">
        <w:rPr>
          <w:rFonts w:asciiTheme="majorHAnsi" w:hAnsiTheme="majorHAnsi"/>
          <w:lang w:val="id-ID"/>
        </w:rPr>
        <w:t xml:space="preserve"> </w:t>
      </w:r>
    </w:p>
    <w:p w:rsidR="004C557A" w:rsidRPr="00AB274D" w:rsidRDefault="004C557A" w:rsidP="004C557A">
      <w:pPr>
        <w:pStyle w:val="ListParagraph"/>
        <w:numPr>
          <w:ilvl w:val="0"/>
          <w:numId w:val="23"/>
        </w:numPr>
        <w:spacing w:after="0" w:line="240" w:lineRule="auto"/>
        <w:ind w:left="720" w:hanging="720"/>
        <w:jc w:val="both"/>
        <w:rPr>
          <w:rFonts w:asciiTheme="majorHAnsi" w:hAnsiTheme="majorHAnsi"/>
          <w:lang w:val="id-ID"/>
        </w:rPr>
      </w:pPr>
      <w:r w:rsidRPr="00AB274D">
        <w:rPr>
          <w:rFonts w:asciiTheme="majorHAnsi" w:hAnsiTheme="majorHAnsi"/>
          <w:lang w:val="id-ID"/>
        </w:rPr>
        <w:t>M</w:t>
      </w:r>
      <w:r w:rsidR="005A770B" w:rsidRPr="00AB274D">
        <w:rPr>
          <w:rFonts w:asciiTheme="majorHAnsi" w:hAnsiTheme="majorHAnsi"/>
          <w:lang w:val="id-ID"/>
        </w:rPr>
        <w:t>embuat dan menandatangani serta minta dibuatkan dan menerima surat-surat dan/atau dokumen-dokumen yang diperlukan un</w:t>
      </w:r>
      <w:r w:rsidRPr="00AB274D">
        <w:rPr>
          <w:rFonts w:asciiTheme="majorHAnsi" w:hAnsiTheme="majorHAnsi"/>
          <w:lang w:val="id-ID"/>
        </w:rPr>
        <w:t>tuk kepentingan tersebut di</w:t>
      </w:r>
      <w:r w:rsidR="00F7659E">
        <w:rPr>
          <w:rFonts w:asciiTheme="majorHAnsi" w:hAnsiTheme="majorHAnsi"/>
        </w:rPr>
        <w:t xml:space="preserve"> </w:t>
      </w:r>
      <w:r w:rsidRPr="00AB274D">
        <w:rPr>
          <w:rFonts w:asciiTheme="majorHAnsi" w:hAnsiTheme="majorHAnsi"/>
          <w:lang w:val="id-ID"/>
        </w:rPr>
        <w:t>atas.</w:t>
      </w:r>
    </w:p>
    <w:p w:rsidR="004C557A" w:rsidRPr="00AB274D" w:rsidRDefault="004C557A" w:rsidP="004C557A">
      <w:pPr>
        <w:pStyle w:val="ListParagraph"/>
        <w:numPr>
          <w:ilvl w:val="0"/>
          <w:numId w:val="23"/>
        </w:numPr>
        <w:spacing w:after="0" w:line="240" w:lineRule="auto"/>
        <w:ind w:left="720" w:hanging="720"/>
        <w:jc w:val="both"/>
        <w:rPr>
          <w:rFonts w:asciiTheme="majorHAnsi" w:hAnsiTheme="majorHAnsi"/>
          <w:lang w:val="id-ID"/>
        </w:rPr>
      </w:pPr>
      <w:r w:rsidRPr="00AB274D">
        <w:rPr>
          <w:rFonts w:asciiTheme="majorHAnsi" w:hAnsiTheme="majorHAnsi"/>
          <w:lang w:val="id-ID"/>
        </w:rPr>
        <w:t>___________________________________________________________________________________.</w:t>
      </w:r>
    </w:p>
    <w:p w:rsidR="005A770B" w:rsidRPr="00AB274D" w:rsidRDefault="004C557A" w:rsidP="004C557A">
      <w:pPr>
        <w:pStyle w:val="ListParagraph"/>
        <w:numPr>
          <w:ilvl w:val="0"/>
          <w:numId w:val="23"/>
        </w:numPr>
        <w:spacing w:after="0" w:line="240" w:lineRule="auto"/>
        <w:ind w:left="720" w:hanging="720"/>
        <w:jc w:val="both"/>
        <w:rPr>
          <w:rFonts w:asciiTheme="majorHAnsi" w:hAnsiTheme="majorHAnsi"/>
          <w:lang w:val="id-ID"/>
        </w:rPr>
      </w:pPr>
      <w:r w:rsidRPr="00AB274D">
        <w:rPr>
          <w:rFonts w:asciiTheme="majorHAnsi" w:hAnsiTheme="majorHAnsi"/>
          <w:lang w:val="id-ID"/>
        </w:rPr>
        <w:t>M</w:t>
      </w:r>
      <w:r w:rsidR="005A770B" w:rsidRPr="00AB274D">
        <w:rPr>
          <w:rFonts w:asciiTheme="majorHAnsi" w:hAnsiTheme="majorHAnsi"/>
          <w:lang w:val="id-ID"/>
        </w:rPr>
        <w:t xml:space="preserve">elakukan segala </w:t>
      </w:r>
      <w:r w:rsidRPr="00AB274D">
        <w:rPr>
          <w:rFonts w:asciiTheme="majorHAnsi" w:hAnsiTheme="majorHAnsi"/>
          <w:lang w:val="id-ID"/>
        </w:rPr>
        <w:t>tindakan</w:t>
      </w:r>
      <w:r w:rsidR="005A770B" w:rsidRPr="00AB274D">
        <w:rPr>
          <w:rFonts w:asciiTheme="majorHAnsi" w:hAnsiTheme="majorHAnsi"/>
          <w:lang w:val="id-ID"/>
        </w:rPr>
        <w:t xml:space="preserve"> yang dianggap penting dan perlu dalam rangka </w:t>
      </w:r>
      <w:r w:rsidRPr="00AB274D">
        <w:rPr>
          <w:rFonts w:asciiTheme="majorHAnsi" w:hAnsiTheme="majorHAnsi"/>
          <w:lang w:val="id-ID"/>
        </w:rPr>
        <w:t>pelaksanaan</w:t>
      </w:r>
      <w:r w:rsidR="005A770B" w:rsidRPr="00AB274D">
        <w:rPr>
          <w:rFonts w:asciiTheme="majorHAnsi" w:hAnsiTheme="majorHAnsi"/>
          <w:lang w:val="id-ID"/>
        </w:rPr>
        <w:t xml:space="preserve"> pemberian kuasa berdasarkan </w:t>
      </w:r>
      <w:r w:rsidRPr="00AB274D">
        <w:rPr>
          <w:rFonts w:asciiTheme="majorHAnsi" w:hAnsiTheme="majorHAnsi"/>
          <w:lang w:val="id-ID"/>
        </w:rPr>
        <w:t>s</w:t>
      </w:r>
      <w:r w:rsidR="005A770B" w:rsidRPr="00AB274D">
        <w:rPr>
          <w:rFonts w:asciiTheme="majorHAnsi" w:hAnsiTheme="majorHAnsi"/>
          <w:lang w:val="id-ID"/>
        </w:rPr>
        <w:t xml:space="preserve">urat </w:t>
      </w:r>
      <w:r w:rsidRPr="00AB274D">
        <w:rPr>
          <w:rFonts w:asciiTheme="majorHAnsi" w:hAnsiTheme="majorHAnsi"/>
          <w:lang w:val="id-ID"/>
        </w:rPr>
        <w:t>k</w:t>
      </w:r>
      <w:r w:rsidR="005A770B" w:rsidRPr="00AB274D">
        <w:rPr>
          <w:rFonts w:asciiTheme="majorHAnsi" w:hAnsiTheme="majorHAnsi"/>
          <w:lang w:val="id-ID"/>
        </w:rPr>
        <w:t>uasa ini.</w:t>
      </w:r>
    </w:p>
    <w:p w:rsidR="004C557A" w:rsidRPr="00AB274D" w:rsidRDefault="005A770B" w:rsidP="00364055">
      <w:pPr>
        <w:spacing w:before="120" w:after="120" w:line="240" w:lineRule="auto"/>
        <w:jc w:val="both"/>
        <w:rPr>
          <w:rFonts w:asciiTheme="majorHAnsi" w:hAnsiTheme="majorHAnsi"/>
          <w:lang w:val="id-ID"/>
        </w:rPr>
      </w:pPr>
      <w:r w:rsidRPr="00AB274D">
        <w:rPr>
          <w:rFonts w:asciiTheme="majorHAnsi" w:hAnsiTheme="majorHAnsi"/>
          <w:lang w:val="id-ID"/>
        </w:rPr>
        <w:t>Demikian Surat Kuasa ini dibuat untuk digunakan sebagaimana maksud dan tujuannya.</w:t>
      </w:r>
    </w:p>
    <w:p w:rsidR="005A770B" w:rsidRPr="00AB274D" w:rsidRDefault="004C557A" w:rsidP="004C557A">
      <w:pPr>
        <w:jc w:val="both"/>
        <w:rPr>
          <w:rFonts w:asciiTheme="majorHAnsi" w:hAnsiTheme="majorHAnsi"/>
          <w:lang w:val="id-ID"/>
        </w:rPr>
      </w:pPr>
      <w:r w:rsidRPr="00AB274D">
        <w:rPr>
          <w:rFonts w:asciiTheme="majorHAnsi" w:hAnsiTheme="majorHAnsi"/>
          <w:lang w:val="id-ID"/>
        </w:rPr>
        <w:t>___________________, __ ____________ ____</w:t>
      </w:r>
      <w:r w:rsidR="005A770B" w:rsidRPr="00AB274D">
        <w:rPr>
          <w:rFonts w:asciiTheme="majorHAnsi" w:hAnsiTheme="majorHAnsi"/>
          <w:lang w:val="id-ID"/>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1528"/>
        <w:gridCol w:w="3081"/>
      </w:tblGrid>
      <w:tr w:rsidR="005A770B" w:rsidRPr="00AB274D" w:rsidTr="00D1156F">
        <w:trPr>
          <w:jc w:val="center"/>
        </w:trPr>
        <w:tc>
          <w:tcPr>
            <w:tcW w:w="3080" w:type="dxa"/>
          </w:tcPr>
          <w:p w:rsidR="005A770B" w:rsidRPr="005771C9" w:rsidRDefault="005A770B" w:rsidP="00D1156F">
            <w:pPr>
              <w:spacing w:after="200" w:line="276" w:lineRule="auto"/>
              <w:jc w:val="center"/>
              <w:rPr>
                <w:rFonts w:asciiTheme="majorHAnsi" w:hAnsiTheme="majorHAnsi"/>
                <w:b/>
                <w:sz w:val="22"/>
                <w:szCs w:val="22"/>
              </w:rPr>
            </w:pPr>
            <w:r w:rsidRPr="00AB274D">
              <w:rPr>
                <w:rFonts w:asciiTheme="majorHAnsi" w:hAnsiTheme="majorHAnsi"/>
                <w:b/>
                <w:sz w:val="22"/>
                <w:szCs w:val="22"/>
                <w:lang w:val="id-ID"/>
              </w:rPr>
              <w:t>Pemberi Kuasa</w:t>
            </w:r>
            <w:r w:rsidR="00F7659E">
              <w:rPr>
                <w:rFonts w:asciiTheme="majorHAnsi" w:hAnsiTheme="majorHAnsi"/>
                <w:b/>
                <w:sz w:val="22"/>
                <w:szCs w:val="22"/>
              </w:rPr>
              <w:t>,</w:t>
            </w:r>
          </w:p>
        </w:tc>
        <w:tc>
          <w:tcPr>
            <w:tcW w:w="1528" w:type="dxa"/>
          </w:tcPr>
          <w:p w:rsidR="005A770B" w:rsidRPr="00AB274D" w:rsidRDefault="005A770B" w:rsidP="00D1156F">
            <w:pPr>
              <w:jc w:val="center"/>
              <w:rPr>
                <w:rFonts w:asciiTheme="majorHAnsi" w:hAnsiTheme="majorHAnsi"/>
                <w:b/>
                <w:sz w:val="22"/>
                <w:szCs w:val="22"/>
                <w:lang w:val="id-ID"/>
              </w:rPr>
            </w:pPr>
          </w:p>
        </w:tc>
        <w:tc>
          <w:tcPr>
            <w:tcW w:w="3081" w:type="dxa"/>
          </w:tcPr>
          <w:p w:rsidR="005A770B" w:rsidRPr="005771C9" w:rsidRDefault="005A770B" w:rsidP="00D1156F">
            <w:pPr>
              <w:spacing w:after="200" w:line="276" w:lineRule="auto"/>
              <w:jc w:val="center"/>
              <w:rPr>
                <w:rFonts w:asciiTheme="majorHAnsi" w:hAnsiTheme="majorHAnsi"/>
                <w:b/>
                <w:sz w:val="22"/>
                <w:szCs w:val="22"/>
              </w:rPr>
            </w:pPr>
            <w:r w:rsidRPr="00AB274D">
              <w:rPr>
                <w:rFonts w:asciiTheme="majorHAnsi" w:hAnsiTheme="majorHAnsi"/>
                <w:b/>
                <w:sz w:val="22"/>
                <w:szCs w:val="22"/>
                <w:lang w:val="id-ID"/>
              </w:rPr>
              <w:t>Penerima Kuasa</w:t>
            </w:r>
            <w:r w:rsidR="00F7659E">
              <w:rPr>
                <w:rFonts w:asciiTheme="majorHAnsi" w:hAnsiTheme="majorHAnsi"/>
                <w:b/>
                <w:sz w:val="22"/>
                <w:szCs w:val="22"/>
              </w:rPr>
              <w:t>,</w:t>
            </w:r>
          </w:p>
        </w:tc>
      </w:tr>
      <w:tr w:rsidR="005A770B" w:rsidRPr="00AB274D" w:rsidTr="00D1156F">
        <w:trPr>
          <w:jc w:val="center"/>
        </w:trPr>
        <w:tc>
          <w:tcPr>
            <w:tcW w:w="3080" w:type="dxa"/>
            <w:tcBorders>
              <w:bottom w:val="single" w:sz="4" w:space="0" w:color="auto"/>
            </w:tcBorders>
          </w:tcPr>
          <w:p w:rsidR="005A770B" w:rsidRPr="00AB274D" w:rsidRDefault="005A770B" w:rsidP="00D1156F">
            <w:pPr>
              <w:rPr>
                <w:rFonts w:asciiTheme="majorHAnsi" w:hAnsiTheme="majorHAnsi"/>
                <w:sz w:val="22"/>
                <w:szCs w:val="22"/>
                <w:lang w:val="id-ID"/>
              </w:rPr>
            </w:pPr>
          </w:p>
          <w:p w:rsidR="005A770B" w:rsidRPr="00AB274D" w:rsidRDefault="005A770B" w:rsidP="00D1156F">
            <w:pPr>
              <w:rPr>
                <w:rFonts w:asciiTheme="majorHAnsi" w:hAnsiTheme="majorHAnsi"/>
                <w:sz w:val="22"/>
                <w:szCs w:val="22"/>
                <w:lang w:val="id-ID"/>
              </w:rPr>
            </w:pPr>
          </w:p>
          <w:p w:rsidR="005A770B" w:rsidRPr="00AB274D" w:rsidRDefault="00364055" w:rsidP="00D1156F">
            <w:pPr>
              <w:jc w:val="center"/>
              <w:rPr>
                <w:rFonts w:asciiTheme="majorHAnsi" w:hAnsiTheme="majorHAnsi"/>
                <w:color w:val="A6A6A6" w:themeColor="background1" w:themeShade="A6"/>
                <w:sz w:val="18"/>
                <w:szCs w:val="22"/>
                <w:lang w:val="id-ID"/>
              </w:rPr>
            </w:pPr>
            <w:r w:rsidRPr="00AB274D">
              <w:rPr>
                <w:rFonts w:asciiTheme="majorHAnsi" w:hAnsiTheme="majorHAnsi"/>
                <w:color w:val="A6A6A6" w:themeColor="background1" w:themeShade="A6"/>
                <w:sz w:val="18"/>
                <w:szCs w:val="22"/>
                <w:lang w:val="id-ID"/>
              </w:rPr>
              <w:t>Me</w:t>
            </w:r>
            <w:r w:rsidR="005A770B" w:rsidRPr="00AB274D">
              <w:rPr>
                <w:rFonts w:asciiTheme="majorHAnsi" w:hAnsiTheme="majorHAnsi"/>
                <w:color w:val="A6A6A6" w:themeColor="background1" w:themeShade="A6"/>
                <w:sz w:val="18"/>
                <w:szCs w:val="22"/>
                <w:lang w:val="id-ID"/>
              </w:rPr>
              <w:t>terai Rp6.000</w:t>
            </w:r>
          </w:p>
          <w:p w:rsidR="005A770B" w:rsidRPr="00AB274D" w:rsidRDefault="005A770B" w:rsidP="00D1156F">
            <w:pPr>
              <w:rPr>
                <w:rFonts w:asciiTheme="majorHAnsi" w:hAnsiTheme="majorHAnsi"/>
                <w:sz w:val="22"/>
                <w:szCs w:val="22"/>
                <w:lang w:val="id-ID"/>
              </w:rPr>
            </w:pPr>
          </w:p>
          <w:p w:rsidR="005A770B" w:rsidRPr="00AB274D" w:rsidRDefault="005A770B" w:rsidP="00D1156F">
            <w:pPr>
              <w:rPr>
                <w:rFonts w:asciiTheme="majorHAnsi" w:hAnsiTheme="majorHAnsi"/>
                <w:sz w:val="22"/>
                <w:szCs w:val="22"/>
                <w:lang w:val="id-ID"/>
              </w:rPr>
            </w:pPr>
          </w:p>
        </w:tc>
        <w:tc>
          <w:tcPr>
            <w:tcW w:w="1528" w:type="dxa"/>
          </w:tcPr>
          <w:p w:rsidR="005A770B" w:rsidRPr="00AB274D" w:rsidRDefault="005A770B" w:rsidP="00D1156F">
            <w:pPr>
              <w:rPr>
                <w:rFonts w:asciiTheme="majorHAnsi" w:hAnsiTheme="majorHAnsi"/>
                <w:sz w:val="22"/>
                <w:szCs w:val="22"/>
                <w:lang w:val="id-ID"/>
              </w:rPr>
            </w:pPr>
          </w:p>
        </w:tc>
        <w:tc>
          <w:tcPr>
            <w:tcW w:w="3081" w:type="dxa"/>
            <w:tcBorders>
              <w:bottom w:val="single" w:sz="4" w:space="0" w:color="auto"/>
            </w:tcBorders>
          </w:tcPr>
          <w:p w:rsidR="005A770B" w:rsidRPr="00AB274D" w:rsidRDefault="005A770B" w:rsidP="00D1156F">
            <w:pPr>
              <w:rPr>
                <w:rFonts w:asciiTheme="majorHAnsi" w:hAnsiTheme="majorHAnsi"/>
                <w:sz w:val="22"/>
                <w:szCs w:val="22"/>
                <w:lang w:val="id-ID"/>
              </w:rPr>
            </w:pPr>
          </w:p>
        </w:tc>
      </w:tr>
      <w:tr w:rsidR="005A770B" w:rsidRPr="00AB274D" w:rsidTr="00D1156F">
        <w:trPr>
          <w:jc w:val="center"/>
        </w:trPr>
        <w:tc>
          <w:tcPr>
            <w:tcW w:w="3080" w:type="dxa"/>
            <w:tcBorders>
              <w:top w:val="single" w:sz="4" w:space="0" w:color="auto"/>
            </w:tcBorders>
          </w:tcPr>
          <w:p w:rsidR="005A770B" w:rsidRPr="00AB274D" w:rsidRDefault="005A770B" w:rsidP="00D1156F">
            <w:pPr>
              <w:rPr>
                <w:rFonts w:asciiTheme="majorHAnsi" w:hAnsiTheme="majorHAnsi"/>
                <w:sz w:val="22"/>
                <w:szCs w:val="22"/>
                <w:lang w:val="id-ID"/>
              </w:rPr>
            </w:pPr>
          </w:p>
        </w:tc>
        <w:tc>
          <w:tcPr>
            <w:tcW w:w="1528" w:type="dxa"/>
          </w:tcPr>
          <w:p w:rsidR="005A770B" w:rsidRPr="00AB274D" w:rsidRDefault="005A770B" w:rsidP="00D1156F">
            <w:pPr>
              <w:rPr>
                <w:rFonts w:asciiTheme="majorHAnsi" w:hAnsiTheme="majorHAnsi"/>
                <w:sz w:val="22"/>
                <w:szCs w:val="22"/>
                <w:lang w:val="id-ID"/>
              </w:rPr>
            </w:pPr>
          </w:p>
        </w:tc>
        <w:tc>
          <w:tcPr>
            <w:tcW w:w="3081" w:type="dxa"/>
            <w:tcBorders>
              <w:top w:val="single" w:sz="4" w:space="0" w:color="auto"/>
            </w:tcBorders>
          </w:tcPr>
          <w:p w:rsidR="005A770B" w:rsidRPr="00AB274D" w:rsidRDefault="005A770B" w:rsidP="00D1156F">
            <w:pPr>
              <w:rPr>
                <w:rFonts w:asciiTheme="majorHAnsi" w:hAnsiTheme="majorHAnsi"/>
                <w:sz w:val="22"/>
                <w:szCs w:val="22"/>
                <w:lang w:val="id-ID"/>
              </w:rPr>
            </w:pPr>
          </w:p>
        </w:tc>
      </w:tr>
    </w:tbl>
    <w:p w:rsidR="00D3357C" w:rsidRPr="00AB274D" w:rsidRDefault="00D3357C">
      <w:pPr>
        <w:rPr>
          <w:lang w:val="id-ID"/>
        </w:rPr>
      </w:pPr>
    </w:p>
    <w:sectPr w:rsidR="00D3357C" w:rsidRPr="00AB274D" w:rsidSect="004C557A">
      <w:pgSz w:w="11906" w:h="16838"/>
      <w:pgMar w:top="1080" w:right="1440" w:bottom="108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multilevel"/>
    <w:tmpl w:val="000000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6"/>
    <w:multiLevelType w:val="multilevel"/>
    <w:tmpl w:val="0000000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9"/>
    <w:multiLevelType w:val="multilevel"/>
    <w:tmpl w:val="7FEE2DF6"/>
    <w:lvl w:ilvl="0">
      <w:start w:val="1"/>
      <w:numFmt w:val="lowerLetter"/>
      <w:lvlText w:val="%1."/>
      <w:lvlJc w:val="left"/>
      <w:pPr>
        <w:ind w:left="720" w:hanging="360"/>
      </w:pPr>
      <w:rPr>
        <w:rFonts w:asciiTheme="majorHAnsi" w:eastAsia="Times New Roman" w:hAnsiTheme="majorHAnsi" w:cs="Times New Roman"/>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decimal"/>
      <w:lvlText w:val="(%5)"/>
      <w:lvlJc w:val="left"/>
      <w:pPr>
        <w:ind w:left="3600" w:hanging="360"/>
      </w:pPr>
      <w:rPr>
        <w:rFonts w:asciiTheme="majorHAnsi" w:eastAsia="Times New Roman" w:hAnsiTheme="majorHAnsi" w:cs="Times New Roman"/>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C"/>
    <w:multiLevelType w:val="multilevel"/>
    <w:tmpl w:val="0000000C"/>
    <w:lvl w:ilvl="0">
      <w:start w:val="1"/>
      <w:numFmt w:val="decimal"/>
      <w:lvlText w:val="(%1)"/>
      <w:lvlJc w:val="left"/>
      <w:pPr>
        <w:ind w:left="810" w:hanging="45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D"/>
    <w:multiLevelType w:val="multilevel"/>
    <w:tmpl w:val="0000000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10"/>
    <w:multiLevelType w:val="multilevel"/>
    <w:tmpl w:val="000000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170530C"/>
    <w:multiLevelType w:val="multilevel"/>
    <w:tmpl w:val="6CE4E5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decimal"/>
      <w:lvlText w:val="(%5)"/>
      <w:lvlJc w:val="lef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1B356D5"/>
    <w:multiLevelType w:val="hybridMultilevel"/>
    <w:tmpl w:val="0D88857E"/>
    <w:lvl w:ilvl="0" w:tplc="DAFC9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E422DE"/>
    <w:multiLevelType w:val="hybridMultilevel"/>
    <w:tmpl w:val="2F3453EE"/>
    <w:lvl w:ilvl="0" w:tplc="DAFC9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A4D38C0"/>
    <w:multiLevelType w:val="hybridMultilevel"/>
    <w:tmpl w:val="CBC8715E"/>
    <w:lvl w:ilvl="0" w:tplc="2BCC82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0500D5"/>
    <w:multiLevelType w:val="hybridMultilevel"/>
    <w:tmpl w:val="F47002EC"/>
    <w:lvl w:ilvl="0" w:tplc="DAFC9CD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4A71E4"/>
    <w:multiLevelType w:val="hybridMultilevel"/>
    <w:tmpl w:val="F0A8E6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AB155ED"/>
    <w:multiLevelType w:val="hybridMultilevel"/>
    <w:tmpl w:val="8C3A1D64"/>
    <w:lvl w:ilvl="0" w:tplc="E8A821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0D04CC"/>
    <w:multiLevelType w:val="hybridMultilevel"/>
    <w:tmpl w:val="D494DA06"/>
    <w:lvl w:ilvl="0" w:tplc="2BCC82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A43032"/>
    <w:multiLevelType w:val="hybridMultilevel"/>
    <w:tmpl w:val="6590AEBA"/>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nsid w:val="3F8813A3"/>
    <w:multiLevelType w:val="hybridMultilevel"/>
    <w:tmpl w:val="FBCEDC20"/>
    <w:lvl w:ilvl="0" w:tplc="818A2ECA">
      <w:start w:val="1"/>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C63C28"/>
    <w:multiLevelType w:val="hybridMultilevel"/>
    <w:tmpl w:val="1E0E409C"/>
    <w:lvl w:ilvl="0" w:tplc="1D1C1228">
      <w:start w:val="1"/>
      <w:numFmt w:val="decimal"/>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8">
    <w:nsid w:val="46A61A12"/>
    <w:multiLevelType w:val="multilevel"/>
    <w:tmpl w:val="D744C7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decimal"/>
      <w:lvlText w:val="(%5)"/>
      <w:lvlJc w:val="left"/>
      <w:pPr>
        <w:ind w:left="3600" w:hanging="360"/>
      </w:pPr>
      <w:rPr>
        <w:rFonts w:asciiTheme="majorHAnsi" w:eastAsia="Times New Roman" w:hAnsiTheme="majorHAnsi" w:cs="Times New Roman"/>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3D2C7A"/>
    <w:multiLevelType w:val="hybridMultilevel"/>
    <w:tmpl w:val="F100186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D5A5BA9"/>
    <w:multiLevelType w:val="hybridMultilevel"/>
    <w:tmpl w:val="2EB43158"/>
    <w:lvl w:ilvl="0" w:tplc="9C3056F0">
      <w:start w:val="1"/>
      <w:numFmt w:val="decimal"/>
      <w:lvlText w:val="(%1)"/>
      <w:lvlJc w:val="left"/>
      <w:pPr>
        <w:ind w:left="735" w:hanging="37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2"/>
  </w:num>
  <w:num w:numId="5">
    <w:abstractNumId w:val="0"/>
  </w:num>
  <w:num w:numId="6">
    <w:abstractNumId w:val="3"/>
  </w:num>
  <w:num w:numId="7">
    <w:abstractNumId w:val="6"/>
  </w:num>
  <w:num w:numId="8">
    <w:abstractNumId w:val="13"/>
  </w:num>
  <w:num w:numId="9">
    <w:abstractNumId w:val="7"/>
  </w:num>
  <w:num w:numId="10">
    <w:abstractNumId w:val="9"/>
  </w:num>
  <w:num w:numId="11">
    <w:abstractNumId w:val="11"/>
  </w:num>
  <w:num w:numId="12">
    <w:abstractNumId w:val="14"/>
  </w:num>
  <w:num w:numId="13">
    <w:abstractNumId w:val="10"/>
  </w:num>
  <w:num w:numId="14">
    <w:abstractNumId w:val="15"/>
  </w:num>
  <w:num w:numId="15">
    <w:abstractNumId w:val="18"/>
  </w:num>
  <w:num w:numId="16">
    <w:abstractNumId w:val="8"/>
  </w:num>
  <w:num w:numId="17">
    <w:abstractNumId w:val="19"/>
  </w:num>
  <w:num w:numId="18">
    <w:abstractNumId w:val="20"/>
  </w:num>
  <w:num w:numId="19">
    <w:abstractNumId w:val="16"/>
  </w:num>
  <w:num w:numId="20">
    <w:abstractNumId w:val="22"/>
  </w:num>
  <w:num w:numId="21">
    <w:abstractNumId w:val="21"/>
  </w:num>
  <w:num w:numId="22">
    <w:abstractNumId w:val="12"/>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70B"/>
    <w:rsid w:val="00003CA8"/>
    <w:rsid w:val="00014C9F"/>
    <w:rsid w:val="00022D30"/>
    <w:rsid w:val="000E7DF8"/>
    <w:rsid w:val="00106091"/>
    <w:rsid w:val="00141564"/>
    <w:rsid w:val="00361761"/>
    <w:rsid w:val="00364055"/>
    <w:rsid w:val="003C5764"/>
    <w:rsid w:val="00483758"/>
    <w:rsid w:val="004C557A"/>
    <w:rsid w:val="005128DB"/>
    <w:rsid w:val="00532329"/>
    <w:rsid w:val="005344AC"/>
    <w:rsid w:val="005771C9"/>
    <w:rsid w:val="0059428A"/>
    <w:rsid w:val="005A770B"/>
    <w:rsid w:val="005B2636"/>
    <w:rsid w:val="005E0666"/>
    <w:rsid w:val="006C63E4"/>
    <w:rsid w:val="00754EFE"/>
    <w:rsid w:val="007706FA"/>
    <w:rsid w:val="00781E96"/>
    <w:rsid w:val="00784DCC"/>
    <w:rsid w:val="008038AA"/>
    <w:rsid w:val="00850958"/>
    <w:rsid w:val="00881756"/>
    <w:rsid w:val="009437F4"/>
    <w:rsid w:val="0096329F"/>
    <w:rsid w:val="009A1E82"/>
    <w:rsid w:val="009D5B42"/>
    <w:rsid w:val="00A648E6"/>
    <w:rsid w:val="00A81947"/>
    <w:rsid w:val="00AB274D"/>
    <w:rsid w:val="00AF4735"/>
    <w:rsid w:val="00CD7D3E"/>
    <w:rsid w:val="00D3357C"/>
    <w:rsid w:val="00D34B71"/>
    <w:rsid w:val="00D61194"/>
    <w:rsid w:val="00E00983"/>
    <w:rsid w:val="00E354E7"/>
    <w:rsid w:val="00E36340"/>
    <w:rsid w:val="00ED066E"/>
    <w:rsid w:val="00F7659E"/>
    <w:rsid w:val="00F942C1"/>
    <w:rsid w:val="00FA2522"/>
    <w:rsid w:val="00FC59D4"/>
    <w:rsid w:val="00FC7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B8F71F-7423-4C30-839D-721B97428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70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70B"/>
    <w:pPr>
      <w:ind w:left="720"/>
    </w:pPr>
  </w:style>
  <w:style w:type="table" w:styleId="TableGrid">
    <w:name w:val="Table Grid"/>
    <w:basedOn w:val="TableNormal"/>
    <w:uiPriority w:val="59"/>
    <w:rsid w:val="005A770B"/>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81E96"/>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C63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3E4"/>
    <w:rPr>
      <w:rFonts w:ascii="Segoe UI" w:eastAsia="Calibri" w:hAnsi="Segoe UI" w:cs="Segoe UI"/>
      <w:sz w:val="18"/>
      <w:szCs w:val="18"/>
    </w:rPr>
  </w:style>
  <w:style w:type="paragraph" w:styleId="Revision">
    <w:name w:val="Revision"/>
    <w:hidden/>
    <w:uiPriority w:val="99"/>
    <w:semiHidden/>
    <w:rsid w:val="00A8194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ED82B-64B1-4007-9BF9-8175B4915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1965</TotalTime>
  <Pages>9</Pages>
  <Words>2498</Words>
  <Characters>14245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38</cp:revision>
  <dcterms:created xsi:type="dcterms:W3CDTF">2017-04-03T18:12:00Z</dcterms:created>
  <dcterms:modified xsi:type="dcterms:W3CDTF">2017-07-13T04:56:00Z</dcterms:modified>
</cp:coreProperties>
</file>