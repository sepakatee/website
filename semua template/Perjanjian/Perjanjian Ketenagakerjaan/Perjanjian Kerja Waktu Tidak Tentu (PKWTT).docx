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78AF" w:rsidRPr="00C14DD1" w:rsidRDefault="00AE78AF" w:rsidP="00AE78AF">
      <w:pPr>
        <w:pStyle w:val="NoSpacing"/>
        <w:jc w:val="center"/>
        <w:rPr>
          <w:rFonts w:asciiTheme="majorHAnsi" w:hAnsiTheme="majorHAnsi"/>
          <w:b/>
          <w:sz w:val="24"/>
          <w:szCs w:val="24"/>
          <w:u w:val="single"/>
          <w:lang w:val="id-ID"/>
        </w:rPr>
      </w:pPr>
      <w:bookmarkStart w:id="0" w:name="_GoBack"/>
      <w:bookmarkEnd w:id="0"/>
      <w:r w:rsidRPr="00C14DD1">
        <w:rPr>
          <w:rFonts w:asciiTheme="majorHAnsi" w:hAnsiTheme="majorHAnsi"/>
          <w:b/>
          <w:sz w:val="24"/>
          <w:szCs w:val="24"/>
          <w:u w:val="single"/>
          <w:lang w:val="id-ID"/>
        </w:rPr>
        <w:t>PERJANJIAN KERJA</w:t>
      </w:r>
    </w:p>
    <w:p w:rsidR="00AE78AF" w:rsidRPr="00C14DD1" w:rsidRDefault="00AE78AF" w:rsidP="00AE78AF">
      <w:pPr>
        <w:pStyle w:val="NoSpacing"/>
        <w:jc w:val="center"/>
        <w:rPr>
          <w:rFonts w:asciiTheme="majorHAnsi" w:hAnsiTheme="majorHAnsi"/>
          <w:sz w:val="24"/>
          <w:szCs w:val="24"/>
          <w:lang w:val="id-ID"/>
        </w:rPr>
      </w:pPr>
      <w:r w:rsidRPr="00C14DD1">
        <w:rPr>
          <w:rFonts w:asciiTheme="majorHAnsi" w:hAnsiTheme="majorHAnsi"/>
          <w:sz w:val="24"/>
          <w:szCs w:val="24"/>
          <w:lang w:val="id-ID"/>
        </w:rPr>
        <w:t>Nomor: _______________</w:t>
      </w:r>
    </w:p>
    <w:p w:rsidR="008205C1" w:rsidRPr="00C14DD1" w:rsidRDefault="008205C1" w:rsidP="00276474">
      <w:pPr>
        <w:pStyle w:val="NormalWeb"/>
        <w:spacing w:before="240" w:beforeAutospacing="0" w:after="120" w:afterAutospacing="0"/>
        <w:jc w:val="both"/>
        <w:rPr>
          <w:rFonts w:asciiTheme="majorHAnsi" w:hAnsiTheme="majorHAnsi"/>
          <w:lang w:val="id-ID"/>
        </w:rPr>
      </w:pPr>
      <w:r w:rsidRPr="00C14DD1">
        <w:rPr>
          <w:rFonts w:asciiTheme="majorHAnsi" w:hAnsiTheme="majorHAnsi"/>
          <w:b/>
          <w:lang w:val="id-ID"/>
        </w:rPr>
        <w:t>PERJANJIAN KERJA Nomor: ______________________</w:t>
      </w:r>
      <w:r w:rsidRPr="00C14DD1">
        <w:rPr>
          <w:rFonts w:asciiTheme="majorHAnsi" w:hAnsiTheme="majorHAnsi"/>
          <w:lang w:val="id-ID"/>
        </w:rPr>
        <w:t xml:space="preserve"> ini dibuat dan ditandatangani di _________________ pada hari ini, ___________ tanggal __ ____________ _____ (“</w:t>
      </w:r>
      <w:r w:rsidRPr="00C14DD1">
        <w:rPr>
          <w:rFonts w:asciiTheme="majorHAnsi" w:hAnsiTheme="majorHAnsi"/>
          <w:b/>
          <w:lang w:val="id-ID"/>
        </w:rPr>
        <w:t>Perjanjian</w:t>
      </w:r>
      <w:r w:rsidRPr="00C14DD1">
        <w:rPr>
          <w:rFonts w:asciiTheme="majorHAnsi" w:hAnsiTheme="majorHAnsi"/>
          <w:lang w:val="id-ID"/>
        </w:rPr>
        <w:t>”), oleh dan di antara:</w:t>
      </w:r>
    </w:p>
    <w:tbl>
      <w:tblPr>
        <w:tblStyle w:val="TableGrid"/>
        <w:tblpPr w:leftFromText="180" w:rightFromText="180" w:vertAnchor="text" w:horzAnchor="margin" w:tblpY="146"/>
        <w:tblOverlap w:val="never"/>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567"/>
        <w:gridCol w:w="2621"/>
        <w:gridCol w:w="280"/>
        <w:gridCol w:w="5910"/>
      </w:tblGrid>
      <w:tr w:rsidR="008205C1" w:rsidRPr="00C14DD1" w:rsidTr="0038487A">
        <w:tc>
          <w:tcPr>
            <w:tcW w:w="567" w:type="dxa"/>
            <w:shd w:val="clear" w:color="auto" w:fill="auto"/>
          </w:tcPr>
          <w:p w:rsidR="008205C1" w:rsidRPr="00C14DD1" w:rsidRDefault="008205C1" w:rsidP="0027120B">
            <w:pPr>
              <w:spacing w:before="40" w:after="40"/>
              <w:jc w:val="both"/>
              <w:rPr>
                <w:rFonts w:asciiTheme="majorHAnsi" w:eastAsiaTheme="minorEastAsia" w:hAnsiTheme="majorHAnsi"/>
                <w:szCs w:val="24"/>
                <w:lang w:val="id-ID"/>
              </w:rPr>
            </w:pPr>
            <w:r w:rsidRPr="00C14DD1">
              <w:rPr>
                <w:rFonts w:asciiTheme="majorHAnsi" w:hAnsiTheme="majorHAnsi"/>
                <w:szCs w:val="24"/>
                <w:lang w:val="id-ID"/>
              </w:rPr>
              <w:t>1</w:t>
            </w:r>
          </w:p>
        </w:tc>
        <w:tc>
          <w:tcPr>
            <w:tcW w:w="2621" w:type="dxa"/>
            <w:shd w:val="clear" w:color="auto" w:fill="auto"/>
          </w:tcPr>
          <w:p w:rsidR="008205C1" w:rsidRPr="00C14DD1" w:rsidRDefault="008205C1" w:rsidP="0027120B">
            <w:pPr>
              <w:spacing w:before="40" w:after="40"/>
              <w:jc w:val="both"/>
              <w:rPr>
                <w:rFonts w:asciiTheme="majorHAnsi" w:eastAsiaTheme="minorEastAsia" w:hAnsiTheme="majorHAnsi"/>
                <w:szCs w:val="24"/>
                <w:lang w:val="id-ID"/>
              </w:rPr>
            </w:pPr>
            <w:r w:rsidRPr="00C14DD1">
              <w:rPr>
                <w:rFonts w:asciiTheme="majorHAnsi" w:hAnsiTheme="majorHAnsi"/>
                <w:szCs w:val="24"/>
                <w:lang w:val="id-ID"/>
              </w:rPr>
              <w:t>Nama</w:t>
            </w:r>
          </w:p>
        </w:tc>
        <w:tc>
          <w:tcPr>
            <w:tcW w:w="280" w:type="dxa"/>
            <w:shd w:val="clear" w:color="auto" w:fill="auto"/>
          </w:tcPr>
          <w:p w:rsidR="008205C1" w:rsidRPr="00C14DD1" w:rsidRDefault="008205C1" w:rsidP="0027120B">
            <w:pPr>
              <w:spacing w:before="40" w:after="40"/>
              <w:jc w:val="both"/>
              <w:rPr>
                <w:rFonts w:asciiTheme="majorHAnsi" w:eastAsiaTheme="minorEastAsia" w:hAnsiTheme="majorHAnsi"/>
                <w:szCs w:val="24"/>
                <w:lang w:val="id-ID"/>
              </w:rPr>
            </w:pPr>
            <w:r w:rsidRPr="00C14DD1">
              <w:rPr>
                <w:rFonts w:asciiTheme="majorHAnsi" w:hAnsiTheme="majorHAnsi"/>
                <w:szCs w:val="24"/>
                <w:lang w:val="id-ID"/>
              </w:rPr>
              <w:t>:</w:t>
            </w:r>
          </w:p>
        </w:tc>
        <w:tc>
          <w:tcPr>
            <w:tcW w:w="5910" w:type="dxa"/>
            <w:tcBorders>
              <w:bottom w:val="dotted" w:sz="4" w:space="0" w:color="auto"/>
            </w:tcBorders>
            <w:shd w:val="clear" w:color="auto" w:fill="auto"/>
          </w:tcPr>
          <w:p w:rsidR="008205C1" w:rsidRPr="00C14DD1" w:rsidRDefault="008205C1" w:rsidP="0027120B">
            <w:pPr>
              <w:spacing w:before="40" w:after="40"/>
              <w:jc w:val="both"/>
              <w:rPr>
                <w:rFonts w:asciiTheme="majorHAnsi" w:eastAsiaTheme="minorEastAsia" w:hAnsiTheme="majorHAnsi"/>
                <w:b/>
                <w:szCs w:val="24"/>
                <w:lang w:val="id-ID"/>
              </w:rPr>
            </w:pPr>
          </w:p>
        </w:tc>
      </w:tr>
      <w:tr w:rsidR="008205C1" w:rsidRPr="00C14DD1" w:rsidTr="0038487A">
        <w:tc>
          <w:tcPr>
            <w:tcW w:w="567" w:type="dxa"/>
            <w:shd w:val="clear" w:color="auto" w:fill="auto"/>
          </w:tcPr>
          <w:p w:rsidR="008205C1" w:rsidRPr="00C14DD1" w:rsidRDefault="008205C1" w:rsidP="0027120B">
            <w:pPr>
              <w:spacing w:before="40" w:after="40"/>
              <w:jc w:val="both"/>
              <w:rPr>
                <w:rFonts w:asciiTheme="majorHAnsi" w:eastAsiaTheme="minorEastAsia" w:hAnsiTheme="majorHAnsi"/>
                <w:szCs w:val="24"/>
                <w:lang w:val="id-ID"/>
              </w:rPr>
            </w:pPr>
          </w:p>
        </w:tc>
        <w:tc>
          <w:tcPr>
            <w:tcW w:w="2621" w:type="dxa"/>
            <w:shd w:val="clear" w:color="auto" w:fill="auto"/>
            <w:hideMark/>
          </w:tcPr>
          <w:p w:rsidR="008205C1" w:rsidRPr="00C14DD1" w:rsidRDefault="008205C1" w:rsidP="0027120B">
            <w:pPr>
              <w:spacing w:before="40" w:after="40"/>
              <w:jc w:val="both"/>
              <w:rPr>
                <w:rFonts w:asciiTheme="majorHAnsi" w:eastAsiaTheme="minorEastAsia" w:hAnsiTheme="majorHAnsi"/>
                <w:szCs w:val="24"/>
                <w:lang w:val="id-ID"/>
              </w:rPr>
            </w:pPr>
            <w:r w:rsidRPr="00C14DD1">
              <w:rPr>
                <w:rFonts w:asciiTheme="majorHAnsi" w:hAnsiTheme="majorHAnsi"/>
                <w:szCs w:val="24"/>
                <w:lang w:val="id-ID"/>
              </w:rPr>
              <w:t>Tempat/Tanggal Lahir</w:t>
            </w:r>
          </w:p>
        </w:tc>
        <w:tc>
          <w:tcPr>
            <w:tcW w:w="280" w:type="dxa"/>
            <w:shd w:val="clear" w:color="auto" w:fill="auto"/>
            <w:hideMark/>
          </w:tcPr>
          <w:p w:rsidR="008205C1" w:rsidRPr="00C14DD1" w:rsidRDefault="008205C1" w:rsidP="0027120B">
            <w:pPr>
              <w:spacing w:before="40" w:after="40"/>
              <w:jc w:val="both"/>
              <w:rPr>
                <w:rFonts w:asciiTheme="majorHAnsi" w:eastAsiaTheme="minorEastAsia" w:hAnsiTheme="majorHAnsi"/>
                <w:szCs w:val="24"/>
                <w:lang w:val="id-ID"/>
              </w:rPr>
            </w:pPr>
            <w:r w:rsidRPr="00C14DD1">
              <w:rPr>
                <w:rFonts w:asciiTheme="majorHAnsi" w:hAnsiTheme="majorHAnsi"/>
                <w:szCs w:val="24"/>
                <w:lang w:val="id-ID"/>
              </w:rPr>
              <w:t>:</w:t>
            </w:r>
          </w:p>
        </w:tc>
        <w:tc>
          <w:tcPr>
            <w:tcW w:w="5910" w:type="dxa"/>
            <w:tcBorders>
              <w:top w:val="dotted" w:sz="4" w:space="0" w:color="auto"/>
              <w:bottom w:val="dotted" w:sz="4" w:space="0" w:color="auto"/>
            </w:tcBorders>
            <w:shd w:val="clear" w:color="auto" w:fill="auto"/>
          </w:tcPr>
          <w:p w:rsidR="008205C1" w:rsidRPr="00C14DD1" w:rsidRDefault="008205C1" w:rsidP="0027120B">
            <w:pPr>
              <w:spacing w:before="40" w:after="40"/>
              <w:jc w:val="both"/>
              <w:rPr>
                <w:rFonts w:asciiTheme="majorHAnsi" w:eastAsiaTheme="minorEastAsia" w:hAnsiTheme="majorHAnsi"/>
                <w:szCs w:val="24"/>
                <w:lang w:val="id-ID"/>
              </w:rPr>
            </w:pPr>
          </w:p>
        </w:tc>
      </w:tr>
      <w:tr w:rsidR="008205C1" w:rsidRPr="00C14DD1" w:rsidTr="0038487A">
        <w:tc>
          <w:tcPr>
            <w:tcW w:w="567" w:type="dxa"/>
            <w:shd w:val="clear" w:color="auto" w:fill="auto"/>
          </w:tcPr>
          <w:p w:rsidR="008205C1" w:rsidRPr="00C14DD1" w:rsidRDefault="008205C1" w:rsidP="0027120B">
            <w:pPr>
              <w:spacing w:before="40" w:after="40"/>
              <w:jc w:val="both"/>
              <w:rPr>
                <w:rFonts w:asciiTheme="majorHAnsi" w:eastAsiaTheme="minorEastAsia" w:hAnsiTheme="majorHAnsi"/>
                <w:szCs w:val="24"/>
                <w:lang w:val="id-ID"/>
              </w:rPr>
            </w:pPr>
          </w:p>
        </w:tc>
        <w:tc>
          <w:tcPr>
            <w:tcW w:w="2621" w:type="dxa"/>
            <w:shd w:val="clear" w:color="auto" w:fill="auto"/>
            <w:hideMark/>
          </w:tcPr>
          <w:p w:rsidR="008205C1" w:rsidRPr="00C14DD1" w:rsidRDefault="008205C1" w:rsidP="0027120B">
            <w:pPr>
              <w:spacing w:before="40" w:after="40"/>
              <w:jc w:val="both"/>
              <w:rPr>
                <w:rFonts w:asciiTheme="majorHAnsi" w:eastAsiaTheme="minorEastAsia" w:hAnsiTheme="majorHAnsi"/>
                <w:szCs w:val="24"/>
                <w:lang w:val="id-ID"/>
              </w:rPr>
            </w:pPr>
            <w:r w:rsidRPr="00C14DD1">
              <w:rPr>
                <w:rFonts w:asciiTheme="majorHAnsi" w:hAnsiTheme="majorHAnsi"/>
                <w:szCs w:val="24"/>
                <w:lang w:val="id-ID"/>
              </w:rPr>
              <w:t>Alamat</w:t>
            </w:r>
          </w:p>
        </w:tc>
        <w:tc>
          <w:tcPr>
            <w:tcW w:w="280" w:type="dxa"/>
            <w:shd w:val="clear" w:color="auto" w:fill="auto"/>
            <w:hideMark/>
          </w:tcPr>
          <w:p w:rsidR="008205C1" w:rsidRPr="00C14DD1" w:rsidRDefault="008205C1" w:rsidP="0027120B">
            <w:pPr>
              <w:spacing w:before="40" w:after="40"/>
              <w:jc w:val="both"/>
              <w:rPr>
                <w:rFonts w:asciiTheme="majorHAnsi" w:eastAsiaTheme="minorEastAsia" w:hAnsiTheme="majorHAnsi"/>
                <w:szCs w:val="24"/>
                <w:lang w:val="id-ID"/>
              </w:rPr>
            </w:pPr>
            <w:r w:rsidRPr="00C14DD1">
              <w:rPr>
                <w:rFonts w:asciiTheme="majorHAnsi" w:hAnsiTheme="majorHAnsi"/>
                <w:szCs w:val="24"/>
                <w:lang w:val="id-ID"/>
              </w:rPr>
              <w:t>:</w:t>
            </w:r>
          </w:p>
        </w:tc>
        <w:tc>
          <w:tcPr>
            <w:tcW w:w="5910" w:type="dxa"/>
            <w:tcBorders>
              <w:top w:val="dotted" w:sz="4" w:space="0" w:color="auto"/>
              <w:bottom w:val="dotted" w:sz="4" w:space="0" w:color="auto"/>
            </w:tcBorders>
            <w:shd w:val="clear" w:color="auto" w:fill="auto"/>
          </w:tcPr>
          <w:p w:rsidR="008205C1" w:rsidRPr="00C14DD1" w:rsidRDefault="008205C1" w:rsidP="0027120B">
            <w:pPr>
              <w:spacing w:before="40" w:after="40"/>
              <w:jc w:val="both"/>
              <w:rPr>
                <w:rFonts w:asciiTheme="majorHAnsi" w:eastAsiaTheme="minorEastAsia" w:hAnsiTheme="majorHAnsi"/>
                <w:szCs w:val="24"/>
                <w:lang w:val="id-ID"/>
              </w:rPr>
            </w:pPr>
          </w:p>
        </w:tc>
      </w:tr>
      <w:tr w:rsidR="008205C1" w:rsidRPr="00C14DD1" w:rsidTr="0038487A">
        <w:tc>
          <w:tcPr>
            <w:tcW w:w="567" w:type="dxa"/>
            <w:shd w:val="clear" w:color="auto" w:fill="auto"/>
          </w:tcPr>
          <w:p w:rsidR="008205C1" w:rsidRPr="00C14DD1" w:rsidRDefault="008205C1" w:rsidP="0027120B">
            <w:pPr>
              <w:spacing w:before="40" w:after="40"/>
              <w:jc w:val="both"/>
              <w:rPr>
                <w:rFonts w:asciiTheme="majorHAnsi" w:eastAsiaTheme="minorEastAsia" w:hAnsiTheme="majorHAnsi"/>
                <w:szCs w:val="24"/>
                <w:lang w:val="id-ID"/>
              </w:rPr>
            </w:pPr>
          </w:p>
        </w:tc>
        <w:tc>
          <w:tcPr>
            <w:tcW w:w="2621" w:type="dxa"/>
            <w:shd w:val="clear" w:color="auto" w:fill="auto"/>
          </w:tcPr>
          <w:p w:rsidR="008205C1" w:rsidRPr="00C14DD1" w:rsidRDefault="008205C1" w:rsidP="0027120B">
            <w:pPr>
              <w:spacing w:before="40" w:after="40"/>
              <w:jc w:val="both"/>
              <w:rPr>
                <w:rFonts w:asciiTheme="majorHAnsi" w:hAnsiTheme="majorHAnsi"/>
                <w:szCs w:val="24"/>
                <w:lang w:val="id-ID"/>
              </w:rPr>
            </w:pPr>
          </w:p>
        </w:tc>
        <w:tc>
          <w:tcPr>
            <w:tcW w:w="280" w:type="dxa"/>
            <w:shd w:val="clear" w:color="auto" w:fill="auto"/>
          </w:tcPr>
          <w:p w:rsidR="008205C1" w:rsidRPr="00C14DD1" w:rsidRDefault="008205C1" w:rsidP="0027120B">
            <w:pPr>
              <w:spacing w:before="40" w:after="40"/>
              <w:jc w:val="both"/>
              <w:rPr>
                <w:rFonts w:asciiTheme="majorHAnsi" w:hAnsiTheme="majorHAnsi"/>
                <w:szCs w:val="24"/>
                <w:lang w:val="id-ID"/>
              </w:rPr>
            </w:pPr>
          </w:p>
        </w:tc>
        <w:tc>
          <w:tcPr>
            <w:tcW w:w="5910" w:type="dxa"/>
            <w:tcBorders>
              <w:top w:val="dotted" w:sz="4" w:space="0" w:color="auto"/>
              <w:bottom w:val="dotted" w:sz="4" w:space="0" w:color="auto"/>
            </w:tcBorders>
            <w:shd w:val="clear" w:color="auto" w:fill="auto"/>
          </w:tcPr>
          <w:p w:rsidR="008205C1" w:rsidRPr="00C14DD1" w:rsidRDefault="008205C1" w:rsidP="0027120B">
            <w:pPr>
              <w:spacing w:before="40" w:after="40"/>
              <w:jc w:val="both"/>
              <w:rPr>
                <w:rFonts w:asciiTheme="majorHAnsi" w:eastAsiaTheme="minorEastAsia" w:hAnsiTheme="majorHAnsi"/>
                <w:szCs w:val="24"/>
                <w:lang w:val="id-ID"/>
              </w:rPr>
            </w:pPr>
          </w:p>
        </w:tc>
      </w:tr>
      <w:tr w:rsidR="008205C1" w:rsidRPr="00C14DD1" w:rsidTr="0038487A">
        <w:tc>
          <w:tcPr>
            <w:tcW w:w="567" w:type="dxa"/>
            <w:shd w:val="clear" w:color="auto" w:fill="auto"/>
          </w:tcPr>
          <w:p w:rsidR="008205C1" w:rsidRPr="00C14DD1" w:rsidRDefault="008205C1" w:rsidP="0027120B">
            <w:pPr>
              <w:spacing w:before="40" w:after="40"/>
              <w:jc w:val="both"/>
              <w:rPr>
                <w:rFonts w:asciiTheme="majorHAnsi" w:eastAsiaTheme="minorEastAsia" w:hAnsiTheme="majorHAnsi"/>
                <w:szCs w:val="24"/>
                <w:lang w:val="id-ID"/>
              </w:rPr>
            </w:pPr>
          </w:p>
        </w:tc>
        <w:tc>
          <w:tcPr>
            <w:tcW w:w="2621" w:type="dxa"/>
            <w:shd w:val="clear" w:color="auto" w:fill="auto"/>
          </w:tcPr>
          <w:p w:rsidR="008205C1" w:rsidRPr="00C14DD1" w:rsidRDefault="008205C1" w:rsidP="0027120B">
            <w:pPr>
              <w:spacing w:before="40" w:after="40"/>
              <w:jc w:val="both"/>
              <w:rPr>
                <w:rFonts w:asciiTheme="majorHAnsi" w:hAnsiTheme="majorHAnsi"/>
                <w:szCs w:val="24"/>
                <w:lang w:val="id-ID"/>
              </w:rPr>
            </w:pPr>
          </w:p>
        </w:tc>
        <w:tc>
          <w:tcPr>
            <w:tcW w:w="280" w:type="dxa"/>
            <w:shd w:val="clear" w:color="auto" w:fill="auto"/>
          </w:tcPr>
          <w:p w:rsidR="008205C1" w:rsidRPr="00C14DD1" w:rsidRDefault="008205C1" w:rsidP="0027120B">
            <w:pPr>
              <w:spacing w:before="40" w:after="40"/>
              <w:jc w:val="both"/>
              <w:rPr>
                <w:rFonts w:asciiTheme="majorHAnsi" w:hAnsiTheme="majorHAnsi"/>
                <w:szCs w:val="24"/>
                <w:lang w:val="id-ID"/>
              </w:rPr>
            </w:pPr>
          </w:p>
        </w:tc>
        <w:tc>
          <w:tcPr>
            <w:tcW w:w="5910" w:type="dxa"/>
            <w:tcBorders>
              <w:top w:val="dotted" w:sz="4" w:space="0" w:color="auto"/>
              <w:bottom w:val="dotted" w:sz="4" w:space="0" w:color="auto"/>
            </w:tcBorders>
            <w:shd w:val="clear" w:color="auto" w:fill="auto"/>
          </w:tcPr>
          <w:p w:rsidR="008205C1" w:rsidRPr="00C14DD1" w:rsidRDefault="008205C1" w:rsidP="0027120B">
            <w:pPr>
              <w:spacing w:before="40" w:after="40"/>
              <w:jc w:val="both"/>
              <w:rPr>
                <w:rFonts w:asciiTheme="majorHAnsi" w:eastAsiaTheme="minorEastAsia" w:hAnsiTheme="majorHAnsi"/>
                <w:szCs w:val="24"/>
                <w:lang w:val="id-ID"/>
              </w:rPr>
            </w:pPr>
          </w:p>
        </w:tc>
      </w:tr>
      <w:tr w:rsidR="008205C1" w:rsidRPr="00C14DD1" w:rsidTr="0038487A">
        <w:tc>
          <w:tcPr>
            <w:tcW w:w="567" w:type="dxa"/>
            <w:shd w:val="clear" w:color="auto" w:fill="auto"/>
          </w:tcPr>
          <w:p w:rsidR="008205C1" w:rsidRPr="00C14DD1" w:rsidRDefault="008205C1" w:rsidP="0027120B">
            <w:pPr>
              <w:spacing w:before="40" w:after="40"/>
              <w:jc w:val="both"/>
              <w:rPr>
                <w:rFonts w:asciiTheme="majorHAnsi" w:eastAsiaTheme="minorEastAsia" w:hAnsiTheme="majorHAnsi"/>
                <w:szCs w:val="24"/>
                <w:lang w:val="id-ID"/>
              </w:rPr>
            </w:pPr>
          </w:p>
        </w:tc>
        <w:tc>
          <w:tcPr>
            <w:tcW w:w="2621" w:type="dxa"/>
            <w:shd w:val="clear" w:color="auto" w:fill="auto"/>
            <w:hideMark/>
          </w:tcPr>
          <w:p w:rsidR="008205C1" w:rsidRPr="00C14DD1" w:rsidRDefault="008205C1" w:rsidP="0027120B">
            <w:pPr>
              <w:spacing w:before="40" w:after="40"/>
              <w:jc w:val="both"/>
              <w:rPr>
                <w:rFonts w:asciiTheme="majorHAnsi" w:eastAsiaTheme="minorEastAsia" w:hAnsiTheme="majorHAnsi"/>
                <w:szCs w:val="24"/>
                <w:lang w:val="id-ID"/>
              </w:rPr>
            </w:pPr>
            <w:r w:rsidRPr="00C14DD1">
              <w:rPr>
                <w:rFonts w:asciiTheme="majorHAnsi" w:hAnsiTheme="majorHAnsi"/>
                <w:szCs w:val="24"/>
                <w:lang w:val="id-ID"/>
              </w:rPr>
              <w:t>Nomor KTP</w:t>
            </w:r>
          </w:p>
        </w:tc>
        <w:tc>
          <w:tcPr>
            <w:tcW w:w="280" w:type="dxa"/>
            <w:shd w:val="clear" w:color="auto" w:fill="auto"/>
            <w:hideMark/>
          </w:tcPr>
          <w:p w:rsidR="008205C1" w:rsidRPr="00C14DD1" w:rsidRDefault="008205C1" w:rsidP="0027120B">
            <w:pPr>
              <w:spacing w:before="40" w:after="40"/>
              <w:jc w:val="both"/>
              <w:rPr>
                <w:rFonts w:asciiTheme="majorHAnsi" w:eastAsiaTheme="minorEastAsia" w:hAnsiTheme="majorHAnsi"/>
                <w:szCs w:val="24"/>
                <w:lang w:val="id-ID"/>
              </w:rPr>
            </w:pPr>
            <w:r w:rsidRPr="00C14DD1">
              <w:rPr>
                <w:rFonts w:asciiTheme="majorHAnsi" w:hAnsiTheme="majorHAnsi"/>
                <w:szCs w:val="24"/>
                <w:lang w:val="id-ID"/>
              </w:rPr>
              <w:t>:</w:t>
            </w:r>
          </w:p>
        </w:tc>
        <w:tc>
          <w:tcPr>
            <w:tcW w:w="5910" w:type="dxa"/>
            <w:tcBorders>
              <w:top w:val="dotted" w:sz="4" w:space="0" w:color="auto"/>
              <w:bottom w:val="dotted" w:sz="4" w:space="0" w:color="auto"/>
            </w:tcBorders>
            <w:shd w:val="clear" w:color="auto" w:fill="auto"/>
          </w:tcPr>
          <w:p w:rsidR="008205C1" w:rsidRPr="00C14DD1" w:rsidRDefault="008205C1" w:rsidP="0027120B">
            <w:pPr>
              <w:spacing w:before="40" w:after="40"/>
              <w:jc w:val="both"/>
              <w:rPr>
                <w:rFonts w:asciiTheme="majorHAnsi" w:eastAsiaTheme="minorEastAsia" w:hAnsiTheme="majorHAnsi"/>
                <w:szCs w:val="24"/>
                <w:lang w:val="id-ID"/>
              </w:rPr>
            </w:pPr>
          </w:p>
        </w:tc>
      </w:tr>
      <w:tr w:rsidR="008205C1" w:rsidRPr="00C14DD1" w:rsidTr="0038487A">
        <w:tc>
          <w:tcPr>
            <w:tcW w:w="567" w:type="dxa"/>
            <w:shd w:val="clear" w:color="auto" w:fill="auto"/>
          </w:tcPr>
          <w:p w:rsidR="008205C1" w:rsidRPr="00C14DD1" w:rsidRDefault="008205C1" w:rsidP="0027120B">
            <w:pPr>
              <w:spacing w:before="40" w:after="40"/>
              <w:jc w:val="both"/>
              <w:rPr>
                <w:rFonts w:asciiTheme="majorHAnsi" w:eastAsiaTheme="minorEastAsia" w:hAnsiTheme="majorHAnsi"/>
                <w:szCs w:val="24"/>
                <w:lang w:val="id-ID"/>
              </w:rPr>
            </w:pPr>
          </w:p>
        </w:tc>
        <w:tc>
          <w:tcPr>
            <w:tcW w:w="8811" w:type="dxa"/>
            <w:gridSpan w:val="3"/>
            <w:shd w:val="clear" w:color="auto" w:fill="auto"/>
            <w:hideMark/>
          </w:tcPr>
          <w:p w:rsidR="008205C1" w:rsidRPr="00E05968" w:rsidRDefault="008205C1" w:rsidP="0027120B">
            <w:pPr>
              <w:spacing w:before="40" w:after="40"/>
              <w:jc w:val="both"/>
              <w:rPr>
                <w:rFonts w:asciiTheme="majorHAnsi" w:eastAsiaTheme="minorEastAsia" w:hAnsiTheme="majorHAnsi"/>
                <w:szCs w:val="24"/>
              </w:rPr>
            </w:pPr>
            <w:r w:rsidRPr="00C14DD1">
              <w:rPr>
                <w:rFonts w:asciiTheme="majorHAnsi" w:hAnsiTheme="majorHAnsi"/>
                <w:szCs w:val="24"/>
                <w:lang w:val="id-ID"/>
              </w:rPr>
              <w:t xml:space="preserve">Dalam hal ini bertindak untuk dan atas nama </w:t>
            </w:r>
            <w:r w:rsidRPr="00C14DD1">
              <w:rPr>
                <w:rFonts w:asciiTheme="majorHAnsi" w:hAnsiTheme="majorHAnsi"/>
                <w:b/>
                <w:szCs w:val="24"/>
                <w:lang w:val="id-ID"/>
              </w:rPr>
              <w:t xml:space="preserve">PT _______________________ </w:t>
            </w:r>
            <w:r w:rsidRPr="00C14DD1">
              <w:rPr>
                <w:rFonts w:asciiTheme="majorHAnsi" w:hAnsiTheme="majorHAnsi"/>
                <w:szCs w:val="24"/>
                <w:lang w:val="id-ID"/>
              </w:rPr>
              <w:t>sebagai Direktur Utama, sebuah badan hukum Perseroan Terbatas yang berkedudukan di Kabupaten/Kota ___________________, selanjutnya dalam Perjanjian ini disebut sebagai “</w:t>
            </w:r>
            <w:r w:rsidRPr="00C14DD1">
              <w:rPr>
                <w:rFonts w:asciiTheme="majorHAnsi" w:hAnsiTheme="majorHAnsi"/>
                <w:b/>
                <w:szCs w:val="24"/>
                <w:lang w:val="id-ID"/>
              </w:rPr>
              <w:t>Perusahaan</w:t>
            </w:r>
            <w:r w:rsidRPr="00C14DD1">
              <w:rPr>
                <w:rFonts w:asciiTheme="majorHAnsi" w:hAnsiTheme="majorHAnsi"/>
                <w:szCs w:val="24"/>
                <w:lang w:val="id-ID"/>
              </w:rPr>
              <w:t>”</w:t>
            </w:r>
            <w:r w:rsidR="00E05968">
              <w:rPr>
                <w:rFonts w:asciiTheme="majorHAnsi" w:hAnsiTheme="majorHAnsi"/>
                <w:szCs w:val="24"/>
              </w:rPr>
              <w:t>.</w:t>
            </w:r>
          </w:p>
        </w:tc>
      </w:tr>
      <w:tr w:rsidR="008205C1" w:rsidRPr="00C14DD1" w:rsidTr="0038487A">
        <w:tc>
          <w:tcPr>
            <w:tcW w:w="567" w:type="dxa"/>
            <w:shd w:val="clear" w:color="auto" w:fill="auto"/>
          </w:tcPr>
          <w:p w:rsidR="008205C1" w:rsidRPr="00C14DD1" w:rsidRDefault="008205C1" w:rsidP="0027120B">
            <w:pPr>
              <w:spacing w:before="40" w:after="40"/>
              <w:jc w:val="both"/>
              <w:rPr>
                <w:rFonts w:asciiTheme="majorHAnsi" w:eastAsiaTheme="minorEastAsia" w:hAnsiTheme="majorHAnsi"/>
                <w:szCs w:val="24"/>
                <w:lang w:val="id-ID"/>
              </w:rPr>
            </w:pPr>
            <w:r w:rsidRPr="00C14DD1">
              <w:rPr>
                <w:rFonts w:asciiTheme="majorHAnsi" w:hAnsiTheme="majorHAnsi"/>
                <w:szCs w:val="24"/>
                <w:lang w:val="id-ID"/>
              </w:rPr>
              <w:t>2</w:t>
            </w:r>
          </w:p>
        </w:tc>
        <w:tc>
          <w:tcPr>
            <w:tcW w:w="2621" w:type="dxa"/>
            <w:shd w:val="clear" w:color="auto" w:fill="auto"/>
          </w:tcPr>
          <w:p w:rsidR="008205C1" w:rsidRPr="00C14DD1" w:rsidRDefault="008205C1" w:rsidP="0027120B">
            <w:pPr>
              <w:spacing w:before="40" w:after="40"/>
              <w:jc w:val="both"/>
              <w:rPr>
                <w:rFonts w:asciiTheme="majorHAnsi" w:eastAsiaTheme="minorEastAsia" w:hAnsiTheme="majorHAnsi"/>
                <w:szCs w:val="24"/>
                <w:lang w:val="id-ID"/>
              </w:rPr>
            </w:pPr>
            <w:r w:rsidRPr="00C14DD1">
              <w:rPr>
                <w:rFonts w:asciiTheme="majorHAnsi" w:hAnsiTheme="majorHAnsi"/>
                <w:szCs w:val="24"/>
                <w:lang w:val="id-ID"/>
              </w:rPr>
              <w:t>Nama</w:t>
            </w:r>
          </w:p>
        </w:tc>
        <w:tc>
          <w:tcPr>
            <w:tcW w:w="280" w:type="dxa"/>
            <w:shd w:val="clear" w:color="auto" w:fill="auto"/>
          </w:tcPr>
          <w:p w:rsidR="008205C1" w:rsidRPr="00C14DD1" w:rsidRDefault="008205C1" w:rsidP="0027120B">
            <w:pPr>
              <w:spacing w:before="40" w:after="40"/>
              <w:jc w:val="both"/>
              <w:rPr>
                <w:rFonts w:asciiTheme="majorHAnsi" w:eastAsiaTheme="minorEastAsia" w:hAnsiTheme="majorHAnsi"/>
                <w:szCs w:val="24"/>
                <w:lang w:val="id-ID"/>
              </w:rPr>
            </w:pPr>
            <w:r w:rsidRPr="00C14DD1">
              <w:rPr>
                <w:rFonts w:asciiTheme="majorHAnsi" w:hAnsiTheme="majorHAnsi"/>
                <w:szCs w:val="24"/>
                <w:lang w:val="id-ID"/>
              </w:rPr>
              <w:t>:</w:t>
            </w:r>
          </w:p>
        </w:tc>
        <w:tc>
          <w:tcPr>
            <w:tcW w:w="5910" w:type="dxa"/>
            <w:tcBorders>
              <w:bottom w:val="dotted" w:sz="4" w:space="0" w:color="auto"/>
            </w:tcBorders>
            <w:shd w:val="clear" w:color="auto" w:fill="auto"/>
          </w:tcPr>
          <w:p w:rsidR="008205C1" w:rsidRPr="00C14DD1" w:rsidRDefault="008205C1" w:rsidP="0027120B">
            <w:pPr>
              <w:spacing w:before="40" w:after="40"/>
              <w:jc w:val="both"/>
              <w:rPr>
                <w:rFonts w:asciiTheme="majorHAnsi" w:eastAsiaTheme="minorEastAsia" w:hAnsiTheme="majorHAnsi"/>
                <w:b/>
                <w:szCs w:val="24"/>
                <w:lang w:val="id-ID"/>
              </w:rPr>
            </w:pPr>
          </w:p>
        </w:tc>
      </w:tr>
      <w:tr w:rsidR="008205C1" w:rsidRPr="00C14DD1" w:rsidTr="0038487A">
        <w:tc>
          <w:tcPr>
            <w:tcW w:w="567" w:type="dxa"/>
            <w:shd w:val="clear" w:color="auto" w:fill="auto"/>
          </w:tcPr>
          <w:p w:rsidR="008205C1" w:rsidRPr="00C14DD1" w:rsidRDefault="008205C1" w:rsidP="0027120B">
            <w:pPr>
              <w:spacing w:before="40" w:after="40"/>
              <w:jc w:val="both"/>
              <w:rPr>
                <w:rFonts w:asciiTheme="majorHAnsi" w:eastAsiaTheme="minorEastAsia" w:hAnsiTheme="majorHAnsi"/>
                <w:szCs w:val="24"/>
                <w:lang w:val="id-ID"/>
              </w:rPr>
            </w:pPr>
          </w:p>
        </w:tc>
        <w:tc>
          <w:tcPr>
            <w:tcW w:w="2621" w:type="dxa"/>
            <w:shd w:val="clear" w:color="auto" w:fill="auto"/>
            <w:hideMark/>
          </w:tcPr>
          <w:p w:rsidR="008205C1" w:rsidRPr="00C14DD1" w:rsidRDefault="008205C1" w:rsidP="0027120B">
            <w:pPr>
              <w:spacing w:before="40" w:after="40"/>
              <w:jc w:val="both"/>
              <w:rPr>
                <w:rFonts w:asciiTheme="majorHAnsi" w:eastAsiaTheme="minorEastAsia" w:hAnsiTheme="majorHAnsi"/>
                <w:szCs w:val="24"/>
                <w:lang w:val="id-ID"/>
              </w:rPr>
            </w:pPr>
            <w:r w:rsidRPr="00C14DD1">
              <w:rPr>
                <w:rFonts w:asciiTheme="majorHAnsi" w:hAnsiTheme="majorHAnsi"/>
                <w:szCs w:val="24"/>
                <w:lang w:val="id-ID"/>
              </w:rPr>
              <w:t>Tempat/Tanggal Lahir</w:t>
            </w:r>
          </w:p>
        </w:tc>
        <w:tc>
          <w:tcPr>
            <w:tcW w:w="280" w:type="dxa"/>
            <w:shd w:val="clear" w:color="auto" w:fill="auto"/>
            <w:hideMark/>
          </w:tcPr>
          <w:p w:rsidR="008205C1" w:rsidRPr="00C14DD1" w:rsidRDefault="008205C1" w:rsidP="0027120B">
            <w:pPr>
              <w:spacing w:before="40" w:after="40"/>
              <w:jc w:val="both"/>
              <w:rPr>
                <w:rFonts w:asciiTheme="majorHAnsi" w:eastAsiaTheme="minorEastAsia" w:hAnsiTheme="majorHAnsi"/>
                <w:szCs w:val="24"/>
                <w:lang w:val="id-ID"/>
              </w:rPr>
            </w:pPr>
            <w:r w:rsidRPr="00C14DD1">
              <w:rPr>
                <w:rFonts w:asciiTheme="majorHAnsi" w:hAnsiTheme="majorHAnsi"/>
                <w:szCs w:val="24"/>
                <w:lang w:val="id-ID"/>
              </w:rPr>
              <w:t>:</w:t>
            </w:r>
          </w:p>
        </w:tc>
        <w:tc>
          <w:tcPr>
            <w:tcW w:w="5910" w:type="dxa"/>
            <w:tcBorders>
              <w:top w:val="dotted" w:sz="4" w:space="0" w:color="auto"/>
              <w:bottom w:val="dotted" w:sz="4" w:space="0" w:color="auto"/>
            </w:tcBorders>
            <w:shd w:val="clear" w:color="auto" w:fill="auto"/>
          </w:tcPr>
          <w:p w:rsidR="008205C1" w:rsidRPr="00C14DD1" w:rsidRDefault="008205C1" w:rsidP="0027120B">
            <w:pPr>
              <w:spacing w:before="40" w:after="40"/>
              <w:jc w:val="both"/>
              <w:rPr>
                <w:rFonts w:asciiTheme="majorHAnsi" w:eastAsiaTheme="minorEastAsia" w:hAnsiTheme="majorHAnsi"/>
                <w:szCs w:val="24"/>
                <w:lang w:val="id-ID"/>
              </w:rPr>
            </w:pPr>
          </w:p>
        </w:tc>
      </w:tr>
      <w:tr w:rsidR="00364BAD" w:rsidRPr="00C14DD1" w:rsidTr="0038487A">
        <w:tc>
          <w:tcPr>
            <w:tcW w:w="567" w:type="dxa"/>
            <w:shd w:val="clear" w:color="auto" w:fill="auto"/>
          </w:tcPr>
          <w:p w:rsidR="00364BAD" w:rsidRPr="00C14DD1" w:rsidRDefault="00364BAD" w:rsidP="0027120B">
            <w:pPr>
              <w:spacing w:before="40" w:after="40"/>
              <w:jc w:val="both"/>
              <w:rPr>
                <w:rFonts w:asciiTheme="majorHAnsi" w:eastAsiaTheme="minorEastAsia" w:hAnsiTheme="majorHAnsi"/>
                <w:szCs w:val="24"/>
                <w:lang w:val="id-ID"/>
              </w:rPr>
            </w:pPr>
          </w:p>
        </w:tc>
        <w:tc>
          <w:tcPr>
            <w:tcW w:w="2621" w:type="dxa"/>
            <w:shd w:val="clear" w:color="auto" w:fill="auto"/>
          </w:tcPr>
          <w:p w:rsidR="00364BAD" w:rsidRPr="00C14DD1" w:rsidRDefault="00364BAD" w:rsidP="0027120B">
            <w:pPr>
              <w:spacing w:before="40" w:after="40"/>
              <w:jc w:val="both"/>
              <w:rPr>
                <w:rFonts w:asciiTheme="majorHAnsi" w:hAnsiTheme="majorHAnsi"/>
                <w:szCs w:val="24"/>
                <w:lang w:val="id-ID"/>
              </w:rPr>
            </w:pPr>
            <w:r w:rsidRPr="00C14DD1">
              <w:rPr>
                <w:rFonts w:asciiTheme="majorHAnsi" w:hAnsiTheme="majorHAnsi"/>
                <w:szCs w:val="24"/>
                <w:lang w:val="id-ID"/>
              </w:rPr>
              <w:t>Jenis Kelamin</w:t>
            </w:r>
          </w:p>
        </w:tc>
        <w:tc>
          <w:tcPr>
            <w:tcW w:w="280" w:type="dxa"/>
            <w:shd w:val="clear" w:color="auto" w:fill="auto"/>
          </w:tcPr>
          <w:p w:rsidR="00364BAD" w:rsidRPr="00C14DD1" w:rsidRDefault="00364BAD" w:rsidP="0027120B">
            <w:pPr>
              <w:spacing w:before="40" w:after="40"/>
              <w:jc w:val="both"/>
              <w:rPr>
                <w:rFonts w:asciiTheme="majorHAnsi" w:hAnsiTheme="majorHAnsi"/>
                <w:szCs w:val="24"/>
                <w:lang w:val="id-ID"/>
              </w:rPr>
            </w:pPr>
            <w:r w:rsidRPr="00C14DD1">
              <w:rPr>
                <w:rFonts w:asciiTheme="majorHAnsi" w:hAnsiTheme="majorHAnsi"/>
                <w:szCs w:val="24"/>
                <w:lang w:val="id-ID"/>
              </w:rPr>
              <w:t>:</w:t>
            </w:r>
          </w:p>
        </w:tc>
        <w:tc>
          <w:tcPr>
            <w:tcW w:w="5910" w:type="dxa"/>
            <w:tcBorders>
              <w:top w:val="dotted" w:sz="4" w:space="0" w:color="auto"/>
              <w:bottom w:val="dotted" w:sz="4" w:space="0" w:color="auto"/>
            </w:tcBorders>
            <w:shd w:val="clear" w:color="auto" w:fill="auto"/>
          </w:tcPr>
          <w:p w:rsidR="00364BAD" w:rsidRPr="00C14DD1" w:rsidRDefault="00364BAD" w:rsidP="0027120B">
            <w:pPr>
              <w:spacing w:before="40" w:after="40"/>
              <w:jc w:val="both"/>
              <w:rPr>
                <w:rFonts w:asciiTheme="majorHAnsi" w:eastAsiaTheme="minorEastAsia" w:hAnsiTheme="majorHAnsi"/>
                <w:szCs w:val="24"/>
                <w:lang w:val="id-ID"/>
              </w:rPr>
            </w:pPr>
          </w:p>
        </w:tc>
      </w:tr>
      <w:tr w:rsidR="008205C1" w:rsidRPr="00C14DD1" w:rsidTr="0038487A">
        <w:tc>
          <w:tcPr>
            <w:tcW w:w="567" w:type="dxa"/>
            <w:shd w:val="clear" w:color="auto" w:fill="auto"/>
          </w:tcPr>
          <w:p w:rsidR="008205C1" w:rsidRPr="00C14DD1" w:rsidRDefault="008205C1" w:rsidP="0027120B">
            <w:pPr>
              <w:spacing w:before="40" w:after="40"/>
              <w:jc w:val="both"/>
              <w:rPr>
                <w:rFonts w:asciiTheme="majorHAnsi" w:eastAsiaTheme="minorEastAsia" w:hAnsiTheme="majorHAnsi"/>
                <w:szCs w:val="24"/>
                <w:lang w:val="id-ID"/>
              </w:rPr>
            </w:pPr>
          </w:p>
        </w:tc>
        <w:tc>
          <w:tcPr>
            <w:tcW w:w="2621" w:type="dxa"/>
            <w:shd w:val="clear" w:color="auto" w:fill="auto"/>
            <w:hideMark/>
          </w:tcPr>
          <w:p w:rsidR="008205C1" w:rsidRPr="00C14DD1" w:rsidRDefault="008205C1" w:rsidP="0027120B">
            <w:pPr>
              <w:spacing w:before="40" w:after="40"/>
              <w:jc w:val="both"/>
              <w:rPr>
                <w:rFonts w:asciiTheme="majorHAnsi" w:eastAsiaTheme="minorEastAsia" w:hAnsiTheme="majorHAnsi"/>
                <w:szCs w:val="24"/>
                <w:lang w:val="id-ID"/>
              </w:rPr>
            </w:pPr>
            <w:r w:rsidRPr="00C14DD1">
              <w:rPr>
                <w:rFonts w:asciiTheme="majorHAnsi" w:hAnsiTheme="majorHAnsi"/>
                <w:szCs w:val="24"/>
                <w:lang w:val="id-ID"/>
              </w:rPr>
              <w:t>Alamat</w:t>
            </w:r>
          </w:p>
        </w:tc>
        <w:tc>
          <w:tcPr>
            <w:tcW w:w="280" w:type="dxa"/>
            <w:shd w:val="clear" w:color="auto" w:fill="auto"/>
            <w:hideMark/>
          </w:tcPr>
          <w:p w:rsidR="008205C1" w:rsidRPr="00C14DD1" w:rsidRDefault="008205C1" w:rsidP="0027120B">
            <w:pPr>
              <w:spacing w:before="40" w:after="40"/>
              <w:jc w:val="both"/>
              <w:rPr>
                <w:rFonts w:asciiTheme="majorHAnsi" w:eastAsiaTheme="minorEastAsia" w:hAnsiTheme="majorHAnsi"/>
                <w:szCs w:val="24"/>
                <w:lang w:val="id-ID"/>
              </w:rPr>
            </w:pPr>
            <w:r w:rsidRPr="00C14DD1">
              <w:rPr>
                <w:rFonts w:asciiTheme="majorHAnsi" w:hAnsiTheme="majorHAnsi"/>
                <w:szCs w:val="24"/>
                <w:lang w:val="id-ID"/>
              </w:rPr>
              <w:t>:</w:t>
            </w:r>
          </w:p>
        </w:tc>
        <w:tc>
          <w:tcPr>
            <w:tcW w:w="5910" w:type="dxa"/>
            <w:tcBorders>
              <w:top w:val="dotted" w:sz="4" w:space="0" w:color="auto"/>
              <w:bottom w:val="dotted" w:sz="4" w:space="0" w:color="auto"/>
            </w:tcBorders>
            <w:shd w:val="clear" w:color="auto" w:fill="auto"/>
          </w:tcPr>
          <w:p w:rsidR="008205C1" w:rsidRPr="00C14DD1" w:rsidRDefault="008205C1" w:rsidP="0027120B">
            <w:pPr>
              <w:spacing w:before="40" w:after="40"/>
              <w:jc w:val="both"/>
              <w:rPr>
                <w:rFonts w:asciiTheme="majorHAnsi" w:eastAsiaTheme="minorEastAsia" w:hAnsiTheme="majorHAnsi"/>
                <w:szCs w:val="24"/>
                <w:lang w:val="id-ID"/>
              </w:rPr>
            </w:pPr>
          </w:p>
        </w:tc>
      </w:tr>
      <w:tr w:rsidR="008205C1" w:rsidRPr="00C14DD1" w:rsidTr="0038487A">
        <w:tc>
          <w:tcPr>
            <w:tcW w:w="567" w:type="dxa"/>
            <w:shd w:val="clear" w:color="auto" w:fill="auto"/>
          </w:tcPr>
          <w:p w:rsidR="008205C1" w:rsidRPr="00C14DD1" w:rsidRDefault="008205C1" w:rsidP="0027120B">
            <w:pPr>
              <w:spacing w:before="40" w:after="40"/>
              <w:jc w:val="both"/>
              <w:rPr>
                <w:rFonts w:asciiTheme="majorHAnsi" w:eastAsiaTheme="minorEastAsia" w:hAnsiTheme="majorHAnsi"/>
                <w:szCs w:val="24"/>
                <w:lang w:val="id-ID"/>
              </w:rPr>
            </w:pPr>
          </w:p>
        </w:tc>
        <w:tc>
          <w:tcPr>
            <w:tcW w:w="2621" w:type="dxa"/>
            <w:shd w:val="clear" w:color="auto" w:fill="auto"/>
          </w:tcPr>
          <w:p w:rsidR="008205C1" w:rsidRPr="00C14DD1" w:rsidRDefault="008205C1" w:rsidP="0027120B">
            <w:pPr>
              <w:spacing w:before="40" w:after="40"/>
              <w:jc w:val="both"/>
              <w:rPr>
                <w:rFonts w:asciiTheme="majorHAnsi" w:hAnsiTheme="majorHAnsi"/>
                <w:szCs w:val="24"/>
                <w:lang w:val="id-ID"/>
              </w:rPr>
            </w:pPr>
          </w:p>
        </w:tc>
        <w:tc>
          <w:tcPr>
            <w:tcW w:w="280" w:type="dxa"/>
            <w:shd w:val="clear" w:color="auto" w:fill="auto"/>
          </w:tcPr>
          <w:p w:rsidR="008205C1" w:rsidRPr="00C14DD1" w:rsidRDefault="008205C1" w:rsidP="0027120B">
            <w:pPr>
              <w:spacing w:before="40" w:after="40"/>
              <w:jc w:val="both"/>
              <w:rPr>
                <w:rFonts w:asciiTheme="majorHAnsi" w:hAnsiTheme="majorHAnsi"/>
                <w:szCs w:val="24"/>
                <w:lang w:val="id-ID"/>
              </w:rPr>
            </w:pPr>
          </w:p>
        </w:tc>
        <w:tc>
          <w:tcPr>
            <w:tcW w:w="5910" w:type="dxa"/>
            <w:tcBorders>
              <w:top w:val="dotted" w:sz="4" w:space="0" w:color="auto"/>
              <w:bottom w:val="dotted" w:sz="4" w:space="0" w:color="auto"/>
            </w:tcBorders>
            <w:shd w:val="clear" w:color="auto" w:fill="auto"/>
          </w:tcPr>
          <w:p w:rsidR="008205C1" w:rsidRPr="00C14DD1" w:rsidRDefault="008205C1" w:rsidP="0027120B">
            <w:pPr>
              <w:spacing w:before="40" w:after="40"/>
              <w:jc w:val="both"/>
              <w:rPr>
                <w:rFonts w:asciiTheme="majorHAnsi" w:eastAsiaTheme="minorEastAsia" w:hAnsiTheme="majorHAnsi"/>
                <w:szCs w:val="24"/>
                <w:lang w:val="id-ID"/>
              </w:rPr>
            </w:pPr>
          </w:p>
        </w:tc>
      </w:tr>
      <w:tr w:rsidR="008205C1" w:rsidRPr="00C14DD1" w:rsidTr="0038487A">
        <w:tc>
          <w:tcPr>
            <w:tcW w:w="567" w:type="dxa"/>
            <w:shd w:val="clear" w:color="auto" w:fill="auto"/>
          </w:tcPr>
          <w:p w:rsidR="008205C1" w:rsidRPr="00C14DD1" w:rsidRDefault="008205C1" w:rsidP="0027120B">
            <w:pPr>
              <w:spacing w:before="40" w:after="40"/>
              <w:jc w:val="both"/>
              <w:rPr>
                <w:rFonts w:asciiTheme="majorHAnsi" w:eastAsiaTheme="minorEastAsia" w:hAnsiTheme="majorHAnsi"/>
                <w:szCs w:val="24"/>
                <w:lang w:val="id-ID"/>
              </w:rPr>
            </w:pPr>
          </w:p>
        </w:tc>
        <w:tc>
          <w:tcPr>
            <w:tcW w:w="2621" w:type="dxa"/>
            <w:shd w:val="clear" w:color="auto" w:fill="auto"/>
          </w:tcPr>
          <w:p w:rsidR="008205C1" w:rsidRPr="00C14DD1" w:rsidRDefault="008205C1" w:rsidP="0027120B">
            <w:pPr>
              <w:spacing w:before="40" w:after="40"/>
              <w:jc w:val="both"/>
              <w:rPr>
                <w:rFonts w:asciiTheme="majorHAnsi" w:hAnsiTheme="majorHAnsi"/>
                <w:szCs w:val="24"/>
                <w:lang w:val="id-ID"/>
              </w:rPr>
            </w:pPr>
          </w:p>
        </w:tc>
        <w:tc>
          <w:tcPr>
            <w:tcW w:w="280" w:type="dxa"/>
            <w:shd w:val="clear" w:color="auto" w:fill="auto"/>
          </w:tcPr>
          <w:p w:rsidR="008205C1" w:rsidRPr="00C14DD1" w:rsidRDefault="008205C1" w:rsidP="0027120B">
            <w:pPr>
              <w:spacing w:before="40" w:after="40"/>
              <w:jc w:val="both"/>
              <w:rPr>
                <w:rFonts w:asciiTheme="majorHAnsi" w:hAnsiTheme="majorHAnsi"/>
                <w:szCs w:val="24"/>
                <w:lang w:val="id-ID"/>
              </w:rPr>
            </w:pPr>
          </w:p>
        </w:tc>
        <w:tc>
          <w:tcPr>
            <w:tcW w:w="5910" w:type="dxa"/>
            <w:tcBorders>
              <w:top w:val="dotted" w:sz="4" w:space="0" w:color="auto"/>
              <w:bottom w:val="dotted" w:sz="4" w:space="0" w:color="auto"/>
            </w:tcBorders>
            <w:shd w:val="clear" w:color="auto" w:fill="auto"/>
          </w:tcPr>
          <w:p w:rsidR="008205C1" w:rsidRPr="00C14DD1" w:rsidRDefault="008205C1" w:rsidP="0027120B">
            <w:pPr>
              <w:spacing w:before="40" w:after="40"/>
              <w:jc w:val="both"/>
              <w:rPr>
                <w:rFonts w:asciiTheme="majorHAnsi" w:eastAsiaTheme="minorEastAsia" w:hAnsiTheme="majorHAnsi"/>
                <w:szCs w:val="24"/>
                <w:lang w:val="id-ID"/>
              </w:rPr>
            </w:pPr>
          </w:p>
        </w:tc>
      </w:tr>
      <w:tr w:rsidR="008205C1" w:rsidRPr="00C14DD1" w:rsidTr="0038487A">
        <w:tc>
          <w:tcPr>
            <w:tcW w:w="567" w:type="dxa"/>
            <w:shd w:val="clear" w:color="auto" w:fill="auto"/>
          </w:tcPr>
          <w:p w:rsidR="008205C1" w:rsidRPr="00C14DD1" w:rsidRDefault="008205C1" w:rsidP="0027120B">
            <w:pPr>
              <w:spacing w:before="40" w:after="40"/>
              <w:jc w:val="both"/>
              <w:rPr>
                <w:rFonts w:asciiTheme="majorHAnsi" w:eastAsiaTheme="minorEastAsia" w:hAnsiTheme="majorHAnsi"/>
                <w:szCs w:val="24"/>
                <w:lang w:val="id-ID"/>
              </w:rPr>
            </w:pPr>
          </w:p>
        </w:tc>
        <w:tc>
          <w:tcPr>
            <w:tcW w:w="2621" w:type="dxa"/>
            <w:shd w:val="clear" w:color="auto" w:fill="auto"/>
            <w:hideMark/>
          </w:tcPr>
          <w:p w:rsidR="008205C1" w:rsidRPr="00C14DD1" w:rsidRDefault="008205C1" w:rsidP="0027120B">
            <w:pPr>
              <w:spacing w:before="40" w:after="40"/>
              <w:jc w:val="both"/>
              <w:rPr>
                <w:rFonts w:asciiTheme="majorHAnsi" w:eastAsiaTheme="minorEastAsia" w:hAnsiTheme="majorHAnsi"/>
                <w:szCs w:val="24"/>
                <w:lang w:val="id-ID"/>
              </w:rPr>
            </w:pPr>
            <w:r w:rsidRPr="00C14DD1">
              <w:rPr>
                <w:rFonts w:asciiTheme="majorHAnsi" w:hAnsiTheme="majorHAnsi"/>
                <w:szCs w:val="24"/>
                <w:lang w:val="id-ID"/>
              </w:rPr>
              <w:t>Nomor KTP</w:t>
            </w:r>
          </w:p>
        </w:tc>
        <w:tc>
          <w:tcPr>
            <w:tcW w:w="280" w:type="dxa"/>
            <w:shd w:val="clear" w:color="auto" w:fill="auto"/>
            <w:hideMark/>
          </w:tcPr>
          <w:p w:rsidR="008205C1" w:rsidRPr="00C14DD1" w:rsidRDefault="008205C1" w:rsidP="0027120B">
            <w:pPr>
              <w:spacing w:before="40" w:after="40"/>
              <w:jc w:val="both"/>
              <w:rPr>
                <w:rFonts w:asciiTheme="majorHAnsi" w:eastAsiaTheme="minorEastAsia" w:hAnsiTheme="majorHAnsi"/>
                <w:szCs w:val="24"/>
                <w:lang w:val="id-ID"/>
              </w:rPr>
            </w:pPr>
            <w:r w:rsidRPr="00C14DD1">
              <w:rPr>
                <w:rFonts w:asciiTheme="majorHAnsi" w:hAnsiTheme="majorHAnsi"/>
                <w:szCs w:val="24"/>
                <w:lang w:val="id-ID"/>
              </w:rPr>
              <w:t>:</w:t>
            </w:r>
          </w:p>
        </w:tc>
        <w:tc>
          <w:tcPr>
            <w:tcW w:w="5910" w:type="dxa"/>
            <w:tcBorders>
              <w:top w:val="dotted" w:sz="4" w:space="0" w:color="auto"/>
              <w:bottom w:val="dotted" w:sz="4" w:space="0" w:color="auto"/>
            </w:tcBorders>
            <w:shd w:val="clear" w:color="auto" w:fill="auto"/>
          </w:tcPr>
          <w:p w:rsidR="008205C1" w:rsidRPr="00C14DD1" w:rsidRDefault="008205C1" w:rsidP="0027120B">
            <w:pPr>
              <w:spacing w:before="40" w:after="40"/>
              <w:jc w:val="both"/>
              <w:rPr>
                <w:rFonts w:asciiTheme="majorHAnsi" w:eastAsiaTheme="minorEastAsia" w:hAnsiTheme="majorHAnsi"/>
                <w:szCs w:val="24"/>
                <w:lang w:val="id-ID"/>
              </w:rPr>
            </w:pPr>
          </w:p>
        </w:tc>
      </w:tr>
      <w:tr w:rsidR="008205C1" w:rsidRPr="00C14DD1" w:rsidTr="0038487A">
        <w:tc>
          <w:tcPr>
            <w:tcW w:w="567" w:type="dxa"/>
            <w:shd w:val="clear" w:color="auto" w:fill="auto"/>
          </w:tcPr>
          <w:p w:rsidR="008205C1" w:rsidRPr="00C14DD1" w:rsidRDefault="008205C1" w:rsidP="0027120B">
            <w:pPr>
              <w:spacing w:before="40" w:after="40"/>
              <w:jc w:val="both"/>
              <w:rPr>
                <w:rFonts w:asciiTheme="majorHAnsi" w:eastAsiaTheme="minorEastAsia" w:hAnsiTheme="majorHAnsi"/>
                <w:szCs w:val="24"/>
                <w:lang w:val="id-ID"/>
              </w:rPr>
            </w:pPr>
          </w:p>
        </w:tc>
        <w:tc>
          <w:tcPr>
            <w:tcW w:w="8811" w:type="dxa"/>
            <w:gridSpan w:val="3"/>
            <w:shd w:val="clear" w:color="auto" w:fill="auto"/>
            <w:hideMark/>
          </w:tcPr>
          <w:p w:rsidR="008205C1" w:rsidRPr="00E05968" w:rsidRDefault="008205C1" w:rsidP="0027120B">
            <w:pPr>
              <w:spacing w:before="40" w:after="40"/>
              <w:jc w:val="both"/>
              <w:rPr>
                <w:rFonts w:asciiTheme="majorHAnsi" w:eastAsiaTheme="minorEastAsia" w:hAnsiTheme="majorHAnsi"/>
                <w:szCs w:val="24"/>
              </w:rPr>
            </w:pPr>
            <w:r w:rsidRPr="00C14DD1">
              <w:rPr>
                <w:rFonts w:asciiTheme="majorHAnsi" w:hAnsiTheme="majorHAnsi"/>
                <w:szCs w:val="24"/>
                <w:lang w:val="id-ID"/>
              </w:rPr>
              <w:t>Selanjutnya dalam Perjanjian ini disebut sebagai “</w:t>
            </w:r>
            <w:r w:rsidRPr="00C14DD1">
              <w:rPr>
                <w:rFonts w:asciiTheme="majorHAnsi" w:hAnsiTheme="majorHAnsi"/>
                <w:b/>
                <w:szCs w:val="24"/>
                <w:lang w:val="id-ID"/>
              </w:rPr>
              <w:t>Karyawan</w:t>
            </w:r>
            <w:r w:rsidRPr="00C14DD1">
              <w:rPr>
                <w:rFonts w:asciiTheme="majorHAnsi" w:hAnsiTheme="majorHAnsi"/>
                <w:szCs w:val="24"/>
                <w:lang w:val="id-ID"/>
              </w:rPr>
              <w:t>”</w:t>
            </w:r>
            <w:r w:rsidR="00E05968">
              <w:rPr>
                <w:rFonts w:asciiTheme="majorHAnsi" w:hAnsiTheme="majorHAnsi"/>
                <w:szCs w:val="24"/>
              </w:rPr>
              <w:t>.</w:t>
            </w:r>
          </w:p>
        </w:tc>
      </w:tr>
    </w:tbl>
    <w:p w:rsidR="008205C1" w:rsidRPr="00C14DD1" w:rsidRDefault="008205C1" w:rsidP="00276474">
      <w:pPr>
        <w:pStyle w:val="NormalWeb"/>
        <w:spacing w:before="120" w:beforeAutospacing="0" w:after="120" w:afterAutospacing="0"/>
        <w:jc w:val="both"/>
        <w:rPr>
          <w:rFonts w:asciiTheme="majorHAnsi" w:hAnsiTheme="majorHAnsi"/>
          <w:lang w:val="id-ID"/>
        </w:rPr>
      </w:pPr>
      <w:r w:rsidRPr="00C14DD1">
        <w:rPr>
          <w:rFonts w:asciiTheme="majorHAnsi" w:hAnsiTheme="majorHAnsi"/>
          <w:lang w:val="id-ID"/>
        </w:rPr>
        <w:t>Perusahaan dan Karyawan secara bersama-sama selanjutnya disebut sebagai “</w:t>
      </w:r>
      <w:r w:rsidRPr="00C14DD1">
        <w:rPr>
          <w:rFonts w:asciiTheme="majorHAnsi" w:hAnsiTheme="majorHAnsi"/>
          <w:b/>
          <w:lang w:val="id-ID"/>
        </w:rPr>
        <w:t>Para Pihak</w:t>
      </w:r>
      <w:r w:rsidRPr="00C14DD1">
        <w:rPr>
          <w:rFonts w:asciiTheme="majorHAnsi" w:hAnsiTheme="majorHAnsi"/>
          <w:lang w:val="id-ID"/>
        </w:rPr>
        <w:t>”. Para Pihak dengan ini terlebih dahulu menerangkan hal-hal sebagai berikut</w:t>
      </w:r>
      <w:r w:rsidR="00E05968">
        <w:rPr>
          <w:rFonts w:asciiTheme="majorHAnsi" w:hAnsiTheme="majorHAnsi"/>
        </w:rPr>
        <w:t>.</w:t>
      </w:r>
    </w:p>
    <w:p w:rsidR="00AE78AF" w:rsidRPr="00C14DD1" w:rsidRDefault="00AE78AF" w:rsidP="00D84C55">
      <w:pPr>
        <w:pStyle w:val="NoSpacing"/>
        <w:numPr>
          <w:ilvl w:val="0"/>
          <w:numId w:val="1"/>
        </w:numPr>
        <w:tabs>
          <w:tab w:val="left" w:pos="567"/>
        </w:tabs>
        <w:spacing w:before="120" w:after="120"/>
        <w:ind w:left="567" w:hanging="567"/>
        <w:jc w:val="both"/>
        <w:rPr>
          <w:rFonts w:asciiTheme="majorHAnsi" w:hAnsiTheme="majorHAnsi"/>
          <w:sz w:val="24"/>
          <w:szCs w:val="24"/>
          <w:lang w:val="id-ID"/>
        </w:rPr>
      </w:pPr>
      <w:r w:rsidRPr="00C14DD1">
        <w:rPr>
          <w:rFonts w:asciiTheme="majorHAnsi" w:hAnsiTheme="majorHAnsi"/>
          <w:sz w:val="24"/>
          <w:szCs w:val="24"/>
          <w:lang w:val="id-ID"/>
        </w:rPr>
        <w:t>Bahwa P</w:t>
      </w:r>
      <w:r w:rsidR="008205C1" w:rsidRPr="00C14DD1">
        <w:rPr>
          <w:rFonts w:asciiTheme="majorHAnsi" w:hAnsiTheme="majorHAnsi"/>
          <w:sz w:val="24"/>
          <w:szCs w:val="24"/>
          <w:lang w:val="id-ID"/>
        </w:rPr>
        <w:t>erusahaan</w:t>
      </w:r>
      <w:r w:rsidRPr="00C14DD1">
        <w:rPr>
          <w:rFonts w:asciiTheme="majorHAnsi" w:hAnsiTheme="majorHAnsi"/>
          <w:sz w:val="24"/>
          <w:szCs w:val="24"/>
          <w:lang w:val="id-ID"/>
        </w:rPr>
        <w:t xml:space="preserve"> adalah sebuah badan hukum Perseroan Terbatas yang ruang lingkup kegiatan usahanya bergerak di</w:t>
      </w:r>
      <w:r w:rsidR="005E0E29" w:rsidRPr="00C14DD1">
        <w:rPr>
          <w:rFonts w:asciiTheme="majorHAnsi" w:hAnsiTheme="majorHAnsi"/>
          <w:sz w:val="24"/>
          <w:szCs w:val="24"/>
          <w:lang w:val="id-ID"/>
        </w:rPr>
        <w:t xml:space="preserve"> </w:t>
      </w:r>
      <w:r w:rsidRPr="00C14DD1">
        <w:rPr>
          <w:rFonts w:asciiTheme="majorHAnsi" w:hAnsiTheme="majorHAnsi"/>
          <w:sz w:val="24"/>
          <w:szCs w:val="24"/>
          <w:lang w:val="id-ID"/>
        </w:rPr>
        <w:t>bidang _______</w:t>
      </w:r>
      <w:r w:rsidR="00E62AF3" w:rsidRPr="00C14DD1">
        <w:rPr>
          <w:rFonts w:asciiTheme="majorHAnsi" w:hAnsiTheme="majorHAnsi"/>
          <w:sz w:val="24"/>
          <w:szCs w:val="24"/>
          <w:lang w:val="id-ID"/>
        </w:rPr>
        <w:t>______</w:t>
      </w:r>
      <w:r w:rsidRPr="00C14DD1">
        <w:rPr>
          <w:rFonts w:asciiTheme="majorHAnsi" w:hAnsiTheme="majorHAnsi"/>
          <w:sz w:val="24"/>
          <w:szCs w:val="24"/>
          <w:lang w:val="id-ID"/>
        </w:rPr>
        <w:t>____________</w:t>
      </w:r>
      <w:r w:rsidR="008205C1" w:rsidRPr="00C14DD1">
        <w:rPr>
          <w:rFonts w:asciiTheme="majorHAnsi" w:hAnsiTheme="majorHAnsi"/>
          <w:sz w:val="24"/>
          <w:szCs w:val="24"/>
          <w:lang w:val="id-ID"/>
        </w:rPr>
        <w:t>.</w:t>
      </w:r>
    </w:p>
    <w:p w:rsidR="008205C1" w:rsidRPr="00C14DD1" w:rsidRDefault="008205C1" w:rsidP="00D84C55">
      <w:pPr>
        <w:pStyle w:val="NoSpacing"/>
        <w:numPr>
          <w:ilvl w:val="0"/>
          <w:numId w:val="1"/>
        </w:numPr>
        <w:tabs>
          <w:tab w:val="left" w:pos="567"/>
        </w:tabs>
        <w:spacing w:before="120" w:after="120"/>
        <w:ind w:left="567" w:hanging="567"/>
        <w:jc w:val="both"/>
        <w:rPr>
          <w:rFonts w:asciiTheme="majorHAnsi" w:hAnsiTheme="majorHAnsi"/>
          <w:sz w:val="24"/>
          <w:szCs w:val="24"/>
          <w:lang w:val="id-ID"/>
        </w:rPr>
      </w:pPr>
      <w:r w:rsidRPr="00C14DD1">
        <w:rPr>
          <w:rFonts w:asciiTheme="majorHAnsi" w:hAnsiTheme="majorHAnsi"/>
          <w:sz w:val="24"/>
          <w:szCs w:val="24"/>
          <w:lang w:val="id-ID"/>
        </w:rPr>
        <w:t>Bahwa Karyawan adalah perseorangan yang memiliki keahlian dan keterampilan di bidang __________________________.</w:t>
      </w:r>
    </w:p>
    <w:p w:rsidR="00AE78AF" w:rsidRPr="00C14DD1" w:rsidRDefault="00AE78AF" w:rsidP="00D84C55">
      <w:pPr>
        <w:pStyle w:val="NoSpacing"/>
        <w:numPr>
          <w:ilvl w:val="0"/>
          <w:numId w:val="1"/>
        </w:numPr>
        <w:tabs>
          <w:tab w:val="left" w:pos="567"/>
        </w:tabs>
        <w:spacing w:before="120" w:after="120"/>
        <w:ind w:left="567" w:hanging="567"/>
        <w:jc w:val="both"/>
        <w:rPr>
          <w:rFonts w:asciiTheme="majorHAnsi" w:hAnsiTheme="majorHAnsi"/>
          <w:sz w:val="24"/>
          <w:szCs w:val="24"/>
          <w:lang w:val="id-ID"/>
        </w:rPr>
      </w:pPr>
      <w:r w:rsidRPr="00C14DD1">
        <w:rPr>
          <w:rFonts w:asciiTheme="majorHAnsi" w:hAnsiTheme="majorHAnsi"/>
          <w:sz w:val="24"/>
          <w:szCs w:val="24"/>
          <w:lang w:val="id-ID"/>
        </w:rPr>
        <w:t xml:space="preserve">Bahwa untuk menjalankan ruang lingkup kegiatan usahanya, </w:t>
      </w:r>
      <w:r w:rsidR="008205C1" w:rsidRPr="00C14DD1">
        <w:rPr>
          <w:rFonts w:asciiTheme="majorHAnsi" w:hAnsiTheme="majorHAnsi"/>
          <w:sz w:val="24"/>
          <w:szCs w:val="24"/>
          <w:lang w:val="id-ID"/>
        </w:rPr>
        <w:t>Perusahaan</w:t>
      </w:r>
      <w:r w:rsidRPr="00C14DD1">
        <w:rPr>
          <w:rFonts w:asciiTheme="majorHAnsi" w:hAnsiTheme="majorHAnsi"/>
          <w:sz w:val="24"/>
          <w:szCs w:val="24"/>
          <w:lang w:val="id-ID"/>
        </w:rPr>
        <w:t xml:space="preserve"> membutuhkan sumber daya manusia yang memiliki keahlian dan ke</w:t>
      </w:r>
      <w:r w:rsidR="008205C1" w:rsidRPr="00C14DD1">
        <w:rPr>
          <w:rFonts w:asciiTheme="majorHAnsi" w:hAnsiTheme="majorHAnsi"/>
          <w:sz w:val="24"/>
          <w:szCs w:val="24"/>
          <w:lang w:val="id-ID"/>
        </w:rPr>
        <w:t>terampilan</w:t>
      </w:r>
      <w:r w:rsidRPr="00C14DD1">
        <w:rPr>
          <w:rFonts w:asciiTheme="majorHAnsi" w:hAnsiTheme="majorHAnsi"/>
          <w:sz w:val="24"/>
          <w:szCs w:val="24"/>
          <w:lang w:val="id-ID"/>
        </w:rPr>
        <w:t xml:space="preserve"> di</w:t>
      </w:r>
      <w:r w:rsidR="008205C1" w:rsidRPr="00C14DD1">
        <w:rPr>
          <w:rFonts w:asciiTheme="majorHAnsi" w:hAnsiTheme="majorHAnsi"/>
          <w:sz w:val="24"/>
          <w:szCs w:val="24"/>
          <w:lang w:val="id-ID"/>
        </w:rPr>
        <w:t xml:space="preserve"> </w:t>
      </w:r>
      <w:r w:rsidRPr="00C14DD1">
        <w:rPr>
          <w:rFonts w:asciiTheme="majorHAnsi" w:hAnsiTheme="majorHAnsi"/>
          <w:sz w:val="24"/>
          <w:szCs w:val="24"/>
          <w:lang w:val="id-ID"/>
        </w:rPr>
        <w:t>bidang ______________________ untuk bekerja bagi P</w:t>
      </w:r>
      <w:r w:rsidR="008205C1" w:rsidRPr="00C14DD1">
        <w:rPr>
          <w:rFonts w:asciiTheme="majorHAnsi" w:hAnsiTheme="majorHAnsi"/>
          <w:sz w:val="24"/>
          <w:szCs w:val="24"/>
          <w:lang w:val="id-ID"/>
        </w:rPr>
        <w:t>erusahaan.</w:t>
      </w:r>
    </w:p>
    <w:p w:rsidR="00861004" w:rsidRPr="00C14DD1" w:rsidRDefault="00AE78AF" w:rsidP="00D84C55">
      <w:pPr>
        <w:pStyle w:val="NoSpacing"/>
        <w:numPr>
          <w:ilvl w:val="0"/>
          <w:numId w:val="1"/>
        </w:numPr>
        <w:tabs>
          <w:tab w:val="left" w:pos="567"/>
        </w:tabs>
        <w:spacing w:before="120" w:after="120"/>
        <w:ind w:left="567" w:hanging="567"/>
        <w:jc w:val="both"/>
        <w:rPr>
          <w:rFonts w:asciiTheme="majorHAnsi" w:hAnsiTheme="majorHAnsi"/>
          <w:sz w:val="24"/>
          <w:szCs w:val="24"/>
          <w:lang w:val="id-ID"/>
        </w:rPr>
      </w:pPr>
      <w:r w:rsidRPr="00C14DD1">
        <w:rPr>
          <w:rFonts w:asciiTheme="majorHAnsi" w:hAnsiTheme="majorHAnsi"/>
          <w:sz w:val="24"/>
          <w:szCs w:val="24"/>
          <w:lang w:val="id-ID"/>
        </w:rPr>
        <w:t>Bahwa P</w:t>
      </w:r>
      <w:r w:rsidR="005E0E29" w:rsidRPr="00C14DD1">
        <w:rPr>
          <w:rFonts w:asciiTheme="majorHAnsi" w:hAnsiTheme="majorHAnsi"/>
          <w:sz w:val="24"/>
          <w:szCs w:val="24"/>
          <w:lang w:val="id-ID"/>
        </w:rPr>
        <w:t>erusahaan</w:t>
      </w:r>
      <w:r w:rsidRPr="00C14DD1">
        <w:rPr>
          <w:rFonts w:asciiTheme="majorHAnsi" w:hAnsiTheme="majorHAnsi"/>
          <w:sz w:val="24"/>
          <w:szCs w:val="24"/>
          <w:lang w:val="id-ID"/>
        </w:rPr>
        <w:t xml:space="preserve"> dalam rangka menjalankan kegiatan usahanya bermaksud untuk mempekerjakan K</w:t>
      </w:r>
      <w:r w:rsidR="005E0E29" w:rsidRPr="00C14DD1">
        <w:rPr>
          <w:rFonts w:asciiTheme="majorHAnsi" w:hAnsiTheme="majorHAnsi"/>
          <w:sz w:val="24"/>
          <w:szCs w:val="24"/>
          <w:lang w:val="id-ID"/>
        </w:rPr>
        <w:t>aryawan</w:t>
      </w:r>
      <w:r w:rsidRPr="00C14DD1">
        <w:rPr>
          <w:rFonts w:asciiTheme="majorHAnsi" w:hAnsiTheme="majorHAnsi"/>
          <w:sz w:val="24"/>
          <w:szCs w:val="24"/>
          <w:lang w:val="id-ID"/>
        </w:rPr>
        <w:t xml:space="preserve"> sebagaimana K</w:t>
      </w:r>
      <w:r w:rsidR="005E0E29" w:rsidRPr="00C14DD1">
        <w:rPr>
          <w:rFonts w:asciiTheme="majorHAnsi" w:hAnsiTheme="majorHAnsi"/>
          <w:sz w:val="24"/>
          <w:szCs w:val="24"/>
          <w:lang w:val="id-ID"/>
        </w:rPr>
        <w:t>aryawan</w:t>
      </w:r>
      <w:r w:rsidRPr="00C14DD1">
        <w:rPr>
          <w:rFonts w:asciiTheme="majorHAnsi" w:hAnsiTheme="majorHAnsi"/>
          <w:sz w:val="24"/>
          <w:szCs w:val="24"/>
          <w:lang w:val="id-ID"/>
        </w:rPr>
        <w:t xml:space="preserve"> bersedia untuk bekerja bagi P</w:t>
      </w:r>
      <w:r w:rsidR="005E0E29" w:rsidRPr="00C14DD1">
        <w:rPr>
          <w:rFonts w:asciiTheme="majorHAnsi" w:hAnsiTheme="majorHAnsi"/>
          <w:sz w:val="24"/>
          <w:szCs w:val="24"/>
          <w:lang w:val="id-ID"/>
        </w:rPr>
        <w:t>erusahaan</w:t>
      </w:r>
      <w:r w:rsidR="00861004" w:rsidRPr="00C14DD1">
        <w:rPr>
          <w:rFonts w:asciiTheme="majorHAnsi" w:hAnsiTheme="majorHAnsi"/>
          <w:sz w:val="24"/>
          <w:szCs w:val="24"/>
          <w:lang w:val="id-ID"/>
        </w:rPr>
        <w:t xml:space="preserve"> berdasarkan Perjanjian Kerja Untuk Waktu Tidak Tertentu </w:t>
      </w:r>
      <w:r w:rsidR="00861004" w:rsidRPr="00F43932">
        <w:rPr>
          <w:rFonts w:asciiTheme="majorHAnsi" w:hAnsiTheme="majorHAnsi"/>
          <w:sz w:val="24"/>
          <w:szCs w:val="24"/>
          <w:lang w:val="id-ID"/>
        </w:rPr>
        <w:t>(PKWTT)</w:t>
      </w:r>
      <w:r w:rsidRPr="00F43932">
        <w:rPr>
          <w:rFonts w:asciiTheme="majorHAnsi" w:hAnsiTheme="majorHAnsi"/>
          <w:sz w:val="24"/>
          <w:szCs w:val="24"/>
          <w:lang w:val="id-ID"/>
        </w:rPr>
        <w:t>.</w:t>
      </w:r>
    </w:p>
    <w:p w:rsidR="00E62AF3" w:rsidRPr="00C14DD1" w:rsidRDefault="00E62AF3" w:rsidP="00276474">
      <w:pPr>
        <w:spacing w:before="120" w:after="120"/>
        <w:jc w:val="both"/>
        <w:rPr>
          <w:rFonts w:asciiTheme="majorHAnsi" w:hAnsiTheme="majorHAnsi"/>
          <w:lang w:val="id-ID"/>
        </w:rPr>
      </w:pPr>
      <w:r w:rsidRPr="00C14DD1">
        <w:rPr>
          <w:rFonts w:asciiTheme="majorHAnsi" w:hAnsiTheme="majorHAnsi"/>
          <w:lang w:val="id-ID"/>
        </w:rPr>
        <w:t>Berdasarkan hal-hal tersebut di atas dan dengan i</w:t>
      </w:r>
      <w:r w:rsidR="00E05968">
        <w:rPr>
          <w:rFonts w:asciiTheme="majorHAnsi" w:hAnsiTheme="majorHAnsi"/>
        </w:rPr>
        <w:t>k</w:t>
      </w:r>
      <w:r w:rsidRPr="00C14DD1">
        <w:rPr>
          <w:rFonts w:asciiTheme="majorHAnsi" w:hAnsiTheme="majorHAnsi"/>
          <w:lang w:val="id-ID"/>
        </w:rPr>
        <w:t>tikad baik, Para Pihak dengan ini sepakat untuk saling mengikatkan diri dalam Perjanjian ini dengan ketentuan-ketentuan dan syarat-syarat sebagaimana diatur dalam pasal-pasal di bawah ini</w:t>
      </w:r>
      <w:r w:rsidR="00216B8D">
        <w:rPr>
          <w:rFonts w:asciiTheme="majorHAnsi" w:hAnsiTheme="majorHAnsi"/>
        </w:rPr>
        <w:t>.</w:t>
      </w:r>
    </w:p>
    <w:p w:rsidR="00AE78AF" w:rsidRPr="00C14DD1" w:rsidRDefault="00AE78AF" w:rsidP="00FC1F5F">
      <w:pPr>
        <w:pStyle w:val="NoSpacing"/>
        <w:spacing w:before="240"/>
        <w:jc w:val="center"/>
        <w:rPr>
          <w:rFonts w:asciiTheme="majorHAnsi" w:hAnsiTheme="majorHAnsi"/>
          <w:b/>
          <w:sz w:val="24"/>
          <w:szCs w:val="24"/>
          <w:lang w:val="id-ID"/>
        </w:rPr>
      </w:pPr>
      <w:r w:rsidRPr="00C14DD1">
        <w:rPr>
          <w:rFonts w:asciiTheme="majorHAnsi" w:hAnsiTheme="majorHAnsi"/>
          <w:b/>
          <w:sz w:val="24"/>
          <w:szCs w:val="24"/>
          <w:lang w:val="id-ID"/>
        </w:rPr>
        <w:lastRenderedPageBreak/>
        <w:t>Pasal 2</w:t>
      </w:r>
    </w:p>
    <w:p w:rsidR="00AE78AF" w:rsidRPr="00C14DD1" w:rsidRDefault="00AE78AF" w:rsidP="00861004">
      <w:pPr>
        <w:pStyle w:val="NoSpacing"/>
        <w:spacing w:after="120"/>
        <w:jc w:val="center"/>
        <w:rPr>
          <w:rFonts w:asciiTheme="majorHAnsi" w:hAnsiTheme="majorHAnsi"/>
          <w:b/>
          <w:sz w:val="24"/>
          <w:szCs w:val="24"/>
          <w:lang w:val="id-ID"/>
        </w:rPr>
      </w:pPr>
      <w:r w:rsidRPr="00C14DD1">
        <w:rPr>
          <w:rFonts w:asciiTheme="majorHAnsi" w:hAnsiTheme="majorHAnsi"/>
          <w:b/>
          <w:sz w:val="24"/>
          <w:szCs w:val="24"/>
          <w:lang w:val="id-ID"/>
        </w:rPr>
        <w:t>Hubungan Kerja</w:t>
      </w:r>
    </w:p>
    <w:p w:rsidR="00AE78AF" w:rsidRPr="00C14DD1" w:rsidRDefault="00861004" w:rsidP="00861004">
      <w:pPr>
        <w:spacing w:before="120" w:after="120"/>
        <w:jc w:val="both"/>
        <w:rPr>
          <w:rFonts w:asciiTheme="majorHAnsi" w:eastAsia="Times New Roman" w:hAnsiTheme="majorHAnsi"/>
          <w:szCs w:val="24"/>
          <w:lang w:val="id-ID"/>
        </w:rPr>
      </w:pPr>
      <w:r w:rsidRPr="00C14DD1">
        <w:rPr>
          <w:rFonts w:asciiTheme="majorHAnsi" w:eastAsia="Times New Roman" w:hAnsiTheme="majorHAnsi"/>
          <w:szCs w:val="24"/>
          <w:lang w:val="id-ID"/>
        </w:rPr>
        <w:t>Perusahaan</w:t>
      </w:r>
      <w:r w:rsidR="00AE78AF" w:rsidRPr="00C14DD1">
        <w:rPr>
          <w:rFonts w:asciiTheme="majorHAnsi" w:eastAsia="Times New Roman" w:hAnsiTheme="majorHAnsi"/>
          <w:szCs w:val="24"/>
          <w:lang w:val="id-ID"/>
        </w:rPr>
        <w:t xml:space="preserve"> dengan ini sepakat untuk mempekerjakan K</w:t>
      </w:r>
      <w:r w:rsidRPr="00C14DD1">
        <w:rPr>
          <w:rFonts w:asciiTheme="majorHAnsi" w:eastAsia="Times New Roman" w:hAnsiTheme="majorHAnsi"/>
          <w:szCs w:val="24"/>
          <w:lang w:val="id-ID"/>
        </w:rPr>
        <w:t>aryawan</w:t>
      </w:r>
      <w:r w:rsidR="00AE78AF" w:rsidRPr="00C14DD1">
        <w:rPr>
          <w:rFonts w:asciiTheme="majorHAnsi" w:eastAsia="Times New Roman" w:hAnsiTheme="majorHAnsi"/>
          <w:szCs w:val="24"/>
          <w:lang w:val="id-ID"/>
        </w:rPr>
        <w:t xml:space="preserve"> sebagaimana  K</w:t>
      </w:r>
      <w:r w:rsidRPr="00C14DD1">
        <w:rPr>
          <w:rFonts w:asciiTheme="majorHAnsi" w:eastAsia="Times New Roman" w:hAnsiTheme="majorHAnsi"/>
          <w:szCs w:val="24"/>
          <w:lang w:val="id-ID"/>
        </w:rPr>
        <w:t>aryawan</w:t>
      </w:r>
      <w:r w:rsidR="00AE78AF" w:rsidRPr="00C14DD1">
        <w:rPr>
          <w:rFonts w:asciiTheme="majorHAnsi" w:eastAsia="Times New Roman" w:hAnsiTheme="majorHAnsi"/>
          <w:szCs w:val="24"/>
          <w:lang w:val="id-ID"/>
        </w:rPr>
        <w:t xml:space="preserve"> dengan ini sepakat untuk bekerja bagi P</w:t>
      </w:r>
      <w:r w:rsidRPr="00C14DD1">
        <w:rPr>
          <w:rFonts w:asciiTheme="majorHAnsi" w:eastAsia="Times New Roman" w:hAnsiTheme="majorHAnsi"/>
          <w:szCs w:val="24"/>
          <w:lang w:val="id-ID"/>
        </w:rPr>
        <w:t xml:space="preserve">erusahaan dengan ketentuan, </w:t>
      </w:r>
      <w:r w:rsidR="00AE78AF" w:rsidRPr="00C14DD1">
        <w:rPr>
          <w:rFonts w:asciiTheme="majorHAnsi" w:eastAsia="Times New Roman" w:hAnsiTheme="majorHAnsi"/>
          <w:szCs w:val="24"/>
          <w:lang w:val="id-ID"/>
        </w:rPr>
        <w:t xml:space="preserve">hubungan kerja </w:t>
      </w:r>
      <w:r w:rsidRPr="00C14DD1">
        <w:rPr>
          <w:rFonts w:asciiTheme="majorHAnsi" w:eastAsia="Times New Roman" w:hAnsiTheme="majorHAnsi"/>
          <w:szCs w:val="24"/>
          <w:lang w:val="id-ID"/>
        </w:rPr>
        <w:t xml:space="preserve">tersebut berlaku </w:t>
      </w:r>
      <w:r w:rsidR="00AE78AF" w:rsidRPr="00C14DD1">
        <w:rPr>
          <w:rFonts w:asciiTheme="majorHAnsi" w:eastAsia="Times New Roman" w:hAnsiTheme="majorHAnsi"/>
          <w:szCs w:val="24"/>
          <w:lang w:val="id-ID"/>
        </w:rPr>
        <w:t xml:space="preserve">untuk selama jangka waktu yang tidak tertentu. </w:t>
      </w:r>
    </w:p>
    <w:p w:rsidR="00AE78AF" w:rsidRPr="00C14DD1" w:rsidRDefault="00AE78AF" w:rsidP="00FC1F5F">
      <w:pPr>
        <w:pStyle w:val="NoSpacing"/>
        <w:spacing w:before="240"/>
        <w:jc w:val="center"/>
        <w:rPr>
          <w:rFonts w:asciiTheme="majorHAnsi" w:hAnsiTheme="majorHAnsi"/>
          <w:b/>
          <w:sz w:val="24"/>
          <w:szCs w:val="24"/>
          <w:lang w:val="id-ID"/>
        </w:rPr>
      </w:pPr>
      <w:r w:rsidRPr="00C14DD1">
        <w:rPr>
          <w:rFonts w:asciiTheme="majorHAnsi" w:hAnsiTheme="majorHAnsi"/>
          <w:b/>
          <w:sz w:val="24"/>
          <w:szCs w:val="24"/>
          <w:lang w:val="id-ID"/>
        </w:rPr>
        <w:t>Pasal 3</w:t>
      </w:r>
    </w:p>
    <w:p w:rsidR="00AE78AF" w:rsidRPr="00C14DD1" w:rsidRDefault="00AE78AF" w:rsidP="00FC1F5F">
      <w:pPr>
        <w:pStyle w:val="NoSpacing"/>
        <w:spacing w:after="120"/>
        <w:jc w:val="center"/>
        <w:rPr>
          <w:rFonts w:asciiTheme="majorHAnsi" w:hAnsiTheme="majorHAnsi"/>
          <w:b/>
          <w:sz w:val="24"/>
          <w:szCs w:val="24"/>
          <w:lang w:val="id-ID"/>
        </w:rPr>
      </w:pPr>
      <w:r w:rsidRPr="00C14DD1">
        <w:rPr>
          <w:rFonts w:asciiTheme="majorHAnsi" w:hAnsiTheme="majorHAnsi"/>
          <w:b/>
          <w:sz w:val="24"/>
          <w:szCs w:val="24"/>
          <w:lang w:val="id-ID"/>
        </w:rPr>
        <w:t>Hak dan Kewajiban P</w:t>
      </w:r>
      <w:r w:rsidR="00FC1F5F" w:rsidRPr="00C14DD1">
        <w:rPr>
          <w:rFonts w:asciiTheme="majorHAnsi" w:hAnsiTheme="majorHAnsi"/>
          <w:b/>
          <w:sz w:val="24"/>
          <w:szCs w:val="24"/>
          <w:lang w:val="id-ID"/>
        </w:rPr>
        <w:t>erusahaan</w:t>
      </w:r>
    </w:p>
    <w:p w:rsidR="00AE78AF" w:rsidRPr="00C14DD1" w:rsidRDefault="00AE78AF" w:rsidP="00FC1F5F">
      <w:pPr>
        <w:pStyle w:val="NoSpacing"/>
        <w:numPr>
          <w:ilvl w:val="0"/>
          <w:numId w:val="3"/>
        </w:numPr>
        <w:tabs>
          <w:tab w:val="left" w:pos="720"/>
        </w:tabs>
        <w:spacing w:before="120" w:after="120"/>
        <w:ind w:hanging="720"/>
        <w:rPr>
          <w:rFonts w:asciiTheme="majorHAnsi" w:hAnsiTheme="majorHAnsi"/>
          <w:sz w:val="24"/>
          <w:szCs w:val="24"/>
          <w:lang w:val="id-ID"/>
        </w:rPr>
      </w:pPr>
      <w:r w:rsidRPr="00C14DD1">
        <w:rPr>
          <w:rFonts w:asciiTheme="majorHAnsi" w:hAnsiTheme="majorHAnsi"/>
          <w:sz w:val="24"/>
          <w:szCs w:val="24"/>
          <w:lang w:val="id-ID"/>
        </w:rPr>
        <w:t xml:space="preserve">Hak </w:t>
      </w:r>
      <w:r w:rsidR="00861004" w:rsidRPr="00C14DD1">
        <w:rPr>
          <w:rFonts w:asciiTheme="majorHAnsi" w:hAnsiTheme="majorHAnsi"/>
          <w:sz w:val="24"/>
          <w:szCs w:val="24"/>
          <w:lang w:val="id-ID"/>
        </w:rPr>
        <w:t>dan Kewajiban Perusahaan</w:t>
      </w:r>
    </w:p>
    <w:p w:rsidR="00861004" w:rsidRPr="00C14DD1" w:rsidRDefault="00861004" w:rsidP="00D84C55">
      <w:pPr>
        <w:pStyle w:val="NoSpacing"/>
        <w:numPr>
          <w:ilvl w:val="0"/>
          <w:numId w:val="16"/>
        </w:numPr>
        <w:tabs>
          <w:tab w:val="left" w:pos="567"/>
        </w:tabs>
        <w:spacing w:before="120" w:after="120"/>
        <w:ind w:left="1440" w:hanging="720"/>
        <w:rPr>
          <w:rFonts w:asciiTheme="majorHAnsi" w:hAnsiTheme="majorHAnsi"/>
          <w:sz w:val="24"/>
          <w:szCs w:val="24"/>
          <w:lang w:val="id-ID"/>
        </w:rPr>
      </w:pPr>
      <w:r w:rsidRPr="00C14DD1">
        <w:rPr>
          <w:rFonts w:asciiTheme="majorHAnsi" w:hAnsiTheme="majorHAnsi"/>
          <w:sz w:val="24"/>
          <w:szCs w:val="24"/>
          <w:lang w:val="id-ID"/>
        </w:rPr>
        <w:t>Perusahaan berhak untuk menerima hasil pekerjaan dari Karyawan.</w:t>
      </w:r>
    </w:p>
    <w:p w:rsidR="00861004" w:rsidRPr="00C14DD1" w:rsidRDefault="00861004" w:rsidP="00D84C55">
      <w:pPr>
        <w:pStyle w:val="NoSpacing"/>
        <w:numPr>
          <w:ilvl w:val="0"/>
          <w:numId w:val="16"/>
        </w:numPr>
        <w:tabs>
          <w:tab w:val="left" w:pos="567"/>
        </w:tabs>
        <w:spacing w:before="120" w:after="120"/>
        <w:ind w:left="1440" w:hanging="720"/>
        <w:rPr>
          <w:rFonts w:asciiTheme="majorHAnsi" w:hAnsiTheme="majorHAnsi"/>
          <w:sz w:val="24"/>
          <w:szCs w:val="24"/>
          <w:lang w:val="id-ID"/>
        </w:rPr>
      </w:pPr>
      <w:r w:rsidRPr="00C14DD1">
        <w:rPr>
          <w:rFonts w:asciiTheme="majorHAnsi" w:hAnsiTheme="majorHAnsi"/>
          <w:sz w:val="24"/>
          <w:szCs w:val="24"/>
          <w:lang w:val="id-ID"/>
        </w:rPr>
        <w:t xml:space="preserve">Perusahaan berkewajiban untuk membayar </w:t>
      </w:r>
      <w:r w:rsidR="00216B8D" w:rsidRPr="00C14DD1">
        <w:rPr>
          <w:rFonts w:asciiTheme="majorHAnsi" w:hAnsiTheme="majorHAnsi"/>
          <w:sz w:val="24"/>
          <w:szCs w:val="24"/>
          <w:lang w:val="id-ID"/>
        </w:rPr>
        <w:t xml:space="preserve">gaji dan tunjangan </w:t>
      </w:r>
      <w:r w:rsidRPr="00C14DD1">
        <w:rPr>
          <w:rFonts w:asciiTheme="majorHAnsi" w:hAnsiTheme="majorHAnsi"/>
          <w:sz w:val="24"/>
          <w:szCs w:val="24"/>
          <w:lang w:val="id-ID"/>
        </w:rPr>
        <w:t>kepada Karyawan.</w:t>
      </w:r>
    </w:p>
    <w:p w:rsidR="00861004" w:rsidRPr="00C14DD1" w:rsidRDefault="00861004" w:rsidP="00D84C55">
      <w:pPr>
        <w:pStyle w:val="NoSpacing"/>
        <w:numPr>
          <w:ilvl w:val="0"/>
          <w:numId w:val="3"/>
        </w:numPr>
        <w:tabs>
          <w:tab w:val="left" w:pos="567"/>
        </w:tabs>
        <w:spacing w:before="120" w:after="120"/>
        <w:ind w:left="567" w:hanging="567"/>
        <w:rPr>
          <w:rFonts w:asciiTheme="majorHAnsi" w:hAnsiTheme="majorHAnsi"/>
          <w:sz w:val="24"/>
          <w:szCs w:val="24"/>
          <w:lang w:val="id-ID"/>
        </w:rPr>
      </w:pPr>
      <w:r w:rsidRPr="00C14DD1">
        <w:rPr>
          <w:rFonts w:asciiTheme="majorHAnsi" w:hAnsiTheme="majorHAnsi"/>
          <w:sz w:val="24"/>
          <w:szCs w:val="24"/>
          <w:lang w:val="id-ID"/>
        </w:rPr>
        <w:t>Hak dan Kewajiban Karyawan</w:t>
      </w:r>
    </w:p>
    <w:p w:rsidR="00861004" w:rsidRPr="00C14DD1" w:rsidRDefault="00861004" w:rsidP="00D84C55">
      <w:pPr>
        <w:pStyle w:val="NoSpacing"/>
        <w:numPr>
          <w:ilvl w:val="1"/>
          <w:numId w:val="17"/>
        </w:numPr>
        <w:tabs>
          <w:tab w:val="left" w:pos="567"/>
        </w:tabs>
        <w:spacing w:before="120" w:after="120"/>
        <w:ind w:left="1440" w:hanging="720"/>
        <w:rPr>
          <w:rFonts w:asciiTheme="majorHAnsi" w:hAnsiTheme="majorHAnsi"/>
          <w:sz w:val="24"/>
          <w:szCs w:val="24"/>
          <w:lang w:val="id-ID"/>
        </w:rPr>
      </w:pPr>
      <w:r w:rsidRPr="00C14DD1">
        <w:rPr>
          <w:rFonts w:asciiTheme="majorHAnsi" w:hAnsiTheme="majorHAnsi"/>
          <w:sz w:val="24"/>
          <w:szCs w:val="24"/>
          <w:lang w:val="id-ID"/>
        </w:rPr>
        <w:t xml:space="preserve">Karyawan berhak untuk menerima </w:t>
      </w:r>
      <w:r w:rsidR="00216B8D" w:rsidRPr="00C14DD1">
        <w:rPr>
          <w:rFonts w:asciiTheme="majorHAnsi" w:hAnsiTheme="majorHAnsi"/>
          <w:sz w:val="24"/>
          <w:szCs w:val="24"/>
          <w:lang w:val="id-ID"/>
        </w:rPr>
        <w:t xml:space="preserve">gaji dan tunjangan </w:t>
      </w:r>
      <w:r w:rsidRPr="00C14DD1">
        <w:rPr>
          <w:rFonts w:asciiTheme="majorHAnsi" w:hAnsiTheme="majorHAnsi"/>
          <w:sz w:val="24"/>
          <w:szCs w:val="24"/>
          <w:lang w:val="id-ID"/>
        </w:rPr>
        <w:t>dari Perusahaan.</w:t>
      </w:r>
    </w:p>
    <w:p w:rsidR="00861004" w:rsidRPr="00C14DD1" w:rsidRDefault="00861004" w:rsidP="00D84C55">
      <w:pPr>
        <w:pStyle w:val="NoSpacing"/>
        <w:numPr>
          <w:ilvl w:val="1"/>
          <w:numId w:val="17"/>
        </w:numPr>
        <w:tabs>
          <w:tab w:val="left" w:pos="567"/>
        </w:tabs>
        <w:spacing w:before="120" w:after="120"/>
        <w:ind w:left="1440" w:hanging="720"/>
        <w:rPr>
          <w:rFonts w:asciiTheme="majorHAnsi" w:hAnsiTheme="majorHAnsi"/>
          <w:sz w:val="24"/>
          <w:szCs w:val="24"/>
          <w:lang w:val="id-ID"/>
        </w:rPr>
      </w:pPr>
      <w:r w:rsidRPr="00C14DD1">
        <w:rPr>
          <w:rFonts w:asciiTheme="majorHAnsi" w:hAnsiTheme="majorHAnsi"/>
          <w:sz w:val="24"/>
          <w:szCs w:val="24"/>
          <w:lang w:val="id-ID"/>
        </w:rPr>
        <w:t>Karyawan berkewajiban untuk bekerja untuk Perusahaan.</w:t>
      </w:r>
    </w:p>
    <w:p w:rsidR="00861004" w:rsidRPr="00C14DD1" w:rsidRDefault="00861004" w:rsidP="00861004">
      <w:pPr>
        <w:pStyle w:val="NoSpacing"/>
        <w:tabs>
          <w:tab w:val="left" w:pos="1134"/>
        </w:tabs>
        <w:jc w:val="center"/>
        <w:rPr>
          <w:rFonts w:asciiTheme="majorHAnsi" w:hAnsiTheme="majorHAnsi"/>
          <w:b/>
          <w:sz w:val="24"/>
          <w:szCs w:val="24"/>
          <w:lang w:val="id-ID"/>
        </w:rPr>
      </w:pPr>
      <w:r w:rsidRPr="00C14DD1">
        <w:rPr>
          <w:rFonts w:asciiTheme="majorHAnsi" w:hAnsiTheme="majorHAnsi"/>
          <w:b/>
          <w:sz w:val="24"/>
          <w:szCs w:val="24"/>
          <w:lang w:val="id-ID"/>
        </w:rPr>
        <w:t>Pasal 4</w:t>
      </w:r>
    </w:p>
    <w:p w:rsidR="00861004" w:rsidRPr="00C14DD1" w:rsidRDefault="00861004" w:rsidP="00861004">
      <w:pPr>
        <w:pStyle w:val="NoSpacing"/>
        <w:tabs>
          <w:tab w:val="left" w:pos="1134"/>
        </w:tabs>
        <w:jc w:val="center"/>
        <w:rPr>
          <w:rFonts w:asciiTheme="majorHAnsi" w:hAnsiTheme="majorHAnsi"/>
          <w:b/>
          <w:sz w:val="24"/>
          <w:szCs w:val="24"/>
          <w:lang w:val="id-ID"/>
        </w:rPr>
      </w:pPr>
      <w:r w:rsidRPr="00C14DD1">
        <w:rPr>
          <w:rFonts w:asciiTheme="majorHAnsi" w:hAnsiTheme="majorHAnsi"/>
          <w:b/>
          <w:sz w:val="24"/>
          <w:szCs w:val="24"/>
          <w:lang w:val="id-ID"/>
        </w:rPr>
        <w:t>Ruang Lingkup</w:t>
      </w:r>
    </w:p>
    <w:p w:rsidR="00861004" w:rsidRPr="00C14DD1" w:rsidRDefault="007F6060" w:rsidP="00D84C55">
      <w:pPr>
        <w:pStyle w:val="NoSpacing"/>
        <w:numPr>
          <w:ilvl w:val="0"/>
          <w:numId w:val="18"/>
        </w:numPr>
        <w:tabs>
          <w:tab w:val="left" w:pos="1134"/>
        </w:tabs>
        <w:spacing w:before="120" w:after="120"/>
        <w:ind w:hanging="720"/>
        <w:jc w:val="both"/>
        <w:rPr>
          <w:rFonts w:asciiTheme="majorHAnsi" w:hAnsiTheme="majorHAnsi"/>
          <w:sz w:val="24"/>
          <w:szCs w:val="24"/>
          <w:lang w:val="id-ID"/>
        </w:rPr>
      </w:pPr>
      <w:r w:rsidRPr="00C14DD1">
        <w:rPr>
          <w:rFonts w:asciiTheme="majorHAnsi" w:hAnsiTheme="majorHAnsi"/>
          <w:sz w:val="24"/>
          <w:szCs w:val="24"/>
          <w:lang w:val="id-ID"/>
        </w:rPr>
        <w:t>Para Pihak dengan ini sepakat bahwa</w:t>
      </w:r>
      <w:r w:rsidR="00A10A4B" w:rsidRPr="00C14DD1">
        <w:rPr>
          <w:rFonts w:asciiTheme="majorHAnsi" w:hAnsiTheme="majorHAnsi"/>
          <w:sz w:val="24"/>
          <w:szCs w:val="24"/>
          <w:lang w:val="id-ID"/>
        </w:rPr>
        <w:t xml:space="preserve"> Perjanjian ini merupakan Perjanjian Kerja Untuk Waktu Tidak Tertentu (PKWTT), sehingga terhadap Perjanjian ini berlaku ketentuan-ketentuan mengenai Perjanjian Kerja Untuk Waktu Tidak Tertentu (PKWTT). </w:t>
      </w:r>
      <w:r w:rsidRPr="00C14DD1">
        <w:rPr>
          <w:rFonts w:asciiTheme="majorHAnsi" w:hAnsiTheme="majorHAnsi"/>
          <w:sz w:val="24"/>
          <w:szCs w:val="24"/>
          <w:lang w:val="id-ID"/>
        </w:rPr>
        <w:t xml:space="preserve"> </w:t>
      </w:r>
    </w:p>
    <w:p w:rsidR="00861004" w:rsidRPr="00C14DD1" w:rsidRDefault="00251523" w:rsidP="00D84C55">
      <w:pPr>
        <w:pStyle w:val="NoSpacing"/>
        <w:numPr>
          <w:ilvl w:val="0"/>
          <w:numId w:val="18"/>
        </w:numPr>
        <w:tabs>
          <w:tab w:val="left" w:pos="1134"/>
        </w:tabs>
        <w:spacing w:before="120" w:after="120"/>
        <w:ind w:hanging="720"/>
        <w:jc w:val="both"/>
        <w:rPr>
          <w:rFonts w:asciiTheme="majorHAnsi" w:hAnsiTheme="majorHAnsi"/>
          <w:sz w:val="24"/>
          <w:szCs w:val="24"/>
          <w:lang w:val="id-ID"/>
        </w:rPr>
      </w:pPr>
      <w:r w:rsidRPr="00C14DD1">
        <w:rPr>
          <w:rFonts w:asciiTheme="majorHAnsi" w:hAnsiTheme="majorHAnsi"/>
          <w:sz w:val="24"/>
          <w:szCs w:val="24"/>
          <w:lang w:val="id-ID"/>
        </w:rPr>
        <w:t xml:space="preserve">Karyawan dengan ini sepakat untuk melaksanakan </w:t>
      </w:r>
      <w:r w:rsidR="00216B8D" w:rsidRPr="00C14DD1">
        <w:rPr>
          <w:rFonts w:asciiTheme="majorHAnsi" w:hAnsiTheme="majorHAnsi"/>
          <w:sz w:val="24"/>
          <w:szCs w:val="24"/>
          <w:lang w:val="id-ID"/>
        </w:rPr>
        <w:t xml:space="preserve">pekerjaan </w:t>
      </w:r>
      <w:r w:rsidRPr="00C14DD1">
        <w:rPr>
          <w:rFonts w:asciiTheme="majorHAnsi" w:hAnsiTheme="majorHAnsi"/>
          <w:sz w:val="24"/>
          <w:szCs w:val="24"/>
          <w:lang w:val="id-ID"/>
        </w:rPr>
        <w:t>dengan kemampuan terbaiknya sesuai dengan keahlian dan keterampi</w:t>
      </w:r>
      <w:r w:rsidR="003D7C88" w:rsidRPr="00C14DD1">
        <w:rPr>
          <w:rFonts w:asciiTheme="majorHAnsi" w:hAnsiTheme="majorHAnsi"/>
          <w:sz w:val="24"/>
          <w:szCs w:val="24"/>
          <w:lang w:val="id-ID"/>
        </w:rPr>
        <w:t>la</w:t>
      </w:r>
      <w:r w:rsidRPr="00C14DD1">
        <w:rPr>
          <w:rFonts w:asciiTheme="majorHAnsi" w:hAnsiTheme="majorHAnsi"/>
          <w:sz w:val="24"/>
          <w:szCs w:val="24"/>
          <w:lang w:val="id-ID"/>
        </w:rPr>
        <w:t>nnya.</w:t>
      </w:r>
    </w:p>
    <w:p w:rsidR="003D7C88" w:rsidRPr="00C14DD1" w:rsidRDefault="00251523" w:rsidP="00D84C55">
      <w:pPr>
        <w:pStyle w:val="NoSpacing"/>
        <w:numPr>
          <w:ilvl w:val="0"/>
          <w:numId w:val="18"/>
        </w:numPr>
        <w:tabs>
          <w:tab w:val="left" w:pos="1134"/>
        </w:tabs>
        <w:spacing w:before="120" w:after="120"/>
        <w:ind w:hanging="720"/>
        <w:jc w:val="both"/>
        <w:rPr>
          <w:rFonts w:asciiTheme="majorHAnsi" w:hAnsiTheme="majorHAnsi"/>
          <w:sz w:val="24"/>
          <w:szCs w:val="24"/>
          <w:lang w:val="id-ID"/>
        </w:rPr>
      </w:pPr>
      <w:r w:rsidRPr="00C14DD1">
        <w:rPr>
          <w:rFonts w:asciiTheme="majorHAnsi" w:hAnsiTheme="majorHAnsi"/>
          <w:sz w:val="24"/>
          <w:szCs w:val="24"/>
          <w:lang w:val="id-ID"/>
        </w:rPr>
        <w:t xml:space="preserve">Karyawan berkewajiban untuk melaksanakan </w:t>
      </w:r>
      <w:r w:rsidR="00216B8D" w:rsidRPr="00C14DD1">
        <w:rPr>
          <w:rFonts w:asciiTheme="majorHAnsi" w:hAnsiTheme="majorHAnsi"/>
          <w:sz w:val="24"/>
          <w:szCs w:val="24"/>
          <w:lang w:val="id-ID"/>
        </w:rPr>
        <w:t xml:space="preserve">pekerjaan </w:t>
      </w:r>
      <w:r w:rsidR="003D7C88" w:rsidRPr="00C14DD1">
        <w:rPr>
          <w:rFonts w:asciiTheme="majorHAnsi" w:hAnsiTheme="majorHAnsi"/>
          <w:sz w:val="24"/>
          <w:szCs w:val="24"/>
          <w:lang w:val="id-ID"/>
        </w:rPr>
        <w:t>sesuai</w:t>
      </w:r>
      <w:r w:rsidRPr="00C14DD1">
        <w:rPr>
          <w:rFonts w:asciiTheme="majorHAnsi" w:hAnsiTheme="majorHAnsi"/>
          <w:sz w:val="24"/>
          <w:szCs w:val="24"/>
          <w:lang w:val="id-ID"/>
        </w:rPr>
        <w:t xml:space="preserve"> </w:t>
      </w:r>
      <w:r w:rsidR="00216B8D" w:rsidRPr="00C14DD1">
        <w:rPr>
          <w:rFonts w:asciiTheme="majorHAnsi" w:hAnsiTheme="majorHAnsi"/>
          <w:sz w:val="24"/>
          <w:szCs w:val="24"/>
          <w:lang w:val="id-ID"/>
        </w:rPr>
        <w:t>waktu kerja</w:t>
      </w:r>
      <w:r w:rsidR="003D7C88" w:rsidRPr="00C14DD1">
        <w:rPr>
          <w:rFonts w:asciiTheme="majorHAnsi" w:hAnsiTheme="majorHAnsi"/>
          <w:sz w:val="24"/>
          <w:szCs w:val="24"/>
          <w:lang w:val="id-ID"/>
        </w:rPr>
        <w:t xml:space="preserve">, melaksanakan </w:t>
      </w:r>
      <w:r w:rsidR="00216B8D" w:rsidRPr="00C14DD1">
        <w:rPr>
          <w:rFonts w:asciiTheme="majorHAnsi" w:hAnsiTheme="majorHAnsi"/>
          <w:sz w:val="24"/>
          <w:szCs w:val="24"/>
          <w:lang w:val="id-ID"/>
        </w:rPr>
        <w:t>tata tertib perusahaan</w:t>
      </w:r>
      <w:r w:rsidR="00E62AF3" w:rsidRPr="00C14DD1">
        <w:rPr>
          <w:rFonts w:asciiTheme="majorHAnsi" w:hAnsiTheme="majorHAnsi"/>
          <w:sz w:val="24"/>
          <w:szCs w:val="24"/>
          <w:lang w:val="id-ID"/>
        </w:rPr>
        <w:t>,</w:t>
      </w:r>
      <w:r w:rsidR="003D7C88" w:rsidRPr="00C14DD1">
        <w:rPr>
          <w:rFonts w:asciiTheme="majorHAnsi" w:hAnsiTheme="majorHAnsi"/>
          <w:sz w:val="24"/>
          <w:szCs w:val="24"/>
          <w:lang w:val="id-ID"/>
        </w:rPr>
        <w:t xml:space="preserve"> tidak mela</w:t>
      </w:r>
      <w:r w:rsidR="00E62AF3" w:rsidRPr="00C14DD1">
        <w:rPr>
          <w:rFonts w:asciiTheme="majorHAnsi" w:hAnsiTheme="majorHAnsi"/>
          <w:sz w:val="24"/>
          <w:szCs w:val="24"/>
          <w:lang w:val="id-ID"/>
        </w:rPr>
        <w:t xml:space="preserve">nggar </w:t>
      </w:r>
      <w:r w:rsidR="00216B8D" w:rsidRPr="00C14DD1">
        <w:rPr>
          <w:rFonts w:asciiTheme="majorHAnsi" w:hAnsiTheme="majorHAnsi"/>
          <w:sz w:val="24"/>
          <w:szCs w:val="24"/>
          <w:lang w:val="id-ID"/>
        </w:rPr>
        <w:t xml:space="preserve">larangan </w:t>
      </w:r>
      <w:r w:rsidR="003D7C88" w:rsidRPr="00C14DD1">
        <w:rPr>
          <w:rFonts w:asciiTheme="majorHAnsi" w:hAnsiTheme="majorHAnsi"/>
          <w:sz w:val="24"/>
          <w:szCs w:val="24"/>
          <w:lang w:val="id-ID"/>
        </w:rPr>
        <w:t>yang ditentukan oleh Perusahaan, dan menjaga kerahasiaan semua informasi Perusahaan</w:t>
      </w:r>
      <w:r w:rsidR="00216B8D">
        <w:rPr>
          <w:rFonts w:asciiTheme="majorHAnsi" w:hAnsiTheme="majorHAnsi"/>
          <w:sz w:val="24"/>
          <w:szCs w:val="24"/>
        </w:rPr>
        <w:t>,</w:t>
      </w:r>
      <w:r w:rsidR="003D7C88" w:rsidRPr="00C14DD1">
        <w:rPr>
          <w:rFonts w:asciiTheme="majorHAnsi" w:hAnsiTheme="majorHAnsi"/>
          <w:sz w:val="24"/>
          <w:szCs w:val="24"/>
          <w:lang w:val="id-ID"/>
        </w:rPr>
        <w:t xml:space="preserve"> baik mengenai badan usaha maupuan kegiatan usaha Perusahaan.</w:t>
      </w:r>
    </w:p>
    <w:p w:rsidR="007F6060" w:rsidRPr="00C14DD1" w:rsidRDefault="00251523" w:rsidP="00D84C55">
      <w:pPr>
        <w:pStyle w:val="NoSpacing"/>
        <w:numPr>
          <w:ilvl w:val="0"/>
          <w:numId w:val="18"/>
        </w:numPr>
        <w:tabs>
          <w:tab w:val="left" w:pos="1134"/>
        </w:tabs>
        <w:spacing w:before="120" w:after="120"/>
        <w:ind w:hanging="720"/>
        <w:jc w:val="both"/>
        <w:rPr>
          <w:rFonts w:asciiTheme="majorHAnsi" w:hAnsiTheme="majorHAnsi"/>
          <w:sz w:val="24"/>
          <w:szCs w:val="24"/>
          <w:lang w:val="id-ID"/>
        </w:rPr>
      </w:pPr>
      <w:r w:rsidRPr="00C14DD1">
        <w:rPr>
          <w:rFonts w:asciiTheme="majorHAnsi" w:hAnsiTheme="majorHAnsi"/>
          <w:sz w:val="24"/>
          <w:szCs w:val="24"/>
          <w:lang w:val="id-ID"/>
        </w:rPr>
        <w:t xml:space="preserve">Karyawan berhak untuk memperoleh </w:t>
      </w:r>
      <w:r w:rsidR="00216B8D" w:rsidRPr="00C14DD1">
        <w:rPr>
          <w:rFonts w:asciiTheme="majorHAnsi" w:hAnsiTheme="majorHAnsi"/>
          <w:sz w:val="24"/>
          <w:szCs w:val="24"/>
          <w:lang w:val="id-ID"/>
        </w:rPr>
        <w:t>istirahat kerja dan cuti kerja</w:t>
      </w:r>
      <w:r w:rsidR="003D7C88" w:rsidRPr="00C14DD1">
        <w:rPr>
          <w:rFonts w:asciiTheme="majorHAnsi" w:hAnsiTheme="majorHAnsi"/>
          <w:sz w:val="24"/>
          <w:szCs w:val="24"/>
          <w:lang w:val="id-ID"/>
        </w:rPr>
        <w:t xml:space="preserve"> </w:t>
      </w:r>
      <w:r w:rsidRPr="00C14DD1">
        <w:rPr>
          <w:rFonts w:asciiTheme="majorHAnsi" w:hAnsiTheme="majorHAnsi"/>
          <w:sz w:val="24"/>
          <w:szCs w:val="24"/>
          <w:lang w:val="id-ID"/>
        </w:rPr>
        <w:t>me</w:t>
      </w:r>
      <w:r w:rsidR="003D7C88" w:rsidRPr="00C14DD1">
        <w:rPr>
          <w:rFonts w:asciiTheme="majorHAnsi" w:hAnsiTheme="majorHAnsi"/>
          <w:sz w:val="24"/>
          <w:szCs w:val="24"/>
          <w:lang w:val="id-ID"/>
        </w:rPr>
        <w:t xml:space="preserve">mperoleh </w:t>
      </w:r>
      <w:r w:rsidRPr="00C14DD1">
        <w:rPr>
          <w:rFonts w:asciiTheme="majorHAnsi" w:hAnsiTheme="majorHAnsi"/>
          <w:sz w:val="24"/>
          <w:szCs w:val="24"/>
          <w:lang w:val="id-ID"/>
        </w:rPr>
        <w:t xml:space="preserve">fasilitas </w:t>
      </w:r>
      <w:r w:rsidR="00216B8D" w:rsidRPr="00C14DD1">
        <w:rPr>
          <w:rFonts w:asciiTheme="majorHAnsi" w:hAnsiTheme="majorHAnsi"/>
          <w:sz w:val="24"/>
          <w:szCs w:val="24"/>
          <w:lang w:val="id-ID"/>
        </w:rPr>
        <w:t>kesehatan dan keselamatan kerja</w:t>
      </w:r>
      <w:r w:rsidR="003D7C88" w:rsidRPr="00C14DD1">
        <w:rPr>
          <w:rFonts w:asciiTheme="majorHAnsi" w:hAnsiTheme="majorHAnsi"/>
          <w:sz w:val="24"/>
          <w:szCs w:val="24"/>
          <w:lang w:val="id-ID"/>
        </w:rPr>
        <w:t xml:space="preserve">, </w:t>
      </w:r>
      <w:r w:rsidRPr="00C14DD1">
        <w:rPr>
          <w:rFonts w:asciiTheme="majorHAnsi" w:hAnsiTheme="majorHAnsi"/>
          <w:sz w:val="24"/>
          <w:szCs w:val="24"/>
          <w:lang w:val="id-ID"/>
        </w:rPr>
        <w:t>diikutsertakan dalam program BPJS Ketenagakerjaan</w:t>
      </w:r>
      <w:r w:rsidR="003D7C88" w:rsidRPr="00C14DD1">
        <w:rPr>
          <w:rFonts w:asciiTheme="majorHAnsi" w:hAnsiTheme="majorHAnsi"/>
          <w:sz w:val="24"/>
          <w:szCs w:val="24"/>
          <w:lang w:val="id-ID"/>
        </w:rPr>
        <w:t>,</w:t>
      </w:r>
      <w:r w:rsidRPr="00C14DD1">
        <w:rPr>
          <w:rFonts w:asciiTheme="majorHAnsi" w:hAnsiTheme="majorHAnsi"/>
          <w:sz w:val="24"/>
          <w:szCs w:val="24"/>
          <w:lang w:val="id-ID"/>
        </w:rPr>
        <w:t xml:space="preserve"> memperoleh fasilitas </w:t>
      </w:r>
      <w:r w:rsidR="00216B8D" w:rsidRPr="00C14DD1">
        <w:rPr>
          <w:rFonts w:asciiTheme="majorHAnsi" w:hAnsiTheme="majorHAnsi"/>
          <w:sz w:val="24"/>
          <w:szCs w:val="24"/>
          <w:lang w:val="id-ID"/>
        </w:rPr>
        <w:t xml:space="preserve">kesejahteraan </w:t>
      </w:r>
      <w:r w:rsidR="007F6060" w:rsidRPr="00C14DD1">
        <w:rPr>
          <w:rFonts w:asciiTheme="majorHAnsi" w:hAnsiTheme="majorHAnsi"/>
          <w:sz w:val="24"/>
          <w:szCs w:val="24"/>
          <w:lang w:val="id-ID"/>
        </w:rPr>
        <w:t>Karyawan</w:t>
      </w:r>
      <w:r w:rsidR="003D7C88" w:rsidRPr="00C14DD1">
        <w:rPr>
          <w:rFonts w:asciiTheme="majorHAnsi" w:hAnsiTheme="majorHAnsi"/>
          <w:sz w:val="24"/>
          <w:szCs w:val="24"/>
          <w:lang w:val="id-ID"/>
        </w:rPr>
        <w:t xml:space="preserve">, </w:t>
      </w:r>
      <w:r w:rsidRPr="00C14DD1">
        <w:rPr>
          <w:rFonts w:asciiTheme="majorHAnsi" w:hAnsiTheme="majorHAnsi"/>
          <w:sz w:val="24"/>
          <w:szCs w:val="24"/>
          <w:lang w:val="id-ID"/>
        </w:rPr>
        <w:t xml:space="preserve">memperoleh </w:t>
      </w:r>
      <w:r w:rsidR="00216B8D" w:rsidRPr="00C14DD1">
        <w:rPr>
          <w:rFonts w:asciiTheme="majorHAnsi" w:hAnsiTheme="majorHAnsi"/>
          <w:sz w:val="24"/>
          <w:szCs w:val="24"/>
          <w:lang w:val="id-ID"/>
        </w:rPr>
        <w:t>gaji dan tunjangan</w:t>
      </w:r>
      <w:r w:rsidR="003B2BE7" w:rsidRPr="00C14DD1">
        <w:rPr>
          <w:rFonts w:asciiTheme="majorHAnsi" w:hAnsiTheme="majorHAnsi"/>
          <w:sz w:val="24"/>
          <w:szCs w:val="24"/>
          <w:lang w:val="id-ID"/>
        </w:rPr>
        <w:t>, dan memperoleh pelatihan</w:t>
      </w:r>
      <w:r w:rsidRPr="00C14DD1">
        <w:rPr>
          <w:rFonts w:asciiTheme="majorHAnsi" w:hAnsiTheme="majorHAnsi"/>
          <w:sz w:val="24"/>
          <w:szCs w:val="24"/>
          <w:lang w:val="id-ID"/>
        </w:rPr>
        <w:t xml:space="preserve"> dari Perusahaan.</w:t>
      </w:r>
    </w:p>
    <w:p w:rsidR="00AE78AF" w:rsidRPr="00C14DD1" w:rsidRDefault="00251523" w:rsidP="00D84C55">
      <w:pPr>
        <w:pStyle w:val="NoSpacing"/>
        <w:numPr>
          <w:ilvl w:val="0"/>
          <w:numId w:val="18"/>
        </w:numPr>
        <w:tabs>
          <w:tab w:val="left" w:pos="1134"/>
        </w:tabs>
        <w:spacing w:before="120" w:after="120"/>
        <w:ind w:hanging="720"/>
        <w:jc w:val="both"/>
        <w:rPr>
          <w:rFonts w:asciiTheme="majorHAnsi" w:hAnsiTheme="majorHAnsi"/>
          <w:sz w:val="24"/>
          <w:szCs w:val="24"/>
          <w:lang w:val="id-ID"/>
        </w:rPr>
      </w:pPr>
      <w:r w:rsidRPr="00C14DD1">
        <w:rPr>
          <w:rFonts w:asciiTheme="majorHAnsi" w:hAnsiTheme="majorHAnsi"/>
          <w:sz w:val="24"/>
          <w:szCs w:val="24"/>
          <w:lang w:val="id-ID"/>
        </w:rPr>
        <w:t xml:space="preserve">Dalam melaksanakan Perjanjian ini, Perusahaan berhak untuk </w:t>
      </w:r>
      <w:r w:rsidR="00AE78AF" w:rsidRPr="00C14DD1">
        <w:rPr>
          <w:rFonts w:asciiTheme="majorHAnsi" w:hAnsiTheme="majorHAnsi"/>
          <w:sz w:val="24"/>
          <w:szCs w:val="24"/>
          <w:lang w:val="id-ID"/>
        </w:rPr>
        <w:t xml:space="preserve">membuat </w:t>
      </w:r>
      <w:r w:rsidR="00216B8D" w:rsidRPr="00C14DD1">
        <w:rPr>
          <w:rFonts w:asciiTheme="majorHAnsi" w:hAnsiTheme="majorHAnsi"/>
          <w:sz w:val="24"/>
          <w:szCs w:val="24"/>
          <w:lang w:val="id-ID"/>
        </w:rPr>
        <w:t>keputusan perusahaan</w:t>
      </w:r>
      <w:r w:rsidRPr="00C14DD1">
        <w:rPr>
          <w:rFonts w:asciiTheme="majorHAnsi" w:hAnsiTheme="majorHAnsi"/>
          <w:sz w:val="24"/>
          <w:szCs w:val="24"/>
          <w:lang w:val="id-ID"/>
        </w:rPr>
        <w:t>, melakukan penempatan</w:t>
      </w:r>
      <w:r w:rsidR="00216B8D">
        <w:rPr>
          <w:rFonts w:asciiTheme="majorHAnsi" w:hAnsiTheme="majorHAnsi"/>
          <w:sz w:val="24"/>
          <w:szCs w:val="24"/>
        </w:rPr>
        <w:t>,</w:t>
      </w:r>
      <w:r w:rsidRPr="00C14DD1">
        <w:rPr>
          <w:rFonts w:asciiTheme="majorHAnsi" w:hAnsiTheme="majorHAnsi"/>
          <w:sz w:val="24"/>
          <w:szCs w:val="24"/>
          <w:lang w:val="id-ID"/>
        </w:rPr>
        <w:t xml:space="preserve"> </w:t>
      </w:r>
      <w:r w:rsidR="00AE78AF" w:rsidRPr="00C14DD1">
        <w:rPr>
          <w:rFonts w:asciiTheme="majorHAnsi" w:hAnsiTheme="majorHAnsi"/>
          <w:sz w:val="24"/>
          <w:szCs w:val="24"/>
          <w:lang w:val="id-ID"/>
        </w:rPr>
        <w:t xml:space="preserve">pemindahan </w:t>
      </w:r>
      <w:r w:rsidRPr="00C14DD1">
        <w:rPr>
          <w:rFonts w:asciiTheme="majorHAnsi" w:hAnsiTheme="majorHAnsi"/>
          <w:sz w:val="24"/>
          <w:szCs w:val="24"/>
          <w:lang w:val="id-ID"/>
        </w:rPr>
        <w:t>serta</w:t>
      </w:r>
      <w:r w:rsidR="00AE78AF" w:rsidRPr="00C14DD1">
        <w:rPr>
          <w:rFonts w:asciiTheme="majorHAnsi" w:hAnsiTheme="majorHAnsi"/>
          <w:sz w:val="24"/>
          <w:szCs w:val="24"/>
          <w:lang w:val="id-ID"/>
        </w:rPr>
        <w:t xml:space="preserve"> evaluasi</w:t>
      </w:r>
      <w:r w:rsidR="003D7C88" w:rsidRPr="00C14DD1">
        <w:rPr>
          <w:rFonts w:asciiTheme="majorHAnsi" w:hAnsiTheme="majorHAnsi"/>
          <w:sz w:val="24"/>
          <w:szCs w:val="24"/>
          <w:lang w:val="id-ID"/>
        </w:rPr>
        <w:t xml:space="preserve"> Ka</w:t>
      </w:r>
      <w:r w:rsidRPr="00C14DD1">
        <w:rPr>
          <w:rFonts w:asciiTheme="majorHAnsi" w:hAnsiTheme="majorHAnsi"/>
          <w:sz w:val="24"/>
          <w:szCs w:val="24"/>
          <w:lang w:val="id-ID"/>
        </w:rPr>
        <w:t xml:space="preserve">ryawan, </w:t>
      </w:r>
      <w:r w:rsidR="00AE78AF" w:rsidRPr="00C14DD1">
        <w:rPr>
          <w:rFonts w:asciiTheme="majorHAnsi" w:hAnsiTheme="majorHAnsi"/>
          <w:sz w:val="24"/>
          <w:szCs w:val="24"/>
          <w:lang w:val="id-ID"/>
        </w:rPr>
        <w:t xml:space="preserve">memberikan </w:t>
      </w:r>
      <w:r w:rsidR="00216B8D" w:rsidRPr="00C14DD1">
        <w:rPr>
          <w:rFonts w:asciiTheme="majorHAnsi" w:hAnsiTheme="majorHAnsi"/>
          <w:sz w:val="24"/>
          <w:szCs w:val="24"/>
          <w:lang w:val="id-ID"/>
        </w:rPr>
        <w:t xml:space="preserve">peringatan lisan dan tertulis </w:t>
      </w:r>
      <w:r w:rsidRPr="00C14DD1">
        <w:rPr>
          <w:rFonts w:asciiTheme="majorHAnsi" w:hAnsiTheme="majorHAnsi"/>
          <w:sz w:val="24"/>
          <w:szCs w:val="24"/>
          <w:lang w:val="id-ID"/>
        </w:rPr>
        <w:t>serta sanksi kepada Karyawan</w:t>
      </w:r>
      <w:r w:rsidR="003D7C88" w:rsidRPr="00C14DD1">
        <w:rPr>
          <w:rFonts w:asciiTheme="majorHAnsi" w:hAnsiTheme="majorHAnsi"/>
          <w:sz w:val="24"/>
          <w:szCs w:val="24"/>
          <w:lang w:val="id-ID"/>
        </w:rPr>
        <w:t xml:space="preserve">, </w:t>
      </w:r>
      <w:proofErr w:type="spellStart"/>
      <w:r w:rsidR="00216B8D">
        <w:rPr>
          <w:rFonts w:asciiTheme="majorHAnsi" w:hAnsiTheme="majorHAnsi"/>
          <w:sz w:val="24"/>
          <w:szCs w:val="24"/>
        </w:rPr>
        <w:t>serta</w:t>
      </w:r>
      <w:proofErr w:type="spellEnd"/>
      <w:r w:rsidR="00216B8D">
        <w:rPr>
          <w:rFonts w:asciiTheme="majorHAnsi" w:hAnsiTheme="majorHAnsi"/>
          <w:sz w:val="24"/>
          <w:szCs w:val="24"/>
        </w:rPr>
        <w:t xml:space="preserve"> </w:t>
      </w:r>
      <w:r w:rsidR="00AE78AF" w:rsidRPr="00C14DD1">
        <w:rPr>
          <w:rFonts w:asciiTheme="majorHAnsi" w:hAnsiTheme="majorHAnsi"/>
          <w:sz w:val="24"/>
          <w:szCs w:val="24"/>
          <w:lang w:val="id-ID"/>
        </w:rPr>
        <w:t xml:space="preserve">melakukan </w:t>
      </w:r>
      <w:r w:rsidR="00216B8D" w:rsidRPr="00C14DD1">
        <w:rPr>
          <w:rFonts w:asciiTheme="majorHAnsi" w:hAnsiTheme="majorHAnsi"/>
          <w:sz w:val="24"/>
          <w:szCs w:val="24"/>
          <w:lang w:val="id-ID"/>
        </w:rPr>
        <w:t xml:space="preserve">pemutusan hubungan kerja </w:t>
      </w:r>
      <w:r w:rsidR="00AE78AF" w:rsidRPr="00C14DD1">
        <w:rPr>
          <w:rFonts w:asciiTheme="majorHAnsi" w:hAnsiTheme="majorHAnsi"/>
          <w:sz w:val="24"/>
          <w:szCs w:val="24"/>
          <w:lang w:val="id-ID"/>
        </w:rPr>
        <w:t>dengan</w:t>
      </w:r>
      <w:r w:rsidR="003D7C88" w:rsidRPr="00C14DD1">
        <w:rPr>
          <w:rFonts w:asciiTheme="majorHAnsi" w:hAnsiTheme="majorHAnsi"/>
          <w:sz w:val="24"/>
          <w:szCs w:val="24"/>
          <w:lang w:val="id-ID"/>
        </w:rPr>
        <w:t xml:space="preserve"> Karyawan</w:t>
      </w:r>
      <w:r w:rsidR="00AE78AF" w:rsidRPr="00C14DD1">
        <w:rPr>
          <w:rFonts w:asciiTheme="majorHAnsi" w:hAnsiTheme="majorHAnsi"/>
          <w:sz w:val="24"/>
          <w:szCs w:val="24"/>
          <w:lang w:val="id-ID"/>
        </w:rPr>
        <w:t>.</w:t>
      </w:r>
    </w:p>
    <w:p w:rsidR="00AE78AF" w:rsidRPr="00C14DD1" w:rsidRDefault="009F5D6E" w:rsidP="00FC1F5F">
      <w:pPr>
        <w:pStyle w:val="NoSpacing"/>
        <w:spacing w:before="240"/>
        <w:jc w:val="center"/>
        <w:rPr>
          <w:rFonts w:asciiTheme="majorHAnsi" w:hAnsiTheme="majorHAnsi"/>
          <w:b/>
          <w:sz w:val="24"/>
          <w:szCs w:val="24"/>
          <w:lang w:val="id-ID"/>
        </w:rPr>
      </w:pPr>
      <w:r w:rsidRPr="00C14DD1">
        <w:rPr>
          <w:rFonts w:asciiTheme="majorHAnsi" w:hAnsiTheme="majorHAnsi"/>
          <w:b/>
          <w:sz w:val="24"/>
          <w:szCs w:val="24"/>
          <w:lang w:val="id-ID"/>
        </w:rPr>
        <w:t>Pasal 5</w:t>
      </w:r>
    </w:p>
    <w:p w:rsidR="00AE78AF" w:rsidRPr="00C14DD1" w:rsidRDefault="00AE78AF" w:rsidP="00FC1F5F">
      <w:pPr>
        <w:pStyle w:val="NoSpacing"/>
        <w:spacing w:after="120"/>
        <w:jc w:val="center"/>
        <w:rPr>
          <w:rFonts w:asciiTheme="majorHAnsi" w:hAnsiTheme="majorHAnsi"/>
          <w:b/>
          <w:sz w:val="24"/>
          <w:szCs w:val="24"/>
          <w:lang w:val="id-ID"/>
        </w:rPr>
      </w:pPr>
      <w:r w:rsidRPr="00C14DD1">
        <w:rPr>
          <w:rFonts w:asciiTheme="majorHAnsi" w:hAnsiTheme="majorHAnsi"/>
          <w:b/>
          <w:sz w:val="24"/>
          <w:szCs w:val="24"/>
          <w:lang w:val="id-ID"/>
        </w:rPr>
        <w:t>Pekerjaan</w:t>
      </w:r>
    </w:p>
    <w:p w:rsidR="00AE78AF" w:rsidRPr="00C14DD1" w:rsidRDefault="009F5D6E" w:rsidP="00D84C55">
      <w:pPr>
        <w:pStyle w:val="NoSpacing"/>
        <w:numPr>
          <w:ilvl w:val="0"/>
          <w:numId w:val="5"/>
        </w:numPr>
        <w:tabs>
          <w:tab w:val="left" w:pos="720"/>
        </w:tabs>
        <w:spacing w:before="120" w:after="120"/>
        <w:ind w:hanging="720"/>
        <w:jc w:val="both"/>
        <w:rPr>
          <w:rFonts w:asciiTheme="majorHAnsi" w:hAnsiTheme="majorHAnsi"/>
          <w:sz w:val="24"/>
          <w:szCs w:val="24"/>
          <w:lang w:val="id-ID"/>
        </w:rPr>
      </w:pPr>
      <w:r w:rsidRPr="00C14DD1">
        <w:rPr>
          <w:rFonts w:asciiTheme="majorHAnsi" w:hAnsiTheme="majorHAnsi"/>
          <w:sz w:val="24"/>
          <w:szCs w:val="24"/>
          <w:lang w:val="id-ID"/>
        </w:rPr>
        <w:t xml:space="preserve">Pekerjaan </w:t>
      </w:r>
      <w:r w:rsidR="00FC1F5F" w:rsidRPr="00C14DD1">
        <w:rPr>
          <w:rFonts w:asciiTheme="majorHAnsi" w:hAnsiTheme="majorHAnsi"/>
          <w:sz w:val="24"/>
          <w:szCs w:val="24"/>
          <w:lang w:val="id-ID"/>
        </w:rPr>
        <w:t xml:space="preserve">Karyawan </w:t>
      </w:r>
      <w:r w:rsidR="00E62AF3" w:rsidRPr="00C14DD1">
        <w:rPr>
          <w:rFonts w:asciiTheme="majorHAnsi" w:hAnsiTheme="majorHAnsi"/>
          <w:sz w:val="24"/>
          <w:szCs w:val="24"/>
          <w:lang w:val="id-ID"/>
        </w:rPr>
        <w:t xml:space="preserve">sebagaimana dimaksud dalam Perjanjian ini </w:t>
      </w:r>
      <w:r w:rsidRPr="00C14DD1">
        <w:rPr>
          <w:rFonts w:asciiTheme="majorHAnsi" w:hAnsiTheme="majorHAnsi"/>
          <w:sz w:val="24"/>
          <w:szCs w:val="24"/>
          <w:lang w:val="id-ID"/>
        </w:rPr>
        <w:t xml:space="preserve">meliputi ruang lingkup kegiatan </w:t>
      </w:r>
      <w:r w:rsidR="00AE78AF" w:rsidRPr="00C14DD1">
        <w:rPr>
          <w:rFonts w:asciiTheme="majorHAnsi" w:hAnsiTheme="majorHAnsi"/>
          <w:sz w:val="24"/>
          <w:szCs w:val="24"/>
          <w:lang w:val="id-ID"/>
        </w:rPr>
        <w:t>sebagai berikut</w:t>
      </w:r>
      <w:r w:rsidR="00216B8D">
        <w:rPr>
          <w:rFonts w:asciiTheme="majorHAnsi" w:hAnsiTheme="majorHAnsi"/>
          <w:sz w:val="24"/>
          <w:szCs w:val="24"/>
        </w:rPr>
        <w:t>.</w:t>
      </w:r>
    </w:p>
    <w:tbl>
      <w:tblPr>
        <w:tblStyle w:val="TableGrid"/>
        <w:tblW w:w="8901" w:type="dxa"/>
        <w:tblInd w:w="7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1"/>
        <w:gridCol w:w="2828"/>
        <w:gridCol w:w="236"/>
        <w:gridCol w:w="5486"/>
      </w:tblGrid>
      <w:tr w:rsidR="009F5D6E" w:rsidRPr="00C14DD1" w:rsidTr="007D248A">
        <w:tc>
          <w:tcPr>
            <w:tcW w:w="351" w:type="dxa"/>
          </w:tcPr>
          <w:p w:rsidR="009F5D6E" w:rsidRPr="00C14DD1" w:rsidRDefault="009F5D6E" w:rsidP="00D84C55">
            <w:pPr>
              <w:pStyle w:val="NoSpacing"/>
              <w:numPr>
                <w:ilvl w:val="0"/>
                <w:numId w:val="19"/>
              </w:numPr>
              <w:tabs>
                <w:tab w:val="left" w:pos="567"/>
              </w:tabs>
              <w:ind w:left="0" w:firstLine="0"/>
              <w:jc w:val="center"/>
              <w:rPr>
                <w:rFonts w:asciiTheme="majorHAnsi" w:hAnsiTheme="majorHAnsi"/>
                <w:sz w:val="24"/>
                <w:szCs w:val="24"/>
                <w:lang w:val="id-ID"/>
              </w:rPr>
            </w:pPr>
          </w:p>
        </w:tc>
        <w:tc>
          <w:tcPr>
            <w:tcW w:w="2828" w:type="dxa"/>
          </w:tcPr>
          <w:p w:rsidR="009F5D6E" w:rsidRPr="00C14DD1" w:rsidRDefault="009F5D6E" w:rsidP="009F5D6E">
            <w:pPr>
              <w:pStyle w:val="NoSpacing"/>
              <w:tabs>
                <w:tab w:val="left" w:pos="567"/>
              </w:tabs>
              <w:jc w:val="both"/>
              <w:rPr>
                <w:rFonts w:asciiTheme="majorHAnsi" w:hAnsiTheme="majorHAnsi"/>
                <w:sz w:val="24"/>
                <w:szCs w:val="24"/>
                <w:lang w:val="id-ID"/>
              </w:rPr>
            </w:pPr>
            <w:r w:rsidRPr="00C14DD1">
              <w:rPr>
                <w:rFonts w:asciiTheme="majorHAnsi" w:hAnsiTheme="majorHAnsi"/>
                <w:sz w:val="24"/>
                <w:szCs w:val="24"/>
                <w:lang w:val="id-ID"/>
              </w:rPr>
              <w:t>Tugas Pokok</w:t>
            </w:r>
            <w:r w:rsidR="003B2BE7" w:rsidRPr="00C14DD1">
              <w:rPr>
                <w:rFonts w:asciiTheme="majorHAnsi" w:hAnsiTheme="majorHAnsi"/>
                <w:sz w:val="24"/>
                <w:szCs w:val="24"/>
                <w:lang w:val="id-ID"/>
              </w:rPr>
              <w:t xml:space="preserve"> Pekerjaan</w:t>
            </w:r>
          </w:p>
        </w:tc>
        <w:tc>
          <w:tcPr>
            <w:tcW w:w="236" w:type="dxa"/>
          </w:tcPr>
          <w:p w:rsidR="009F5D6E" w:rsidRPr="00C14DD1" w:rsidRDefault="003B2BE7" w:rsidP="009F5D6E">
            <w:pPr>
              <w:pStyle w:val="NoSpacing"/>
              <w:tabs>
                <w:tab w:val="left" w:pos="567"/>
              </w:tabs>
              <w:jc w:val="both"/>
              <w:rPr>
                <w:rFonts w:asciiTheme="majorHAnsi" w:hAnsiTheme="majorHAnsi"/>
                <w:sz w:val="24"/>
                <w:szCs w:val="24"/>
                <w:lang w:val="id-ID"/>
              </w:rPr>
            </w:pPr>
            <w:r w:rsidRPr="00C14DD1">
              <w:rPr>
                <w:rFonts w:asciiTheme="majorHAnsi" w:hAnsiTheme="majorHAnsi"/>
                <w:sz w:val="24"/>
                <w:szCs w:val="24"/>
                <w:lang w:val="id-ID"/>
              </w:rPr>
              <w:t>:</w:t>
            </w:r>
          </w:p>
        </w:tc>
        <w:tc>
          <w:tcPr>
            <w:tcW w:w="5486" w:type="dxa"/>
            <w:tcBorders>
              <w:bottom w:val="dotted" w:sz="4" w:space="0" w:color="auto"/>
            </w:tcBorders>
          </w:tcPr>
          <w:p w:rsidR="009F5D6E" w:rsidRPr="00C14DD1" w:rsidRDefault="009F5D6E" w:rsidP="009F5D6E">
            <w:pPr>
              <w:pStyle w:val="NoSpacing"/>
              <w:tabs>
                <w:tab w:val="left" w:pos="567"/>
              </w:tabs>
              <w:jc w:val="both"/>
              <w:rPr>
                <w:rFonts w:asciiTheme="majorHAnsi" w:hAnsiTheme="majorHAnsi"/>
                <w:sz w:val="24"/>
                <w:szCs w:val="24"/>
                <w:lang w:val="id-ID"/>
              </w:rPr>
            </w:pPr>
          </w:p>
        </w:tc>
      </w:tr>
      <w:tr w:rsidR="009F5D6E" w:rsidRPr="00C14DD1" w:rsidTr="007D248A">
        <w:tc>
          <w:tcPr>
            <w:tcW w:w="351" w:type="dxa"/>
          </w:tcPr>
          <w:p w:rsidR="009F5D6E" w:rsidRPr="00C14DD1" w:rsidRDefault="009F5D6E" w:rsidP="00D84C55">
            <w:pPr>
              <w:pStyle w:val="NoSpacing"/>
              <w:numPr>
                <w:ilvl w:val="0"/>
                <w:numId w:val="19"/>
              </w:numPr>
              <w:tabs>
                <w:tab w:val="left" w:pos="567"/>
              </w:tabs>
              <w:ind w:left="0" w:firstLine="0"/>
              <w:jc w:val="center"/>
              <w:rPr>
                <w:rFonts w:asciiTheme="majorHAnsi" w:hAnsiTheme="majorHAnsi"/>
                <w:sz w:val="24"/>
                <w:szCs w:val="24"/>
                <w:lang w:val="id-ID"/>
              </w:rPr>
            </w:pPr>
          </w:p>
        </w:tc>
        <w:tc>
          <w:tcPr>
            <w:tcW w:w="2828" w:type="dxa"/>
          </w:tcPr>
          <w:p w:rsidR="009F5D6E" w:rsidRPr="00C14DD1" w:rsidRDefault="009F5D6E" w:rsidP="009F5D6E">
            <w:pPr>
              <w:pStyle w:val="NoSpacing"/>
              <w:tabs>
                <w:tab w:val="left" w:pos="567"/>
              </w:tabs>
              <w:jc w:val="both"/>
              <w:rPr>
                <w:rFonts w:asciiTheme="majorHAnsi" w:hAnsiTheme="majorHAnsi"/>
                <w:sz w:val="24"/>
                <w:szCs w:val="24"/>
                <w:lang w:val="id-ID"/>
              </w:rPr>
            </w:pPr>
            <w:r w:rsidRPr="00C14DD1">
              <w:rPr>
                <w:rFonts w:asciiTheme="majorHAnsi" w:hAnsiTheme="majorHAnsi"/>
                <w:sz w:val="24"/>
                <w:szCs w:val="24"/>
                <w:lang w:val="id-ID"/>
              </w:rPr>
              <w:t>Deskripsi Pekerjaan</w:t>
            </w:r>
          </w:p>
        </w:tc>
        <w:tc>
          <w:tcPr>
            <w:tcW w:w="236" w:type="dxa"/>
          </w:tcPr>
          <w:p w:rsidR="009F5D6E" w:rsidRPr="00C14DD1" w:rsidRDefault="003B2BE7" w:rsidP="009F5D6E">
            <w:pPr>
              <w:pStyle w:val="NoSpacing"/>
              <w:tabs>
                <w:tab w:val="left" w:pos="567"/>
              </w:tabs>
              <w:jc w:val="both"/>
              <w:rPr>
                <w:rFonts w:asciiTheme="majorHAnsi" w:hAnsiTheme="majorHAnsi"/>
                <w:sz w:val="24"/>
                <w:szCs w:val="24"/>
                <w:lang w:val="id-ID"/>
              </w:rPr>
            </w:pPr>
            <w:r w:rsidRPr="00C14DD1">
              <w:rPr>
                <w:rFonts w:asciiTheme="majorHAnsi" w:hAnsiTheme="majorHAnsi"/>
                <w:sz w:val="24"/>
                <w:szCs w:val="24"/>
                <w:lang w:val="id-ID"/>
              </w:rPr>
              <w:t>:</w:t>
            </w:r>
          </w:p>
        </w:tc>
        <w:tc>
          <w:tcPr>
            <w:tcW w:w="5486" w:type="dxa"/>
            <w:tcBorders>
              <w:top w:val="dotted" w:sz="4" w:space="0" w:color="auto"/>
              <w:bottom w:val="dotted" w:sz="4" w:space="0" w:color="auto"/>
            </w:tcBorders>
          </w:tcPr>
          <w:p w:rsidR="009F5D6E" w:rsidRPr="00C14DD1" w:rsidRDefault="009F5D6E" w:rsidP="009F5D6E">
            <w:pPr>
              <w:pStyle w:val="NoSpacing"/>
              <w:tabs>
                <w:tab w:val="left" w:pos="567"/>
              </w:tabs>
              <w:jc w:val="both"/>
              <w:rPr>
                <w:rFonts w:asciiTheme="majorHAnsi" w:hAnsiTheme="majorHAnsi"/>
                <w:sz w:val="24"/>
                <w:szCs w:val="24"/>
                <w:lang w:val="id-ID"/>
              </w:rPr>
            </w:pPr>
          </w:p>
        </w:tc>
      </w:tr>
      <w:tr w:rsidR="003B2BE7" w:rsidRPr="00C14DD1" w:rsidTr="00B04020">
        <w:tc>
          <w:tcPr>
            <w:tcW w:w="351" w:type="dxa"/>
          </w:tcPr>
          <w:p w:rsidR="003B2BE7" w:rsidRPr="00C14DD1" w:rsidRDefault="003B2BE7" w:rsidP="00D84C55">
            <w:pPr>
              <w:pStyle w:val="NoSpacing"/>
              <w:numPr>
                <w:ilvl w:val="0"/>
                <w:numId w:val="19"/>
              </w:numPr>
              <w:tabs>
                <w:tab w:val="left" w:pos="567"/>
              </w:tabs>
              <w:ind w:left="0" w:firstLine="0"/>
              <w:jc w:val="center"/>
              <w:rPr>
                <w:rFonts w:asciiTheme="majorHAnsi" w:hAnsiTheme="majorHAnsi"/>
                <w:sz w:val="24"/>
                <w:szCs w:val="24"/>
                <w:lang w:val="id-ID"/>
              </w:rPr>
            </w:pPr>
            <w:r w:rsidRPr="00C14DD1">
              <w:rPr>
                <w:rFonts w:asciiTheme="majorHAnsi" w:hAnsiTheme="majorHAnsi"/>
                <w:sz w:val="24"/>
                <w:szCs w:val="24"/>
                <w:lang w:val="id-ID"/>
              </w:rPr>
              <w:lastRenderedPageBreak/>
              <w:t>L</w:t>
            </w:r>
          </w:p>
        </w:tc>
        <w:tc>
          <w:tcPr>
            <w:tcW w:w="2828" w:type="dxa"/>
          </w:tcPr>
          <w:p w:rsidR="003B2BE7" w:rsidRPr="00C14DD1" w:rsidRDefault="003B2BE7" w:rsidP="009F5D6E">
            <w:pPr>
              <w:pStyle w:val="NoSpacing"/>
              <w:tabs>
                <w:tab w:val="left" w:pos="567"/>
              </w:tabs>
              <w:jc w:val="both"/>
              <w:rPr>
                <w:rFonts w:asciiTheme="majorHAnsi" w:hAnsiTheme="majorHAnsi"/>
                <w:sz w:val="24"/>
                <w:szCs w:val="24"/>
                <w:lang w:val="id-ID"/>
              </w:rPr>
            </w:pPr>
            <w:r w:rsidRPr="00C14DD1">
              <w:rPr>
                <w:rFonts w:asciiTheme="majorHAnsi" w:hAnsiTheme="majorHAnsi"/>
                <w:sz w:val="24"/>
                <w:szCs w:val="24"/>
                <w:lang w:val="id-ID"/>
              </w:rPr>
              <w:t>Lokasi Pekerjaan</w:t>
            </w:r>
          </w:p>
        </w:tc>
        <w:tc>
          <w:tcPr>
            <w:tcW w:w="236" w:type="dxa"/>
          </w:tcPr>
          <w:p w:rsidR="003B2BE7" w:rsidRPr="00C14DD1" w:rsidRDefault="003B2BE7" w:rsidP="009F5D6E">
            <w:pPr>
              <w:pStyle w:val="NoSpacing"/>
              <w:tabs>
                <w:tab w:val="left" w:pos="567"/>
              </w:tabs>
              <w:jc w:val="both"/>
              <w:rPr>
                <w:rFonts w:asciiTheme="majorHAnsi" w:hAnsiTheme="majorHAnsi"/>
                <w:sz w:val="24"/>
                <w:szCs w:val="24"/>
                <w:lang w:val="id-ID"/>
              </w:rPr>
            </w:pPr>
            <w:r w:rsidRPr="00C14DD1">
              <w:rPr>
                <w:rFonts w:asciiTheme="majorHAnsi" w:hAnsiTheme="majorHAnsi"/>
                <w:sz w:val="24"/>
                <w:szCs w:val="24"/>
                <w:lang w:val="id-ID"/>
              </w:rPr>
              <w:t>:</w:t>
            </w:r>
          </w:p>
        </w:tc>
        <w:tc>
          <w:tcPr>
            <w:tcW w:w="5486" w:type="dxa"/>
            <w:tcBorders>
              <w:top w:val="dotted" w:sz="4" w:space="0" w:color="auto"/>
              <w:bottom w:val="dotted" w:sz="4" w:space="0" w:color="auto"/>
            </w:tcBorders>
          </w:tcPr>
          <w:p w:rsidR="003B2BE7" w:rsidRPr="00C14DD1" w:rsidRDefault="003B2BE7" w:rsidP="009F5D6E">
            <w:pPr>
              <w:pStyle w:val="NoSpacing"/>
              <w:tabs>
                <w:tab w:val="left" w:pos="567"/>
              </w:tabs>
              <w:jc w:val="both"/>
              <w:rPr>
                <w:rFonts w:asciiTheme="majorHAnsi" w:hAnsiTheme="majorHAnsi"/>
                <w:sz w:val="24"/>
                <w:szCs w:val="24"/>
                <w:lang w:val="id-ID"/>
              </w:rPr>
            </w:pPr>
          </w:p>
        </w:tc>
      </w:tr>
    </w:tbl>
    <w:p w:rsidR="00E62AF3" w:rsidRPr="00875A13" w:rsidRDefault="00E62AF3" w:rsidP="00E62AF3">
      <w:pPr>
        <w:pStyle w:val="NoSpacing"/>
        <w:tabs>
          <w:tab w:val="left" w:pos="720"/>
        </w:tabs>
        <w:spacing w:before="120" w:after="120"/>
        <w:ind w:left="720"/>
        <w:jc w:val="both"/>
        <w:rPr>
          <w:rFonts w:asciiTheme="majorHAnsi" w:eastAsia="Times New Roman" w:hAnsiTheme="majorHAnsi"/>
          <w:sz w:val="24"/>
          <w:szCs w:val="24"/>
        </w:rPr>
      </w:pPr>
      <w:r w:rsidRPr="00C14DD1">
        <w:rPr>
          <w:rFonts w:asciiTheme="majorHAnsi" w:eastAsia="Times New Roman" w:hAnsiTheme="majorHAnsi"/>
          <w:sz w:val="24"/>
          <w:szCs w:val="24"/>
          <w:lang w:val="id-ID"/>
        </w:rPr>
        <w:t>(“</w:t>
      </w:r>
      <w:r w:rsidRPr="00C14DD1">
        <w:rPr>
          <w:rFonts w:asciiTheme="majorHAnsi" w:eastAsia="Times New Roman" w:hAnsiTheme="majorHAnsi"/>
          <w:b/>
          <w:sz w:val="24"/>
          <w:szCs w:val="24"/>
          <w:lang w:val="id-ID"/>
        </w:rPr>
        <w:t>Pekerjaan</w:t>
      </w:r>
      <w:r w:rsidRPr="00C14DD1">
        <w:rPr>
          <w:rFonts w:asciiTheme="majorHAnsi" w:eastAsia="Times New Roman" w:hAnsiTheme="majorHAnsi"/>
          <w:sz w:val="24"/>
          <w:szCs w:val="24"/>
          <w:lang w:val="id-ID"/>
        </w:rPr>
        <w:t>”)</w:t>
      </w:r>
      <w:r w:rsidR="00216B8D">
        <w:rPr>
          <w:rFonts w:asciiTheme="majorHAnsi" w:eastAsia="Times New Roman" w:hAnsiTheme="majorHAnsi"/>
          <w:sz w:val="24"/>
          <w:szCs w:val="24"/>
        </w:rPr>
        <w:t>.</w:t>
      </w:r>
    </w:p>
    <w:p w:rsidR="00B04020" w:rsidRPr="00C14DD1" w:rsidRDefault="00B04020" w:rsidP="00D84C55">
      <w:pPr>
        <w:pStyle w:val="NoSpacing"/>
        <w:numPr>
          <w:ilvl w:val="0"/>
          <w:numId w:val="5"/>
        </w:numPr>
        <w:tabs>
          <w:tab w:val="left" w:pos="720"/>
        </w:tabs>
        <w:spacing w:before="120" w:after="120"/>
        <w:ind w:hanging="720"/>
        <w:jc w:val="both"/>
        <w:rPr>
          <w:rFonts w:asciiTheme="majorHAnsi" w:eastAsia="Times New Roman" w:hAnsiTheme="majorHAnsi"/>
          <w:sz w:val="24"/>
          <w:szCs w:val="24"/>
          <w:lang w:val="id-ID"/>
        </w:rPr>
      </w:pPr>
      <w:r w:rsidRPr="00C14DD1">
        <w:rPr>
          <w:rFonts w:asciiTheme="majorHAnsi" w:hAnsiTheme="majorHAnsi"/>
          <w:sz w:val="24"/>
          <w:szCs w:val="24"/>
          <w:lang w:val="id-ID"/>
        </w:rPr>
        <w:t>Perusahaan berhak untuk melakukan penempatan</w:t>
      </w:r>
      <w:r w:rsidR="007D248A" w:rsidRPr="00C14DD1">
        <w:rPr>
          <w:rFonts w:asciiTheme="majorHAnsi" w:hAnsiTheme="majorHAnsi"/>
          <w:sz w:val="24"/>
          <w:szCs w:val="24"/>
          <w:lang w:val="id-ID"/>
        </w:rPr>
        <w:t>, perubahan</w:t>
      </w:r>
      <w:r w:rsidR="00216B8D">
        <w:rPr>
          <w:rFonts w:asciiTheme="majorHAnsi" w:hAnsiTheme="majorHAnsi"/>
          <w:sz w:val="24"/>
          <w:szCs w:val="24"/>
        </w:rPr>
        <w:t>,</w:t>
      </w:r>
      <w:r w:rsidRPr="00C14DD1">
        <w:rPr>
          <w:rFonts w:asciiTheme="majorHAnsi" w:hAnsiTheme="majorHAnsi"/>
          <w:sz w:val="24"/>
          <w:szCs w:val="24"/>
          <w:lang w:val="id-ID"/>
        </w:rPr>
        <w:t xml:space="preserve"> dan/atau pemindah</w:t>
      </w:r>
      <w:r w:rsidR="00216B8D" w:rsidRPr="00C14DD1">
        <w:rPr>
          <w:rFonts w:asciiTheme="majorHAnsi" w:hAnsiTheme="majorHAnsi"/>
          <w:sz w:val="24"/>
          <w:szCs w:val="24"/>
          <w:lang w:val="id-ID"/>
        </w:rPr>
        <w:t xml:space="preserve">an tugas pokok pekerjaan, deskripsi pekerjaan dan/atau lokasi pekerjaan </w:t>
      </w:r>
      <w:r w:rsidRPr="00C14DD1">
        <w:rPr>
          <w:rFonts w:asciiTheme="majorHAnsi" w:hAnsiTheme="majorHAnsi"/>
          <w:sz w:val="24"/>
          <w:szCs w:val="24"/>
          <w:lang w:val="id-ID"/>
        </w:rPr>
        <w:t xml:space="preserve">sebagaimana dimaksud dalam ayat (1) Pasal ini berdasarkan </w:t>
      </w:r>
      <w:r w:rsidR="00216B8D" w:rsidRPr="00C14DD1">
        <w:rPr>
          <w:rFonts w:asciiTheme="majorHAnsi" w:hAnsiTheme="majorHAnsi"/>
          <w:sz w:val="24"/>
          <w:szCs w:val="24"/>
          <w:lang w:val="id-ID"/>
        </w:rPr>
        <w:t xml:space="preserve">keputusan </w:t>
      </w:r>
      <w:r w:rsidRPr="00C14DD1">
        <w:rPr>
          <w:rFonts w:asciiTheme="majorHAnsi" w:hAnsiTheme="majorHAnsi"/>
          <w:sz w:val="24"/>
          <w:szCs w:val="24"/>
          <w:lang w:val="id-ID"/>
        </w:rPr>
        <w:t>Perusahaan dengan memper</w:t>
      </w:r>
      <w:r w:rsidR="007D248A" w:rsidRPr="00C14DD1">
        <w:rPr>
          <w:rFonts w:asciiTheme="majorHAnsi" w:hAnsiTheme="majorHAnsi"/>
          <w:sz w:val="24"/>
          <w:szCs w:val="24"/>
          <w:lang w:val="id-ID"/>
        </w:rPr>
        <w:t xml:space="preserve">hatikan </w:t>
      </w:r>
      <w:r w:rsidRPr="00C14DD1">
        <w:rPr>
          <w:rFonts w:asciiTheme="majorHAnsi" w:hAnsiTheme="majorHAnsi"/>
          <w:sz w:val="24"/>
          <w:szCs w:val="24"/>
          <w:lang w:val="id-ID"/>
        </w:rPr>
        <w:t>kemampuan Kar</w:t>
      </w:r>
      <w:r w:rsidR="00FC1F5F" w:rsidRPr="00C14DD1">
        <w:rPr>
          <w:rFonts w:asciiTheme="majorHAnsi" w:hAnsiTheme="majorHAnsi"/>
          <w:sz w:val="24"/>
          <w:szCs w:val="24"/>
          <w:lang w:val="id-ID"/>
        </w:rPr>
        <w:t xml:space="preserve">yawan dan </w:t>
      </w:r>
      <w:r w:rsidR="00216B8D" w:rsidRPr="00C14DD1">
        <w:rPr>
          <w:rFonts w:asciiTheme="majorHAnsi" w:hAnsiTheme="majorHAnsi"/>
          <w:sz w:val="24"/>
          <w:szCs w:val="24"/>
          <w:lang w:val="id-ID"/>
        </w:rPr>
        <w:t xml:space="preserve">kebutuhan </w:t>
      </w:r>
      <w:r w:rsidR="00FC1F5F" w:rsidRPr="00C14DD1">
        <w:rPr>
          <w:rFonts w:asciiTheme="majorHAnsi" w:hAnsiTheme="majorHAnsi"/>
          <w:sz w:val="24"/>
          <w:szCs w:val="24"/>
          <w:lang w:val="id-ID"/>
        </w:rPr>
        <w:t>Perusahaan.</w:t>
      </w:r>
    </w:p>
    <w:p w:rsidR="00AE78AF" w:rsidRPr="00C14DD1" w:rsidRDefault="00AE78AF" w:rsidP="00D84C55">
      <w:pPr>
        <w:pStyle w:val="NoSpacing"/>
        <w:numPr>
          <w:ilvl w:val="0"/>
          <w:numId w:val="5"/>
        </w:numPr>
        <w:tabs>
          <w:tab w:val="left" w:pos="720"/>
        </w:tabs>
        <w:spacing w:before="120" w:after="120"/>
        <w:ind w:hanging="720"/>
        <w:jc w:val="both"/>
        <w:rPr>
          <w:rFonts w:asciiTheme="majorHAnsi" w:eastAsia="Times New Roman" w:hAnsiTheme="majorHAnsi"/>
          <w:sz w:val="24"/>
          <w:szCs w:val="24"/>
          <w:lang w:val="id-ID"/>
        </w:rPr>
      </w:pPr>
      <w:r w:rsidRPr="00C14DD1">
        <w:rPr>
          <w:rFonts w:asciiTheme="majorHAnsi" w:hAnsiTheme="majorHAnsi"/>
          <w:sz w:val="24"/>
          <w:szCs w:val="24"/>
          <w:lang w:val="id-ID"/>
        </w:rPr>
        <w:t xml:space="preserve">Selain melakukan pekerjaan berdasarkan </w:t>
      </w:r>
      <w:r w:rsidR="003B2BE7" w:rsidRPr="00C14DD1">
        <w:rPr>
          <w:rFonts w:asciiTheme="majorHAnsi" w:hAnsiTheme="majorHAnsi"/>
          <w:sz w:val="24"/>
          <w:szCs w:val="24"/>
          <w:lang w:val="id-ID"/>
        </w:rPr>
        <w:t xml:space="preserve">ruang lingkup </w:t>
      </w:r>
      <w:r w:rsidRPr="00C14DD1">
        <w:rPr>
          <w:rFonts w:asciiTheme="majorHAnsi" w:hAnsiTheme="majorHAnsi"/>
          <w:sz w:val="24"/>
          <w:szCs w:val="24"/>
          <w:lang w:val="id-ID"/>
        </w:rPr>
        <w:t xml:space="preserve">Pekerjaan tersebut sebagaimana dimaksud </w:t>
      </w:r>
      <w:r w:rsidR="003B2BE7" w:rsidRPr="00C14DD1">
        <w:rPr>
          <w:rFonts w:asciiTheme="majorHAnsi" w:hAnsiTheme="majorHAnsi"/>
          <w:sz w:val="24"/>
          <w:szCs w:val="24"/>
          <w:lang w:val="id-ID"/>
        </w:rPr>
        <w:t xml:space="preserve">dalam </w:t>
      </w:r>
      <w:r w:rsidRPr="00C14DD1">
        <w:rPr>
          <w:rFonts w:asciiTheme="majorHAnsi" w:hAnsiTheme="majorHAnsi"/>
          <w:sz w:val="24"/>
          <w:szCs w:val="24"/>
          <w:lang w:val="id-ID"/>
        </w:rPr>
        <w:t>ayat (1) Pasal ini, K</w:t>
      </w:r>
      <w:r w:rsidR="003B2BE7" w:rsidRPr="00C14DD1">
        <w:rPr>
          <w:rFonts w:asciiTheme="majorHAnsi" w:hAnsiTheme="majorHAnsi"/>
          <w:sz w:val="24"/>
          <w:szCs w:val="24"/>
          <w:lang w:val="id-ID"/>
        </w:rPr>
        <w:t>aryawan</w:t>
      </w:r>
      <w:r w:rsidRPr="00C14DD1">
        <w:rPr>
          <w:rFonts w:asciiTheme="majorHAnsi" w:hAnsiTheme="majorHAnsi"/>
          <w:sz w:val="24"/>
          <w:szCs w:val="24"/>
          <w:lang w:val="id-ID"/>
        </w:rPr>
        <w:t xml:space="preserve"> juga sepakat untuk melaksanakan pekerjaan tambahan di</w:t>
      </w:r>
      <w:r w:rsidR="003B2BE7" w:rsidRPr="00C14DD1">
        <w:rPr>
          <w:rFonts w:asciiTheme="majorHAnsi" w:hAnsiTheme="majorHAnsi"/>
          <w:sz w:val="24"/>
          <w:szCs w:val="24"/>
          <w:lang w:val="id-ID"/>
        </w:rPr>
        <w:t xml:space="preserve"> </w:t>
      </w:r>
      <w:r w:rsidRPr="00C14DD1">
        <w:rPr>
          <w:rFonts w:asciiTheme="majorHAnsi" w:hAnsiTheme="majorHAnsi"/>
          <w:sz w:val="24"/>
          <w:szCs w:val="24"/>
          <w:lang w:val="id-ID"/>
        </w:rPr>
        <w:t xml:space="preserve">luar </w:t>
      </w:r>
      <w:r w:rsidR="003B2BE7" w:rsidRPr="00C14DD1">
        <w:rPr>
          <w:rFonts w:asciiTheme="majorHAnsi" w:hAnsiTheme="majorHAnsi"/>
          <w:sz w:val="24"/>
          <w:szCs w:val="24"/>
          <w:lang w:val="id-ID"/>
        </w:rPr>
        <w:t xml:space="preserve">ruang lingkup </w:t>
      </w:r>
      <w:r w:rsidRPr="00C14DD1">
        <w:rPr>
          <w:rFonts w:asciiTheme="majorHAnsi" w:hAnsiTheme="majorHAnsi"/>
          <w:sz w:val="24"/>
          <w:szCs w:val="24"/>
          <w:lang w:val="id-ID"/>
        </w:rPr>
        <w:t>Pekerjaan tersebut yang ditugaskan oleh P</w:t>
      </w:r>
      <w:r w:rsidR="003B2BE7" w:rsidRPr="00C14DD1">
        <w:rPr>
          <w:rFonts w:asciiTheme="majorHAnsi" w:hAnsiTheme="majorHAnsi"/>
          <w:sz w:val="24"/>
          <w:szCs w:val="24"/>
          <w:lang w:val="id-ID"/>
        </w:rPr>
        <w:t>erusahaan</w:t>
      </w:r>
      <w:r w:rsidRPr="00C14DD1">
        <w:rPr>
          <w:rFonts w:asciiTheme="majorHAnsi" w:hAnsiTheme="majorHAnsi"/>
          <w:sz w:val="24"/>
          <w:szCs w:val="24"/>
          <w:lang w:val="id-ID"/>
        </w:rPr>
        <w:t xml:space="preserve"> sepanjang untuk kepentingan </w:t>
      </w:r>
      <w:r w:rsidR="003B2BE7" w:rsidRPr="00C14DD1">
        <w:rPr>
          <w:rFonts w:asciiTheme="majorHAnsi" w:hAnsiTheme="majorHAnsi"/>
          <w:sz w:val="24"/>
          <w:szCs w:val="24"/>
          <w:lang w:val="id-ID"/>
        </w:rPr>
        <w:t>ruang lingkup</w:t>
      </w:r>
      <w:r w:rsidRPr="00C14DD1">
        <w:rPr>
          <w:rFonts w:asciiTheme="majorHAnsi" w:hAnsiTheme="majorHAnsi"/>
          <w:sz w:val="24"/>
          <w:szCs w:val="24"/>
          <w:lang w:val="id-ID"/>
        </w:rPr>
        <w:t xml:space="preserve"> </w:t>
      </w:r>
      <w:r w:rsidR="00216B8D" w:rsidRPr="00C14DD1">
        <w:rPr>
          <w:rFonts w:asciiTheme="majorHAnsi" w:hAnsiTheme="majorHAnsi"/>
          <w:sz w:val="24"/>
          <w:szCs w:val="24"/>
          <w:lang w:val="id-ID"/>
        </w:rPr>
        <w:t xml:space="preserve">pekerjaan </w:t>
      </w:r>
      <w:r w:rsidRPr="00C14DD1">
        <w:rPr>
          <w:rFonts w:asciiTheme="majorHAnsi" w:hAnsiTheme="majorHAnsi"/>
          <w:sz w:val="24"/>
          <w:szCs w:val="24"/>
          <w:lang w:val="id-ID"/>
        </w:rPr>
        <w:t>tersebut dengan menyesuaikan dengan kemampuan K</w:t>
      </w:r>
      <w:r w:rsidR="003B2BE7" w:rsidRPr="00C14DD1">
        <w:rPr>
          <w:rFonts w:asciiTheme="majorHAnsi" w:hAnsiTheme="majorHAnsi"/>
          <w:sz w:val="24"/>
          <w:szCs w:val="24"/>
          <w:lang w:val="id-ID"/>
        </w:rPr>
        <w:t>aryawan.</w:t>
      </w:r>
      <w:r w:rsidRPr="00C14DD1">
        <w:rPr>
          <w:rFonts w:asciiTheme="majorHAnsi" w:hAnsiTheme="majorHAnsi"/>
          <w:sz w:val="24"/>
          <w:szCs w:val="24"/>
          <w:lang w:val="id-ID"/>
        </w:rPr>
        <w:t xml:space="preserve"> </w:t>
      </w:r>
    </w:p>
    <w:p w:rsidR="00B04020" w:rsidRPr="00C14DD1" w:rsidRDefault="00A02C57" w:rsidP="00B04020">
      <w:pPr>
        <w:pStyle w:val="NoSpacing"/>
        <w:tabs>
          <w:tab w:val="left" w:pos="567"/>
        </w:tabs>
        <w:jc w:val="center"/>
        <w:rPr>
          <w:rFonts w:asciiTheme="majorHAnsi" w:eastAsia="Times New Roman" w:hAnsiTheme="majorHAnsi"/>
          <w:b/>
          <w:sz w:val="24"/>
          <w:szCs w:val="24"/>
          <w:lang w:val="id-ID"/>
        </w:rPr>
      </w:pPr>
      <w:r w:rsidRPr="00C14DD1">
        <w:rPr>
          <w:rFonts w:asciiTheme="majorHAnsi" w:eastAsia="Times New Roman" w:hAnsiTheme="majorHAnsi"/>
          <w:b/>
          <w:sz w:val="24"/>
          <w:szCs w:val="24"/>
          <w:lang w:val="id-ID"/>
        </w:rPr>
        <w:t>Pasal 6</w:t>
      </w:r>
    </w:p>
    <w:p w:rsidR="00B04020" w:rsidRPr="00C14DD1" w:rsidRDefault="00B04020" w:rsidP="00B04020">
      <w:pPr>
        <w:pStyle w:val="NoSpacing"/>
        <w:tabs>
          <w:tab w:val="left" w:pos="567"/>
        </w:tabs>
        <w:jc w:val="center"/>
        <w:rPr>
          <w:rFonts w:asciiTheme="majorHAnsi" w:eastAsia="Times New Roman" w:hAnsiTheme="majorHAnsi"/>
          <w:b/>
          <w:sz w:val="24"/>
          <w:szCs w:val="24"/>
          <w:lang w:val="id-ID"/>
        </w:rPr>
      </w:pPr>
      <w:r w:rsidRPr="00C14DD1">
        <w:rPr>
          <w:rFonts w:asciiTheme="majorHAnsi" w:eastAsia="Times New Roman" w:hAnsiTheme="majorHAnsi"/>
          <w:b/>
          <w:sz w:val="24"/>
          <w:szCs w:val="24"/>
          <w:lang w:val="id-ID"/>
        </w:rPr>
        <w:t>Jabatan Karyawan</w:t>
      </w:r>
    </w:p>
    <w:p w:rsidR="00B04020" w:rsidRPr="00C14DD1" w:rsidRDefault="00E62AF3" w:rsidP="00D84C55">
      <w:pPr>
        <w:pStyle w:val="NoSpacing"/>
        <w:numPr>
          <w:ilvl w:val="0"/>
          <w:numId w:val="21"/>
        </w:numPr>
        <w:tabs>
          <w:tab w:val="left" w:pos="720"/>
        </w:tabs>
        <w:spacing w:before="120" w:after="120"/>
        <w:ind w:hanging="720"/>
        <w:jc w:val="both"/>
        <w:rPr>
          <w:rFonts w:asciiTheme="majorHAnsi" w:hAnsiTheme="majorHAnsi"/>
          <w:sz w:val="24"/>
          <w:szCs w:val="24"/>
          <w:lang w:val="id-ID"/>
        </w:rPr>
      </w:pPr>
      <w:r w:rsidRPr="00C14DD1">
        <w:rPr>
          <w:rFonts w:asciiTheme="majorHAnsi" w:hAnsiTheme="majorHAnsi"/>
          <w:sz w:val="24"/>
          <w:szCs w:val="24"/>
          <w:lang w:val="id-ID"/>
        </w:rPr>
        <w:t>Para Pihak de</w:t>
      </w:r>
      <w:r w:rsidR="00447A4E" w:rsidRPr="00C14DD1">
        <w:rPr>
          <w:rFonts w:asciiTheme="majorHAnsi" w:hAnsiTheme="majorHAnsi"/>
          <w:sz w:val="24"/>
          <w:szCs w:val="24"/>
          <w:lang w:val="id-ID"/>
        </w:rPr>
        <w:t>ngan ini sepakat bahwa jabatan K</w:t>
      </w:r>
      <w:r w:rsidRPr="00C14DD1">
        <w:rPr>
          <w:rFonts w:asciiTheme="majorHAnsi" w:hAnsiTheme="majorHAnsi"/>
          <w:sz w:val="24"/>
          <w:szCs w:val="24"/>
          <w:lang w:val="id-ID"/>
        </w:rPr>
        <w:t>aryawan ditentukan sebagai berikut</w:t>
      </w:r>
      <w:r w:rsidR="00216B8D">
        <w:rPr>
          <w:rFonts w:asciiTheme="majorHAnsi" w:hAnsiTheme="majorHAnsi"/>
          <w:sz w:val="24"/>
          <w:szCs w:val="24"/>
        </w:rPr>
        <w:t>.</w:t>
      </w:r>
    </w:p>
    <w:tbl>
      <w:tblPr>
        <w:tblStyle w:val="TableGrid"/>
        <w:tblW w:w="8910" w:type="dxa"/>
        <w:tblInd w:w="7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0"/>
        <w:gridCol w:w="2828"/>
        <w:gridCol w:w="236"/>
        <w:gridCol w:w="5486"/>
      </w:tblGrid>
      <w:tr w:rsidR="00B04020" w:rsidRPr="00C14DD1" w:rsidTr="00B04020">
        <w:tc>
          <w:tcPr>
            <w:tcW w:w="360" w:type="dxa"/>
          </w:tcPr>
          <w:p w:rsidR="00B04020" w:rsidRPr="00C14DD1" w:rsidRDefault="00B04020" w:rsidP="00D84C55">
            <w:pPr>
              <w:pStyle w:val="NoSpacing"/>
              <w:numPr>
                <w:ilvl w:val="0"/>
                <w:numId w:val="20"/>
              </w:numPr>
              <w:tabs>
                <w:tab w:val="left" w:pos="1125"/>
              </w:tabs>
              <w:ind w:left="0" w:firstLine="0"/>
              <w:jc w:val="center"/>
              <w:rPr>
                <w:rFonts w:asciiTheme="majorHAnsi" w:hAnsiTheme="majorHAnsi"/>
                <w:sz w:val="24"/>
                <w:szCs w:val="24"/>
                <w:lang w:val="id-ID"/>
              </w:rPr>
            </w:pPr>
          </w:p>
        </w:tc>
        <w:tc>
          <w:tcPr>
            <w:tcW w:w="2828" w:type="dxa"/>
          </w:tcPr>
          <w:p w:rsidR="00B04020" w:rsidRPr="00C14DD1" w:rsidRDefault="00B04020" w:rsidP="00E42693">
            <w:pPr>
              <w:pStyle w:val="NoSpacing"/>
              <w:tabs>
                <w:tab w:val="left" w:pos="567"/>
              </w:tabs>
              <w:jc w:val="both"/>
              <w:rPr>
                <w:rFonts w:asciiTheme="majorHAnsi" w:hAnsiTheme="majorHAnsi"/>
                <w:sz w:val="24"/>
                <w:szCs w:val="24"/>
                <w:lang w:val="id-ID"/>
              </w:rPr>
            </w:pPr>
            <w:r w:rsidRPr="00C14DD1">
              <w:rPr>
                <w:rFonts w:asciiTheme="majorHAnsi" w:hAnsiTheme="majorHAnsi"/>
                <w:sz w:val="24"/>
                <w:szCs w:val="24"/>
                <w:lang w:val="id-ID"/>
              </w:rPr>
              <w:t>Jabatan</w:t>
            </w:r>
          </w:p>
        </w:tc>
        <w:tc>
          <w:tcPr>
            <w:tcW w:w="236" w:type="dxa"/>
          </w:tcPr>
          <w:p w:rsidR="00B04020" w:rsidRPr="00C14DD1" w:rsidRDefault="00B04020" w:rsidP="00E42693">
            <w:pPr>
              <w:pStyle w:val="NoSpacing"/>
              <w:tabs>
                <w:tab w:val="left" w:pos="567"/>
              </w:tabs>
              <w:jc w:val="both"/>
              <w:rPr>
                <w:rFonts w:asciiTheme="majorHAnsi" w:hAnsiTheme="majorHAnsi"/>
                <w:sz w:val="24"/>
                <w:szCs w:val="24"/>
                <w:lang w:val="id-ID"/>
              </w:rPr>
            </w:pPr>
            <w:r w:rsidRPr="00C14DD1">
              <w:rPr>
                <w:rFonts w:asciiTheme="majorHAnsi" w:hAnsiTheme="majorHAnsi"/>
                <w:sz w:val="24"/>
                <w:szCs w:val="24"/>
                <w:lang w:val="id-ID"/>
              </w:rPr>
              <w:t>:</w:t>
            </w:r>
          </w:p>
        </w:tc>
        <w:tc>
          <w:tcPr>
            <w:tcW w:w="5486" w:type="dxa"/>
            <w:tcBorders>
              <w:bottom w:val="dotted" w:sz="4" w:space="0" w:color="auto"/>
            </w:tcBorders>
          </w:tcPr>
          <w:p w:rsidR="00B04020" w:rsidRPr="00C14DD1" w:rsidRDefault="00B04020" w:rsidP="00E42693">
            <w:pPr>
              <w:pStyle w:val="NoSpacing"/>
              <w:tabs>
                <w:tab w:val="left" w:pos="567"/>
              </w:tabs>
              <w:jc w:val="both"/>
              <w:rPr>
                <w:rFonts w:asciiTheme="majorHAnsi" w:hAnsiTheme="majorHAnsi"/>
                <w:sz w:val="24"/>
                <w:szCs w:val="24"/>
                <w:lang w:val="id-ID"/>
              </w:rPr>
            </w:pPr>
          </w:p>
        </w:tc>
      </w:tr>
      <w:tr w:rsidR="007D248A" w:rsidRPr="00C14DD1" w:rsidTr="00B04020">
        <w:tc>
          <w:tcPr>
            <w:tcW w:w="360" w:type="dxa"/>
          </w:tcPr>
          <w:p w:rsidR="007D248A" w:rsidRPr="00C14DD1" w:rsidRDefault="007D248A" w:rsidP="00D84C55">
            <w:pPr>
              <w:pStyle w:val="NoSpacing"/>
              <w:numPr>
                <w:ilvl w:val="0"/>
                <w:numId w:val="20"/>
              </w:numPr>
              <w:tabs>
                <w:tab w:val="left" w:pos="1125"/>
              </w:tabs>
              <w:ind w:left="0" w:firstLine="0"/>
              <w:jc w:val="center"/>
              <w:rPr>
                <w:rFonts w:asciiTheme="majorHAnsi" w:hAnsiTheme="majorHAnsi"/>
                <w:sz w:val="24"/>
                <w:szCs w:val="24"/>
                <w:lang w:val="id-ID"/>
              </w:rPr>
            </w:pPr>
          </w:p>
        </w:tc>
        <w:tc>
          <w:tcPr>
            <w:tcW w:w="2828" w:type="dxa"/>
          </w:tcPr>
          <w:p w:rsidR="007D248A" w:rsidRPr="00C14DD1" w:rsidRDefault="007D248A" w:rsidP="00E42693">
            <w:pPr>
              <w:pStyle w:val="NoSpacing"/>
              <w:tabs>
                <w:tab w:val="left" w:pos="567"/>
              </w:tabs>
              <w:jc w:val="both"/>
              <w:rPr>
                <w:rFonts w:asciiTheme="majorHAnsi" w:hAnsiTheme="majorHAnsi"/>
                <w:sz w:val="24"/>
                <w:szCs w:val="24"/>
                <w:lang w:val="id-ID"/>
              </w:rPr>
            </w:pPr>
            <w:r w:rsidRPr="00C14DD1">
              <w:rPr>
                <w:rFonts w:asciiTheme="majorHAnsi" w:hAnsiTheme="majorHAnsi"/>
                <w:sz w:val="24"/>
                <w:szCs w:val="24"/>
                <w:lang w:val="id-ID"/>
              </w:rPr>
              <w:t>Golongan</w:t>
            </w:r>
          </w:p>
        </w:tc>
        <w:tc>
          <w:tcPr>
            <w:tcW w:w="236" w:type="dxa"/>
          </w:tcPr>
          <w:p w:rsidR="007D248A" w:rsidRPr="00C14DD1" w:rsidRDefault="007D248A" w:rsidP="00E42693">
            <w:pPr>
              <w:pStyle w:val="NoSpacing"/>
              <w:tabs>
                <w:tab w:val="left" w:pos="567"/>
              </w:tabs>
              <w:jc w:val="both"/>
              <w:rPr>
                <w:rFonts w:asciiTheme="majorHAnsi" w:hAnsiTheme="majorHAnsi"/>
                <w:sz w:val="24"/>
                <w:szCs w:val="24"/>
                <w:lang w:val="id-ID"/>
              </w:rPr>
            </w:pPr>
            <w:r w:rsidRPr="00C14DD1">
              <w:rPr>
                <w:rFonts w:asciiTheme="majorHAnsi" w:hAnsiTheme="majorHAnsi"/>
                <w:sz w:val="24"/>
                <w:szCs w:val="24"/>
                <w:lang w:val="id-ID"/>
              </w:rPr>
              <w:t>:</w:t>
            </w:r>
          </w:p>
        </w:tc>
        <w:tc>
          <w:tcPr>
            <w:tcW w:w="5486" w:type="dxa"/>
            <w:tcBorders>
              <w:bottom w:val="dotted" w:sz="4" w:space="0" w:color="auto"/>
            </w:tcBorders>
          </w:tcPr>
          <w:p w:rsidR="007D248A" w:rsidRPr="00C14DD1" w:rsidRDefault="007D248A" w:rsidP="00E42693">
            <w:pPr>
              <w:pStyle w:val="NoSpacing"/>
              <w:tabs>
                <w:tab w:val="left" w:pos="567"/>
              </w:tabs>
              <w:jc w:val="both"/>
              <w:rPr>
                <w:rFonts w:asciiTheme="majorHAnsi" w:hAnsiTheme="majorHAnsi"/>
                <w:sz w:val="24"/>
                <w:szCs w:val="24"/>
                <w:lang w:val="id-ID"/>
              </w:rPr>
            </w:pPr>
          </w:p>
        </w:tc>
      </w:tr>
      <w:tr w:rsidR="00B04020" w:rsidRPr="00C14DD1" w:rsidTr="00B04020">
        <w:tc>
          <w:tcPr>
            <w:tcW w:w="360" w:type="dxa"/>
          </w:tcPr>
          <w:p w:rsidR="00B04020" w:rsidRPr="00C14DD1" w:rsidRDefault="00B04020" w:rsidP="00D84C55">
            <w:pPr>
              <w:pStyle w:val="NoSpacing"/>
              <w:numPr>
                <w:ilvl w:val="0"/>
                <w:numId w:val="20"/>
              </w:numPr>
              <w:tabs>
                <w:tab w:val="left" w:pos="1125"/>
              </w:tabs>
              <w:ind w:left="0" w:firstLine="0"/>
              <w:jc w:val="center"/>
              <w:rPr>
                <w:rFonts w:asciiTheme="majorHAnsi" w:hAnsiTheme="majorHAnsi"/>
                <w:sz w:val="24"/>
                <w:szCs w:val="24"/>
                <w:lang w:val="id-ID"/>
              </w:rPr>
            </w:pPr>
          </w:p>
        </w:tc>
        <w:tc>
          <w:tcPr>
            <w:tcW w:w="2828" w:type="dxa"/>
          </w:tcPr>
          <w:p w:rsidR="00B04020" w:rsidRPr="00C14DD1" w:rsidRDefault="00B04020" w:rsidP="00E42693">
            <w:pPr>
              <w:pStyle w:val="NoSpacing"/>
              <w:tabs>
                <w:tab w:val="left" w:pos="567"/>
              </w:tabs>
              <w:jc w:val="both"/>
              <w:rPr>
                <w:rFonts w:asciiTheme="majorHAnsi" w:hAnsiTheme="majorHAnsi"/>
                <w:sz w:val="24"/>
                <w:szCs w:val="24"/>
                <w:lang w:val="id-ID"/>
              </w:rPr>
            </w:pPr>
            <w:r w:rsidRPr="00C14DD1">
              <w:rPr>
                <w:rFonts w:asciiTheme="majorHAnsi" w:hAnsiTheme="majorHAnsi"/>
                <w:sz w:val="24"/>
                <w:szCs w:val="24"/>
                <w:lang w:val="id-ID"/>
              </w:rPr>
              <w:t>Nomor Induk Karyawan</w:t>
            </w:r>
          </w:p>
        </w:tc>
        <w:tc>
          <w:tcPr>
            <w:tcW w:w="236" w:type="dxa"/>
          </w:tcPr>
          <w:p w:rsidR="00B04020" w:rsidRPr="00C14DD1" w:rsidRDefault="00B04020" w:rsidP="00E42693">
            <w:pPr>
              <w:pStyle w:val="NoSpacing"/>
              <w:tabs>
                <w:tab w:val="left" w:pos="567"/>
              </w:tabs>
              <w:jc w:val="both"/>
              <w:rPr>
                <w:rFonts w:asciiTheme="majorHAnsi" w:hAnsiTheme="majorHAnsi"/>
                <w:sz w:val="24"/>
                <w:szCs w:val="24"/>
                <w:lang w:val="id-ID"/>
              </w:rPr>
            </w:pPr>
            <w:r w:rsidRPr="00C14DD1">
              <w:rPr>
                <w:rFonts w:asciiTheme="majorHAnsi" w:hAnsiTheme="majorHAnsi"/>
                <w:sz w:val="24"/>
                <w:szCs w:val="24"/>
                <w:lang w:val="id-ID"/>
              </w:rPr>
              <w:t>:</w:t>
            </w:r>
          </w:p>
        </w:tc>
        <w:tc>
          <w:tcPr>
            <w:tcW w:w="5486" w:type="dxa"/>
            <w:tcBorders>
              <w:top w:val="dotted" w:sz="4" w:space="0" w:color="auto"/>
              <w:bottom w:val="dotted" w:sz="4" w:space="0" w:color="auto"/>
            </w:tcBorders>
          </w:tcPr>
          <w:p w:rsidR="00B04020" w:rsidRPr="00C14DD1" w:rsidRDefault="00B04020" w:rsidP="00E42693">
            <w:pPr>
              <w:pStyle w:val="NoSpacing"/>
              <w:tabs>
                <w:tab w:val="left" w:pos="567"/>
              </w:tabs>
              <w:jc w:val="both"/>
              <w:rPr>
                <w:rFonts w:asciiTheme="majorHAnsi" w:hAnsiTheme="majorHAnsi"/>
                <w:sz w:val="24"/>
                <w:szCs w:val="24"/>
                <w:lang w:val="id-ID"/>
              </w:rPr>
            </w:pPr>
          </w:p>
        </w:tc>
      </w:tr>
      <w:tr w:rsidR="00B04020" w:rsidRPr="00C14DD1" w:rsidTr="00B04020">
        <w:tc>
          <w:tcPr>
            <w:tcW w:w="360" w:type="dxa"/>
          </w:tcPr>
          <w:p w:rsidR="00B04020" w:rsidRPr="00C14DD1" w:rsidRDefault="00B04020" w:rsidP="00D84C55">
            <w:pPr>
              <w:pStyle w:val="NoSpacing"/>
              <w:numPr>
                <w:ilvl w:val="0"/>
                <w:numId w:val="20"/>
              </w:numPr>
              <w:tabs>
                <w:tab w:val="left" w:pos="1125"/>
              </w:tabs>
              <w:ind w:left="0" w:firstLine="0"/>
              <w:jc w:val="center"/>
              <w:rPr>
                <w:rFonts w:asciiTheme="majorHAnsi" w:hAnsiTheme="majorHAnsi"/>
                <w:sz w:val="24"/>
                <w:szCs w:val="24"/>
                <w:lang w:val="id-ID"/>
              </w:rPr>
            </w:pPr>
          </w:p>
        </w:tc>
        <w:tc>
          <w:tcPr>
            <w:tcW w:w="2828" w:type="dxa"/>
          </w:tcPr>
          <w:p w:rsidR="00B04020" w:rsidRPr="00C14DD1" w:rsidRDefault="00B04020" w:rsidP="00E42693">
            <w:pPr>
              <w:pStyle w:val="NoSpacing"/>
              <w:tabs>
                <w:tab w:val="left" w:pos="567"/>
              </w:tabs>
              <w:jc w:val="both"/>
              <w:rPr>
                <w:rFonts w:asciiTheme="majorHAnsi" w:hAnsiTheme="majorHAnsi"/>
                <w:sz w:val="24"/>
                <w:szCs w:val="24"/>
                <w:lang w:val="id-ID"/>
              </w:rPr>
            </w:pPr>
            <w:r w:rsidRPr="00C14DD1">
              <w:rPr>
                <w:rFonts w:asciiTheme="majorHAnsi" w:hAnsiTheme="majorHAnsi"/>
                <w:sz w:val="24"/>
                <w:szCs w:val="24"/>
                <w:lang w:val="id-ID"/>
              </w:rPr>
              <w:t>Departemen</w:t>
            </w:r>
          </w:p>
        </w:tc>
        <w:tc>
          <w:tcPr>
            <w:tcW w:w="236" w:type="dxa"/>
          </w:tcPr>
          <w:p w:rsidR="00B04020" w:rsidRPr="00C14DD1" w:rsidRDefault="00B04020" w:rsidP="00E42693">
            <w:pPr>
              <w:pStyle w:val="NoSpacing"/>
              <w:tabs>
                <w:tab w:val="left" w:pos="567"/>
              </w:tabs>
              <w:jc w:val="both"/>
              <w:rPr>
                <w:rFonts w:asciiTheme="majorHAnsi" w:hAnsiTheme="majorHAnsi"/>
                <w:sz w:val="24"/>
                <w:szCs w:val="24"/>
                <w:lang w:val="id-ID"/>
              </w:rPr>
            </w:pPr>
            <w:r w:rsidRPr="00C14DD1">
              <w:rPr>
                <w:rFonts w:asciiTheme="majorHAnsi" w:hAnsiTheme="majorHAnsi"/>
                <w:sz w:val="24"/>
                <w:szCs w:val="24"/>
                <w:lang w:val="id-ID"/>
              </w:rPr>
              <w:t>:</w:t>
            </w:r>
          </w:p>
        </w:tc>
        <w:tc>
          <w:tcPr>
            <w:tcW w:w="5486" w:type="dxa"/>
            <w:tcBorders>
              <w:top w:val="dotted" w:sz="4" w:space="0" w:color="auto"/>
              <w:bottom w:val="dotted" w:sz="4" w:space="0" w:color="auto"/>
            </w:tcBorders>
          </w:tcPr>
          <w:p w:rsidR="00B04020" w:rsidRPr="00C14DD1" w:rsidRDefault="00B04020" w:rsidP="00E42693">
            <w:pPr>
              <w:pStyle w:val="NoSpacing"/>
              <w:tabs>
                <w:tab w:val="left" w:pos="567"/>
              </w:tabs>
              <w:jc w:val="both"/>
              <w:rPr>
                <w:rFonts w:asciiTheme="majorHAnsi" w:hAnsiTheme="majorHAnsi"/>
                <w:sz w:val="24"/>
                <w:szCs w:val="24"/>
                <w:lang w:val="id-ID"/>
              </w:rPr>
            </w:pPr>
          </w:p>
        </w:tc>
      </w:tr>
      <w:tr w:rsidR="00B04020" w:rsidRPr="00C14DD1" w:rsidTr="00B04020">
        <w:tc>
          <w:tcPr>
            <w:tcW w:w="360" w:type="dxa"/>
          </w:tcPr>
          <w:p w:rsidR="00B04020" w:rsidRPr="00C14DD1" w:rsidRDefault="00B04020" w:rsidP="00D84C55">
            <w:pPr>
              <w:pStyle w:val="NoSpacing"/>
              <w:numPr>
                <w:ilvl w:val="0"/>
                <w:numId w:val="20"/>
              </w:numPr>
              <w:tabs>
                <w:tab w:val="left" w:pos="1125"/>
              </w:tabs>
              <w:ind w:left="0" w:firstLine="0"/>
              <w:jc w:val="center"/>
              <w:rPr>
                <w:rFonts w:asciiTheme="majorHAnsi" w:hAnsiTheme="majorHAnsi"/>
                <w:sz w:val="24"/>
                <w:szCs w:val="24"/>
                <w:lang w:val="id-ID"/>
              </w:rPr>
            </w:pPr>
          </w:p>
        </w:tc>
        <w:tc>
          <w:tcPr>
            <w:tcW w:w="2828" w:type="dxa"/>
          </w:tcPr>
          <w:p w:rsidR="00B04020" w:rsidRPr="00C14DD1" w:rsidRDefault="00B04020" w:rsidP="00E42693">
            <w:pPr>
              <w:pStyle w:val="NoSpacing"/>
              <w:tabs>
                <w:tab w:val="left" w:pos="567"/>
              </w:tabs>
              <w:jc w:val="both"/>
              <w:rPr>
                <w:rFonts w:asciiTheme="majorHAnsi" w:hAnsiTheme="majorHAnsi"/>
                <w:sz w:val="24"/>
                <w:szCs w:val="24"/>
                <w:lang w:val="id-ID"/>
              </w:rPr>
            </w:pPr>
            <w:r w:rsidRPr="00C14DD1">
              <w:rPr>
                <w:rFonts w:asciiTheme="majorHAnsi" w:hAnsiTheme="majorHAnsi"/>
                <w:sz w:val="24"/>
                <w:szCs w:val="24"/>
                <w:lang w:val="id-ID"/>
              </w:rPr>
              <w:t>Divisi</w:t>
            </w:r>
          </w:p>
        </w:tc>
        <w:tc>
          <w:tcPr>
            <w:tcW w:w="236" w:type="dxa"/>
          </w:tcPr>
          <w:p w:rsidR="00B04020" w:rsidRPr="00C14DD1" w:rsidRDefault="00B04020" w:rsidP="00E42693">
            <w:pPr>
              <w:pStyle w:val="NoSpacing"/>
              <w:tabs>
                <w:tab w:val="left" w:pos="567"/>
              </w:tabs>
              <w:jc w:val="both"/>
              <w:rPr>
                <w:rFonts w:asciiTheme="majorHAnsi" w:hAnsiTheme="majorHAnsi"/>
                <w:sz w:val="24"/>
                <w:szCs w:val="24"/>
                <w:lang w:val="id-ID"/>
              </w:rPr>
            </w:pPr>
            <w:r w:rsidRPr="00C14DD1">
              <w:rPr>
                <w:rFonts w:asciiTheme="majorHAnsi" w:hAnsiTheme="majorHAnsi"/>
                <w:sz w:val="24"/>
                <w:szCs w:val="24"/>
                <w:lang w:val="id-ID"/>
              </w:rPr>
              <w:t>:</w:t>
            </w:r>
          </w:p>
        </w:tc>
        <w:tc>
          <w:tcPr>
            <w:tcW w:w="5486" w:type="dxa"/>
            <w:tcBorders>
              <w:top w:val="dotted" w:sz="4" w:space="0" w:color="auto"/>
              <w:bottom w:val="dotted" w:sz="4" w:space="0" w:color="auto"/>
            </w:tcBorders>
          </w:tcPr>
          <w:p w:rsidR="00B04020" w:rsidRPr="00C14DD1" w:rsidRDefault="00B04020" w:rsidP="00E42693">
            <w:pPr>
              <w:pStyle w:val="NoSpacing"/>
              <w:tabs>
                <w:tab w:val="left" w:pos="567"/>
              </w:tabs>
              <w:jc w:val="both"/>
              <w:rPr>
                <w:rFonts w:asciiTheme="majorHAnsi" w:hAnsiTheme="majorHAnsi"/>
                <w:sz w:val="24"/>
                <w:szCs w:val="24"/>
                <w:lang w:val="id-ID"/>
              </w:rPr>
            </w:pPr>
          </w:p>
        </w:tc>
      </w:tr>
    </w:tbl>
    <w:p w:rsidR="00E62AF3" w:rsidRPr="00875A13" w:rsidRDefault="00E62AF3" w:rsidP="00E62AF3">
      <w:pPr>
        <w:pStyle w:val="NoSpacing"/>
        <w:tabs>
          <w:tab w:val="left" w:pos="720"/>
        </w:tabs>
        <w:spacing w:before="120" w:after="120"/>
        <w:ind w:left="720"/>
        <w:jc w:val="both"/>
        <w:rPr>
          <w:rFonts w:asciiTheme="majorHAnsi" w:eastAsia="Times New Roman" w:hAnsiTheme="majorHAnsi"/>
          <w:sz w:val="24"/>
          <w:szCs w:val="24"/>
        </w:rPr>
      </w:pPr>
      <w:r w:rsidRPr="00C14DD1">
        <w:rPr>
          <w:rFonts w:asciiTheme="majorHAnsi" w:eastAsia="Times New Roman" w:hAnsiTheme="majorHAnsi"/>
          <w:sz w:val="24"/>
          <w:szCs w:val="24"/>
          <w:lang w:val="id-ID"/>
        </w:rPr>
        <w:t>(“</w:t>
      </w:r>
      <w:r w:rsidRPr="00C14DD1">
        <w:rPr>
          <w:rFonts w:asciiTheme="majorHAnsi" w:eastAsia="Times New Roman" w:hAnsiTheme="majorHAnsi"/>
          <w:b/>
          <w:sz w:val="24"/>
          <w:szCs w:val="24"/>
          <w:lang w:val="id-ID"/>
        </w:rPr>
        <w:t>Jabatan Karyawan</w:t>
      </w:r>
      <w:r w:rsidRPr="00C14DD1">
        <w:rPr>
          <w:rFonts w:asciiTheme="majorHAnsi" w:eastAsia="Times New Roman" w:hAnsiTheme="majorHAnsi"/>
          <w:sz w:val="24"/>
          <w:szCs w:val="24"/>
          <w:lang w:val="id-ID"/>
        </w:rPr>
        <w:t>”)</w:t>
      </w:r>
      <w:r w:rsidR="00216B8D">
        <w:rPr>
          <w:rFonts w:asciiTheme="majorHAnsi" w:eastAsia="Times New Roman" w:hAnsiTheme="majorHAnsi"/>
          <w:sz w:val="24"/>
          <w:szCs w:val="24"/>
        </w:rPr>
        <w:t>.</w:t>
      </w:r>
    </w:p>
    <w:p w:rsidR="003B2BE7" w:rsidRPr="00C14DD1" w:rsidRDefault="00AE78AF" w:rsidP="00D84C55">
      <w:pPr>
        <w:pStyle w:val="NoSpacing"/>
        <w:numPr>
          <w:ilvl w:val="0"/>
          <w:numId w:val="22"/>
        </w:numPr>
        <w:tabs>
          <w:tab w:val="left" w:pos="720"/>
        </w:tabs>
        <w:spacing w:before="120" w:after="120"/>
        <w:ind w:hanging="720"/>
        <w:jc w:val="both"/>
        <w:rPr>
          <w:rFonts w:asciiTheme="majorHAnsi" w:eastAsia="Times New Roman" w:hAnsiTheme="majorHAnsi"/>
          <w:sz w:val="24"/>
          <w:szCs w:val="24"/>
          <w:lang w:val="id-ID"/>
        </w:rPr>
      </w:pPr>
      <w:r w:rsidRPr="00C14DD1">
        <w:rPr>
          <w:rFonts w:asciiTheme="majorHAnsi" w:hAnsiTheme="majorHAnsi"/>
          <w:sz w:val="24"/>
          <w:szCs w:val="24"/>
          <w:lang w:val="id-ID"/>
        </w:rPr>
        <w:t>P</w:t>
      </w:r>
      <w:r w:rsidR="003B2BE7" w:rsidRPr="00C14DD1">
        <w:rPr>
          <w:rFonts w:asciiTheme="majorHAnsi" w:hAnsiTheme="majorHAnsi"/>
          <w:sz w:val="24"/>
          <w:szCs w:val="24"/>
          <w:lang w:val="id-ID"/>
        </w:rPr>
        <w:t xml:space="preserve">erusahaan </w:t>
      </w:r>
      <w:r w:rsidRPr="00C14DD1">
        <w:rPr>
          <w:rFonts w:asciiTheme="majorHAnsi" w:hAnsiTheme="majorHAnsi"/>
          <w:sz w:val="24"/>
          <w:szCs w:val="24"/>
          <w:lang w:val="id-ID"/>
        </w:rPr>
        <w:t xml:space="preserve">berhak untuk melakukan </w:t>
      </w:r>
      <w:r w:rsidR="007D248A" w:rsidRPr="00C14DD1">
        <w:rPr>
          <w:rFonts w:asciiTheme="majorHAnsi" w:hAnsiTheme="majorHAnsi"/>
          <w:sz w:val="24"/>
          <w:szCs w:val="24"/>
          <w:lang w:val="id-ID"/>
        </w:rPr>
        <w:t xml:space="preserve">penempatan, perubahan dan/atau pemindahan </w:t>
      </w:r>
      <w:r w:rsidR="00E62AF3" w:rsidRPr="00C14DD1">
        <w:rPr>
          <w:rFonts w:asciiTheme="majorHAnsi" w:hAnsiTheme="majorHAnsi"/>
          <w:sz w:val="24"/>
          <w:szCs w:val="24"/>
          <w:lang w:val="id-ID"/>
        </w:rPr>
        <w:t xml:space="preserve">Jabatan Karyawan </w:t>
      </w:r>
      <w:r w:rsidR="00B04020" w:rsidRPr="00C14DD1">
        <w:rPr>
          <w:rFonts w:asciiTheme="majorHAnsi" w:hAnsiTheme="majorHAnsi"/>
          <w:sz w:val="24"/>
          <w:szCs w:val="24"/>
          <w:lang w:val="id-ID"/>
        </w:rPr>
        <w:t xml:space="preserve">berdasarkan </w:t>
      </w:r>
      <w:r w:rsidRPr="00C14DD1">
        <w:rPr>
          <w:rFonts w:asciiTheme="majorHAnsi" w:hAnsiTheme="majorHAnsi"/>
          <w:sz w:val="24"/>
          <w:szCs w:val="24"/>
          <w:lang w:val="id-ID"/>
        </w:rPr>
        <w:t>Keputusan Perusahaan dengan memper</w:t>
      </w:r>
      <w:r w:rsidR="00447A4E" w:rsidRPr="00C14DD1">
        <w:rPr>
          <w:rFonts w:asciiTheme="majorHAnsi" w:hAnsiTheme="majorHAnsi"/>
          <w:sz w:val="24"/>
          <w:szCs w:val="24"/>
          <w:lang w:val="id-ID"/>
        </w:rPr>
        <w:t xml:space="preserve">hatikan </w:t>
      </w:r>
      <w:r w:rsidRPr="00C14DD1">
        <w:rPr>
          <w:rFonts w:asciiTheme="majorHAnsi" w:hAnsiTheme="majorHAnsi"/>
          <w:sz w:val="24"/>
          <w:szCs w:val="24"/>
          <w:lang w:val="id-ID"/>
        </w:rPr>
        <w:t>kemampuan K</w:t>
      </w:r>
      <w:r w:rsidR="003B2BE7" w:rsidRPr="00C14DD1">
        <w:rPr>
          <w:rFonts w:asciiTheme="majorHAnsi" w:hAnsiTheme="majorHAnsi"/>
          <w:sz w:val="24"/>
          <w:szCs w:val="24"/>
          <w:lang w:val="id-ID"/>
        </w:rPr>
        <w:t>aryawan</w:t>
      </w:r>
      <w:r w:rsidRPr="00C14DD1">
        <w:rPr>
          <w:rFonts w:asciiTheme="majorHAnsi" w:hAnsiTheme="majorHAnsi"/>
          <w:sz w:val="24"/>
          <w:szCs w:val="24"/>
          <w:lang w:val="id-ID"/>
        </w:rPr>
        <w:t xml:space="preserve"> dan </w:t>
      </w:r>
      <w:r w:rsidR="00216B8D" w:rsidRPr="00C14DD1">
        <w:rPr>
          <w:rFonts w:asciiTheme="majorHAnsi" w:hAnsiTheme="majorHAnsi"/>
          <w:sz w:val="24"/>
          <w:szCs w:val="24"/>
          <w:lang w:val="id-ID"/>
        </w:rPr>
        <w:t xml:space="preserve">kebutuhan </w:t>
      </w:r>
      <w:r w:rsidRPr="00C14DD1">
        <w:rPr>
          <w:rFonts w:asciiTheme="majorHAnsi" w:hAnsiTheme="majorHAnsi"/>
          <w:sz w:val="24"/>
          <w:szCs w:val="24"/>
          <w:lang w:val="id-ID"/>
        </w:rPr>
        <w:t>P</w:t>
      </w:r>
      <w:r w:rsidR="003B2BE7" w:rsidRPr="00C14DD1">
        <w:rPr>
          <w:rFonts w:asciiTheme="majorHAnsi" w:hAnsiTheme="majorHAnsi"/>
          <w:sz w:val="24"/>
          <w:szCs w:val="24"/>
          <w:lang w:val="id-ID"/>
        </w:rPr>
        <w:t>erusahaan</w:t>
      </w:r>
      <w:r w:rsidRPr="00C14DD1">
        <w:rPr>
          <w:rFonts w:asciiTheme="majorHAnsi" w:hAnsiTheme="majorHAnsi"/>
          <w:sz w:val="24"/>
          <w:szCs w:val="24"/>
          <w:lang w:val="id-ID"/>
        </w:rPr>
        <w:t>.</w:t>
      </w:r>
      <w:r w:rsidR="007D248A" w:rsidRPr="00C14DD1">
        <w:rPr>
          <w:rFonts w:asciiTheme="majorHAnsi" w:hAnsiTheme="majorHAnsi"/>
          <w:sz w:val="24"/>
          <w:szCs w:val="24"/>
          <w:lang w:val="id-ID"/>
        </w:rPr>
        <w:t xml:space="preserve"> </w:t>
      </w:r>
      <w:r w:rsidRPr="00C14DD1">
        <w:rPr>
          <w:rFonts w:asciiTheme="majorHAnsi" w:hAnsiTheme="majorHAnsi"/>
          <w:sz w:val="24"/>
          <w:szCs w:val="24"/>
          <w:lang w:val="id-ID"/>
        </w:rPr>
        <w:t xml:space="preserve"> </w:t>
      </w:r>
    </w:p>
    <w:p w:rsidR="009F5D6E" w:rsidRPr="00C14DD1" w:rsidRDefault="009F5D6E" w:rsidP="00D84C55">
      <w:pPr>
        <w:pStyle w:val="NoSpacing"/>
        <w:numPr>
          <w:ilvl w:val="0"/>
          <w:numId w:val="5"/>
        </w:numPr>
        <w:tabs>
          <w:tab w:val="left" w:pos="720"/>
        </w:tabs>
        <w:spacing w:before="120" w:after="120"/>
        <w:ind w:hanging="720"/>
        <w:jc w:val="both"/>
        <w:rPr>
          <w:rFonts w:asciiTheme="majorHAnsi" w:eastAsia="Times New Roman" w:hAnsiTheme="majorHAnsi"/>
          <w:sz w:val="24"/>
          <w:szCs w:val="24"/>
          <w:lang w:val="id-ID"/>
        </w:rPr>
      </w:pPr>
      <w:r w:rsidRPr="00C14DD1">
        <w:rPr>
          <w:rFonts w:asciiTheme="majorHAnsi" w:hAnsiTheme="majorHAnsi"/>
          <w:sz w:val="24"/>
          <w:szCs w:val="24"/>
          <w:lang w:val="id-ID"/>
        </w:rPr>
        <w:t>K</w:t>
      </w:r>
      <w:r w:rsidR="003B2BE7" w:rsidRPr="00C14DD1">
        <w:rPr>
          <w:rFonts w:asciiTheme="majorHAnsi" w:hAnsiTheme="majorHAnsi"/>
          <w:sz w:val="24"/>
          <w:szCs w:val="24"/>
          <w:lang w:val="id-ID"/>
        </w:rPr>
        <w:t>aryawan</w:t>
      </w:r>
      <w:r w:rsidRPr="00C14DD1">
        <w:rPr>
          <w:rFonts w:asciiTheme="majorHAnsi" w:hAnsiTheme="majorHAnsi"/>
          <w:sz w:val="24"/>
          <w:szCs w:val="24"/>
          <w:lang w:val="id-ID"/>
        </w:rPr>
        <w:t xml:space="preserve"> berkewajiban untuk menjalani </w:t>
      </w:r>
      <w:r w:rsidR="00216B8D" w:rsidRPr="00C14DD1">
        <w:rPr>
          <w:rFonts w:asciiTheme="majorHAnsi" w:hAnsiTheme="majorHAnsi"/>
          <w:sz w:val="24"/>
          <w:szCs w:val="24"/>
          <w:lang w:val="id-ID"/>
        </w:rPr>
        <w:t xml:space="preserve">masa percobaan untuk jangka waktu paling lama 3 (tiga) bulan terhitung sejak ditandatanganinya perjanjian </w:t>
      </w:r>
      <w:r w:rsidRPr="00C14DD1">
        <w:rPr>
          <w:rFonts w:asciiTheme="majorHAnsi" w:hAnsiTheme="majorHAnsi"/>
          <w:sz w:val="24"/>
          <w:szCs w:val="24"/>
          <w:lang w:val="id-ID"/>
        </w:rPr>
        <w:t>ini</w:t>
      </w:r>
      <w:r w:rsidR="003B2BE7" w:rsidRPr="00C14DD1">
        <w:rPr>
          <w:rFonts w:asciiTheme="majorHAnsi" w:hAnsiTheme="majorHAnsi"/>
          <w:sz w:val="24"/>
          <w:szCs w:val="24"/>
          <w:lang w:val="id-ID"/>
        </w:rPr>
        <w:t xml:space="preserve"> dengan ketentuan,</w:t>
      </w:r>
      <w:r w:rsidR="003B2BE7" w:rsidRPr="00C14DD1">
        <w:rPr>
          <w:rFonts w:asciiTheme="majorHAnsi" w:eastAsia="Times New Roman" w:hAnsiTheme="majorHAnsi"/>
          <w:sz w:val="24"/>
          <w:szCs w:val="24"/>
          <w:lang w:val="id-ID"/>
        </w:rPr>
        <w:t xml:space="preserve"> Perusahaan </w:t>
      </w:r>
      <w:r w:rsidRPr="00C14DD1">
        <w:rPr>
          <w:rFonts w:asciiTheme="majorHAnsi" w:hAnsiTheme="majorHAnsi"/>
          <w:sz w:val="24"/>
          <w:szCs w:val="24"/>
          <w:lang w:val="id-ID"/>
        </w:rPr>
        <w:t xml:space="preserve">berhak untuk melakukan evaluasi </w:t>
      </w:r>
      <w:r w:rsidR="00216B8D" w:rsidRPr="00C14DD1">
        <w:rPr>
          <w:rFonts w:asciiTheme="majorHAnsi" w:hAnsiTheme="majorHAnsi"/>
          <w:sz w:val="24"/>
          <w:szCs w:val="24"/>
          <w:lang w:val="id-ID"/>
        </w:rPr>
        <w:t xml:space="preserve">masa percobaan </w:t>
      </w:r>
      <w:r w:rsidR="003B2BE7" w:rsidRPr="00C14DD1">
        <w:rPr>
          <w:rFonts w:asciiTheme="majorHAnsi" w:hAnsiTheme="majorHAnsi"/>
          <w:sz w:val="24"/>
          <w:szCs w:val="24"/>
          <w:lang w:val="id-ID"/>
        </w:rPr>
        <w:t xml:space="preserve">tersebut </w:t>
      </w:r>
      <w:r w:rsidRPr="00C14DD1">
        <w:rPr>
          <w:rFonts w:asciiTheme="majorHAnsi" w:hAnsiTheme="majorHAnsi"/>
          <w:sz w:val="24"/>
          <w:szCs w:val="24"/>
          <w:lang w:val="id-ID"/>
        </w:rPr>
        <w:t>terhadap K</w:t>
      </w:r>
      <w:r w:rsidR="003B2BE7" w:rsidRPr="00C14DD1">
        <w:rPr>
          <w:rFonts w:asciiTheme="majorHAnsi" w:hAnsiTheme="majorHAnsi"/>
          <w:sz w:val="24"/>
          <w:szCs w:val="24"/>
          <w:lang w:val="id-ID"/>
        </w:rPr>
        <w:t>aryawan</w:t>
      </w:r>
      <w:r w:rsidRPr="00C14DD1">
        <w:rPr>
          <w:rFonts w:asciiTheme="majorHAnsi" w:hAnsiTheme="majorHAnsi"/>
          <w:sz w:val="24"/>
          <w:szCs w:val="24"/>
          <w:lang w:val="id-ID"/>
        </w:rPr>
        <w:t xml:space="preserve"> pada akhir </w:t>
      </w:r>
      <w:r w:rsidR="00216B8D" w:rsidRPr="00C14DD1">
        <w:rPr>
          <w:rFonts w:asciiTheme="majorHAnsi" w:hAnsiTheme="majorHAnsi"/>
          <w:sz w:val="24"/>
          <w:szCs w:val="24"/>
          <w:lang w:val="id-ID"/>
        </w:rPr>
        <w:t xml:space="preserve">masa percobaan </w:t>
      </w:r>
      <w:r w:rsidR="00E62AF3" w:rsidRPr="00C14DD1">
        <w:rPr>
          <w:rFonts w:asciiTheme="majorHAnsi" w:hAnsiTheme="majorHAnsi"/>
          <w:sz w:val="24"/>
          <w:szCs w:val="24"/>
          <w:lang w:val="id-ID"/>
        </w:rPr>
        <w:t>dengan ketentuan</w:t>
      </w:r>
      <w:r w:rsidRPr="00C14DD1">
        <w:rPr>
          <w:rFonts w:asciiTheme="majorHAnsi" w:hAnsiTheme="majorHAnsi"/>
          <w:sz w:val="24"/>
          <w:szCs w:val="24"/>
          <w:lang w:val="id-ID"/>
        </w:rPr>
        <w:t>:</w:t>
      </w:r>
    </w:p>
    <w:p w:rsidR="009F5D6E" w:rsidRPr="00C14DD1" w:rsidRDefault="009F5D6E" w:rsidP="00D84C55">
      <w:pPr>
        <w:pStyle w:val="NoSpacing"/>
        <w:numPr>
          <w:ilvl w:val="0"/>
          <w:numId w:val="4"/>
        </w:numPr>
        <w:tabs>
          <w:tab w:val="left" w:pos="1440"/>
        </w:tabs>
        <w:spacing w:before="120" w:after="120"/>
        <w:ind w:left="1440" w:hanging="720"/>
        <w:jc w:val="both"/>
        <w:rPr>
          <w:rFonts w:asciiTheme="majorHAnsi" w:hAnsiTheme="majorHAnsi"/>
          <w:sz w:val="24"/>
          <w:szCs w:val="24"/>
          <w:lang w:val="id-ID"/>
        </w:rPr>
      </w:pPr>
      <w:r w:rsidRPr="00C14DD1">
        <w:rPr>
          <w:rFonts w:asciiTheme="majorHAnsi" w:hAnsiTheme="majorHAnsi"/>
          <w:sz w:val="24"/>
          <w:szCs w:val="24"/>
          <w:lang w:val="id-ID"/>
        </w:rPr>
        <w:t xml:space="preserve">Dalam hal </w:t>
      </w:r>
      <w:r w:rsidR="00E62AF3" w:rsidRPr="00C14DD1">
        <w:rPr>
          <w:rFonts w:asciiTheme="majorHAnsi" w:hAnsiTheme="majorHAnsi"/>
          <w:sz w:val="24"/>
          <w:szCs w:val="24"/>
          <w:lang w:val="id-ID"/>
        </w:rPr>
        <w:t xml:space="preserve">menurut penilaian Perusahaan, </w:t>
      </w:r>
      <w:r w:rsidRPr="00C14DD1">
        <w:rPr>
          <w:rFonts w:asciiTheme="majorHAnsi" w:hAnsiTheme="majorHAnsi"/>
          <w:sz w:val="24"/>
          <w:szCs w:val="24"/>
          <w:lang w:val="id-ID"/>
        </w:rPr>
        <w:t>K</w:t>
      </w:r>
      <w:r w:rsidR="003B2BE7" w:rsidRPr="00C14DD1">
        <w:rPr>
          <w:rFonts w:asciiTheme="majorHAnsi" w:hAnsiTheme="majorHAnsi"/>
          <w:sz w:val="24"/>
          <w:szCs w:val="24"/>
          <w:lang w:val="id-ID"/>
        </w:rPr>
        <w:t>aryawan</w:t>
      </w:r>
      <w:r w:rsidRPr="00C14DD1">
        <w:rPr>
          <w:rFonts w:asciiTheme="majorHAnsi" w:hAnsiTheme="majorHAnsi"/>
          <w:sz w:val="24"/>
          <w:szCs w:val="24"/>
          <w:lang w:val="id-ID"/>
        </w:rPr>
        <w:t xml:space="preserve"> lulus evaluasi </w:t>
      </w:r>
      <w:r w:rsidR="00216B8D" w:rsidRPr="00C14DD1">
        <w:rPr>
          <w:rFonts w:asciiTheme="majorHAnsi" w:hAnsiTheme="majorHAnsi"/>
          <w:sz w:val="24"/>
          <w:szCs w:val="24"/>
          <w:lang w:val="id-ID"/>
        </w:rPr>
        <w:t>masa percobaa</w:t>
      </w:r>
      <w:r w:rsidRPr="00C14DD1">
        <w:rPr>
          <w:rFonts w:asciiTheme="majorHAnsi" w:hAnsiTheme="majorHAnsi"/>
          <w:sz w:val="24"/>
          <w:szCs w:val="24"/>
          <w:lang w:val="id-ID"/>
        </w:rPr>
        <w:t>n maka K</w:t>
      </w:r>
      <w:r w:rsidR="003B2BE7" w:rsidRPr="00C14DD1">
        <w:rPr>
          <w:rFonts w:asciiTheme="majorHAnsi" w:hAnsiTheme="majorHAnsi"/>
          <w:sz w:val="24"/>
          <w:szCs w:val="24"/>
          <w:lang w:val="id-ID"/>
        </w:rPr>
        <w:t>aryawan</w:t>
      </w:r>
      <w:r w:rsidRPr="00C14DD1">
        <w:rPr>
          <w:rFonts w:asciiTheme="majorHAnsi" w:hAnsiTheme="majorHAnsi"/>
          <w:sz w:val="24"/>
          <w:szCs w:val="24"/>
          <w:lang w:val="id-ID"/>
        </w:rPr>
        <w:t xml:space="preserve"> </w:t>
      </w:r>
      <w:r w:rsidR="003B2BE7" w:rsidRPr="00C14DD1">
        <w:rPr>
          <w:rFonts w:asciiTheme="majorHAnsi" w:hAnsiTheme="majorHAnsi"/>
          <w:sz w:val="24"/>
          <w:szCs w:val="24"/>
          <w:lang w:val="id-ID"/>
        </w:rPr>
        <w:t xml:space="preserve">berhak untuk </w:t>
      </w:r>
      <w:r w:rsidRPr="00C14DD1">
        <w:rPr>
          <w:rFonts w:asciiTheme="majorHAnsi" w:hAnsiTheme="majorHAnsi"/>
          <w:sz w:val="24"/>
          <w:szCs w:val="24"/>
          <w:lang w:val="id-ID"/>
        </w:rPr>
        <w:t xml:space="preserve">diangkat menjadi </w:t>
      </w:r>
      <w:r w:rsidR="003B2BE7" w:rsidRPr="00C14DD1">
        <w:rPr>
          <w:rFonts w:asciiTheme="majorHAnsi" w:hAnsiTheme="majorHAnsi"/>
          <w:sz w:val="24"/>
          <w:szCs w:val="24"/>
          <w:lang w:val="id-ID"/>
        </w:rPr>
        <w:t>Karyawan secara tetap o</w:t>
      </w:r>
      <w:r w:rsidRPr="00C14DD1">
        <w:rPr>
          <w:rFonts w:asciiTheme="majorHAnsi" w:hAnsiTheme="majorHAnsi"/>
          <w:sz w:val="24"/>
          <w:szCs w:val="24"/>
          <w:lang w:val="id-ID"/>
        </w:rPr>
        <w:t xml:space="preserve">leh </w:t>
      </w:r>
      <w:r w:rsidR="003B2BE7" w:rsidRPr="00C14DD1">
        <w:rPr>
          <w:rFonts w:asciiTheme="majorHAnsi" w:hAnsiTheme="majorHAnsi"/>
          <w:sz w:val="24"/>
          <w:szCs w:val="24"/>
          <w:lang w:val="id-ID"/>
        </w:rPr>
        <w:t xml:space="preserve">Perusahaan </w:t>
      </w:r>
      <w:r w:rsidRPr="00C14DD1">
        <w:rPr>
          <w:rFonts w:asciiTheme="majorHAnsi" w:hAnsiTheme="majorHAnsi"/>
          <w:sz w:val="24"/>
          <w:szCs w:val="24"/>
          <w:lang w:val="id-ID"/>
        </w:rPr>
        <w:t xml:space="preserve">berdasarkan </w:t>
      </w:r>
      <w:r w:rsidR="00216B8D" w:rsidRPr="00C14DD1">
        <w:rPr>
          <w:rFonts w:asciiTheme="majorHAnsi" w:hAnsiTheme="majorHAnsi"/>
          <w:sz w:val="24"/>
          <w:szCs w:val="24"/>
          <w:lang w:val="id-ID"/>
        </w:rPr>
        <w:t xml:space="preserve">surat keputusan </w:t>
      </w:r>
      <w:r w:rsidRPr="00C14DD1">
        <w:rPr>
          <w:rFonts w:asciiTheme="majorHAnsi" w:hAnsiTheme="majorHAnsi"/>
          <w:sz w:val="24"/>
          <w:szCs w:val="24"/>
          <w:lang w:val="id-ID"/>
        </w:rPr>
        <w:t>yang dibuat oleh P</w:t>
      </w:r>
      <w:r w:rsidR="003B2BE7" w:rsidRPr="00C14DD1">
        <w:rPr>
          <w:rFonts w:asciiTheme="majorHAnsi" w:hAnsiTheme="majorHAnsi"/>
          <w:sz w:val="24"/>
          <w:szCs w:val="24"/>
          <w:lang w:val="id-ID"/>
        </w:rPr>
        <w:t>erusahaan.</w:t>
      </w:r>
    </w:p>
    <w:p w:rsidR="009F5D6E" w:rsidRPr="00C14DD1" w:rsidRDefault="009F5D6E" w:rsidP="00D84C55">
      <w:pPr>
        <w:pStyle w:val="NoSpacing"/>
        <w:numPr>
          <w:ilvl w:val="0"/>
          <w:numId w:val="4"/>
        </w:numPr>
        <w:tabs>
          <w:tab w:val="left" w:pos="1440"/>
        </w:tabs>
        <w:spacing w:before="120" w:after="120"/>
        <w:ind w:left="1440" w:hanging="720"/>
        <w:jc w:val="both"/>
        <w:rPr>
          <w:rFonts w:asciiTheme="majorHAnsi" w:hAnsiTheme="majorHAnsi"/>
          <w:sz w:val="24"/>
          <w:szCs w:val="24"/>
          <w:lang w:val="id-ID"/>
        </w:rPr>
      </w:pPr>
      <w:r w:rsidRPr="00C14DD1">
        <w:rPr>
          <w:rFonts w:asciiTheme="majorHAnsi" w:hAnsiTheme="majorHAnsi"/>
          <w:sz w:val="24"/>
          <w:szCs w:val="24"/>
          <w:lang w:val="id-ID"/>
        </w:rPr>
        <w:t xml:space="preserve">Dalam hal </w:t>
      </w:r>
      <w:r w:rsidR="00E62AF3" w:rsidRPr="00C14DD1">
        <w:rPr>
          <w:rFonts w:asciiTheme="majorHAnsi" w:hAnsiTheme="majorHAnsi"/>
          <w:sz w:val="24"/>
          <w:szCs w:val="24"/>
          <w:lang w:val="id-ID"/>
        </w:rPr>
        <w:t xml:space="preserve">menurut penilaian Perusahaan, </w:t>
      </w:r>
      <w:r w:rsidRPr="00C14DD1">
        <w:rPr>
          <w:rFonts w:asciiTheme="majorHAnsi" w:hAnsiTheme="majorHAnsi"/>
          <w:sz w:val="24"/>
          <w:szCs w:val="24"/>
          <w:lang w:val="id-ID"/>
        </w:rPr>
        <w:t>K</w:t>
      </w:r>
      <w:r w:rsidR="003B2BE7" w:rsidRPr="00C14DD1">
        <w:rPr>
          <w:rFonts w:asciiTheme="majorHAnsi" w:hAnsiTheme="majorHAnsi"/>
          <w:sz w:val="24"/>
          <w:szCs w:val="24"/>
          <w:lang w:val="id-ID"/>
        </w:rPr>
        <w:t>aryawan</w:t>
      </w:r>
      <w:r w:rsidRPr="00C14DD1">
        <w:rPr>
          <w:rFonts w:asciiTheme="majorHAnsi" w:hAnsiTheme="majorHAnsi"/>
          <w:sz w:val="24"/>
          <w:szCs w:val="24"/>
          <w:lang w:val="id-ID"/>
        </w:rPr>
        <w:t xml:space="preserve"> tidak lulus evaluasi Masa Percobaan maka P</w:t>
      </w:r>
      <w:r w:rsidR="003B2BE7" w:rsidRPr="00C14DD1">
        <w:rPr>
          <w:rFonts w:asciiTheme="majorHAnsi" w:hAnsiTheme="majorHAnsi"/>
          <w:sz w:val="24"/>
          <w:szCs w:val="24"/>
          <w:lang w:val="id-ID"/>
        </w:rPr>
        <w:t>erusahaan</w:t>
      </w:r>
      <w:r w:rsidRPr="00C14DD1">
        <w:rPr>
          <w:rFonts w:asciiTheme="majorHAnsi" w:hAnsiTheme="majorHAnsi"/>
          <w:sz w:val="24"/>
          <w:szCs w:val="24"/>
          <w:lang w:val="id-ID"/>
        </w:rPr>
        <w:t xml:space="preserve"> berhak untuk melakukan </w:t>
      </w:r>
      <w:r w:rsidR="00216B8D" w:rsidRPr="00C14DD1">
        <w:rPr>
          <w:rFonts w:asciiTheme="majorHAnsi" w:hAnsiTheme="majorHAnsi"/>
          <w:sz w:val="24"/>
          <w:szCs w:val="24"/>
          <w:lang w:val="id-ID"/>
        </w:rPr>
        <w:t>pemutusan hubungan kerja</w:t>
      </w:r>
      <w:r w:rsidRPr="00C14DD1">
        <w:rPr>
          <w:rFonts w:asciiTheme="majorHAnsi" w:hAnsiTheme="majorHAnsi"/>
          <w:sz w:val="24"/>
          <w:szCs w:val="24"/>
          <w:lang w:val="id-ID"/>
        </w:rPr>
        <w:t xml:space="preserve"> dengan K</w:t>
      </w:r>
      <w:r w:rsidR="003B2BE7" w:rsidRPr="00C14DD1">
        <w:rPr>
          <w:rFonts w:asciiTheme="majorHAnsi" w:hAnsiTheme="majorHAnsi"/>
          <w:sz w:val="24"/>
          <w:szCs w:val="24"/>
          <w:lang w:val="id-ID"/>
        </w:rPr>
        <w:t>aryawan</w:t>
      </w:r>
      <w:r w:rsidRPr="00C14DD1">
        <w:rPr>
          <w:rFonts w:asciiTheme="majorHAnsi" w:hAnsiTheme="majorHAnsi"/>
          <w:sz w:val="24"/>
          <w:szCs w:val="24"/>
          <w:lang w:val="id-ID"/>
        </w:rPr>
        <w:t>.</w:t>
      </w:r>
    </w:p>
    <w:p w:rsidR="00AE78AF" w:rsidRPr="00C14DD1" w:rsidRDefault="00AE78AF" w:rsidP="00AE78AF">
      <w:pPr>
        <w:pStyle w:val="NoSpacing"/>
        <w:spacing w:before="360"/>
        <w:jc w:val="center"/>
        <w:rPr>
          <w:rFonts w:asciiTheme="majorHAnsi" w:hAnsiTheme="majorHAnsi"/>
          <w:b/>
          <w:sz w:val="24"/>
          <w:szCs w:val="24"/>
          <w:lang w:val="id-ID"/>
        </w:rPr>
      </w:pPr>
      <w:r w:rsidRPr="00C14DD1">
        <w:rPr>
          <w:rFonts w:asciiTheme="majorHAnsi" w:hAnsiTheme="majorHAnsi"/>
          <w:b/>
          <w:sz w:val="24"/>
          <w:szCs w:val="24"/>
          <w:lang w:val="id-ID"/>
        </w:rPr>
        <w:t>Pasal 7</w:t>
      </w:r>
    </w:p>
    <w:p w:rsidR="00AE78AF" w:rsidRPr="00C14DD1" w:rsidRDefault="00AE78AF" w:rsidP="00AE78AF">
      <w:pPr>
        <w:pStyle w:val="NoSpacing"/>
        <w:spacing w:after="240"/>
        <w:jc w:val="center"/>
        <w:rPr>
          <w:rFonts w:asciiTheme="majorHAnsi" w:hAnsiTheme="majorHAnsi"/>
          <w:b/>
          <w:sz w:val="24"/>
          <w:szCs w:val="24"/>
          <w:lang w:val="id-ID"/>
        </w:rPr>
      </w:pPr>
      <w:r w:rsidRPr="00C14DD1">
        <w:rPr>
          <w:rFonts w:asciiTheme="majorHAnsi" w:hAnsiTheme="majorHAnsi"/>
          <w:b/>
          <w:sz w:val="24"/>
          <w:szCs w:val="24"/>
          <w:lang w:val="id-ID"/>
        </w:rPr>
        <w:t>Waktu Kerja</w:t>
      </w:r>
    </w:p>
    <w:p w:rsidR="00AE78AF" w:rsidRPr="00C14DD1" w:rsidRDefault="00E62AF3" w:rsidP="007D248A">
      <w:pPr>
        <w:pStyle w:val="NoSpacing"/>
        <w:numPr>
          <w:ilvl w:val="0"/>
          <w:numId w:val="6"/>
        </w:numPr>
        <w:tabs>
          <w:tab w:val="left" w:pos="720"/>
        </w:tabs>
        <w:spacing w:before="120" w:after="120"/>
        <w:ind w:hanging="720"/>
        <w:jc w:val="both"/>
        <w:rPr>
          <w:rFonts w:asciiTheme="majorHAnsi" w:hAnsiTheme="majorHAnsi"/>
          <w:sz w:val="24"/>
          <w:szCs w:val="24"/>
          <w:lang w:val="id-ID"/>
        </w:rPr>
      </w:pPr>
      <w:r w:rsidRPr="00C14DD1">
        <w:rPr>
          <w:rFonts w:asciiTheme="majorHAnsi" w:hAnsiTheme="majorHAnsi"/>
          <w:sz w:val="24"/>
          <w:szCs w:val="24"/>
          <w:lang w:val="id-ID"/>
        </w:rPr>
        <w:t>Karyawan wajib untuk melaksanakan Pekerjaan pada w</w:t>
      </w:r>
      <w:r w:rsidR="00A02C57" w:rsidRPr="00C14DD1">
        <w:rPr>
          <w:rFonts w:asciiTheme="majorHAnsi" w:hAnsiTheme="majorHAnsi"/>
          <w:sz w:val="24"/>
          <w:szCs w:val="24"/>
          <w:lang w:val="id-ID"/>
        </w:rPr>
        <w:t xml:space="preserve">aktu </w:t>
      </w:r>
      <w:r w:rsidRPr="00C14DD1">
        <w:rPr>
          <w:rFonts w:asciiTheme="majorHAnsi" w:hAnsiTheme="majorHAnsi"/>
          <w:sz w:val="24"/>
          <w:szCs w:val="24"/>
          <w:lang w:val="id-ID"/>
        </w:rPr>
        <w:t>k</w:t>
      </w:r>
      <w:r w:rsidR="00A02C57" w:rsidRPr="00C14DD1">
        <w:rPr>
          <w:rFonts w:asciiTheme="majorHAnsi" w:hAnsiTheme="majorHAnsi"/>
          <w:sz w:val="24"/>
          <w:szCs w:val="24"/>
          <w:lang w:val="id-ID"/>
        </w:rPr>
        <w:t>erja sebagai berikut</w:t>
      </w:r>
      <w:r w:rsidR="00F43932">
        <w:rPr>
          <w:rFonts w:asciiTheme="majorHAnsi" w:hAnsiTheme="majorHAnsi"/>
          <w:sz w:val="24"/>
          <w:szCs w:val="24"/>
        </w:rPr>
        <w:t>:</w:t>
      </w:r>
    </w:p>
    <w:p w:rsidR="00AE78AF" w:rsidRPr="00C14DD1" w:rsidRDefault="00A02C57" w:rsidP="007D248A">
      <w:pPr>
        <w:pStyle w:val="ListParagraph"/>
        <w:widowControl/>
        <w:numPr>
          <w:ilvl w:val="0"/>
          <w:numId w:val="15"/>
        </w:numPr>
        <w:tabs>
          <w:tab w:val="left" w:pos="1440"/>
        </w:tabs>
        <w:spacing w:before="120" w:after="120"/>
        <w:ind w:left="1440" w:hanging="720"/>
        <w:jc w:val="both"/>
        <w:textAlignment w:val="baseline"/>
        <w:rPr>
          <w:rFonts w:asciiTheme="majorHAnsi" w:eastAsia="Times New Roman" w:hAnsiTheme="majorHAnsi" w:cs="Arial"/>
          <w:bCs/>
          <w:szCs w:val="24"/>
          <w:bdr w:val="none" w:sz="0" w:space="0" w:color="auto" w:frame="1"/>
          <w:lang w:val="id-ID" w:eastAsia="id-ID"/>
        </w:rPr>
      </w:pPr>
      <w:r w:rsidRPr="00C14DD1">
        <w:rPr>
          <w:rFonts w:asciiTheme="majorHAnsi" w:eastAsia="Times New Roman" w:hAnsiTheme="majorHAnsi" w:cs="Arial"/>
          <w:bCs/>
          <w:szCs w:val="24"/>
          <w:bdr w:val="none" w:sz="0" w:space="0" w:color="auto" w:frame="1"/>
          <w:lang w:val="id-ID" w:eastAsia="id-ID"/>
        </w:rPr>
        <w:t xml:space="preserve">Waktu </w:t>
      </w:r>
      <w:r w:rsidR="00E62AF3" w:rsidRPr="00C14DD1">
        <w:rPr>
          <w:rFonts w:asciiTheme="majorHAnsi" w:eastAsia="Times New Roman" w:hAnsiTheme="majorHAnsi" w:cs="Arial"/>
          <w:bCs/>
          <w:szCs w:val="24"/>
          <w:bdr w:val="none" w:sz="0" w:space="0" w:color="auto" w:frame="1"/>
          <w:lang w:val="id-ID" w:eastAsia="id-ID"/>
        </w:rPr>
        <w:t>k</w:t>
      </w:r>
      <w:r w:rsidRPr="00C14DD1">
        <w:rPr>
          <w:rFonts w:asciiTheme="majorHAnsi" w:eastAsia="Times New Roman" w:hAnsiTheme="majorHAnsi" w:cs="Arial"/>
          <w:bCs/>
          <w:szCs w:val="24"/>
          <w:bdr w:val="none" w:sz="0" w:space="0" w:color="auto" w:frame="1"/>
          <w:lang w:val="id-ID" w:eastAsia="id-ID"/>
        </w:rPr>
        <w:t>erja Karyawan</w:t>
      </w:r>
      <w:r w:rsidR="00AE78AF" w:rsidRPr="00C14DD1">
        <w:rPr>
          <w:rFonts w:asciiTheme="majorHAnsi" w:eastAsia="Times New Roman" w:hAnsiTheme="majorHAnsi" w:cs="Arial"/>
          <w:bCs/>
          <w:szCs w:val="24"/>
          <w:bdr w:val="none" w:sz="0" w:space="0" w:color="auto" w:frame="1"/>
          <w:lang w:val="id-ID" w:eastAsia="id-ID"/>
        </w:rPr>
        <w:t xml:space="preserve"> dalam 1 (satu) bulan dimulai </w:t>
      </w:r>
      <w:r w:rsidR="00447A4E" w:rsidRPr="00C14DD1">
        <w:rPr>
          <w:rFonts w:asciiTheme="majorHAnsi" w:eastAsia="Times New Roman" w:hAnsiTheme="majorHAnsi" w:cs="Arial"/>
          <w:bCs/>
          <w:szCs w:val="24"/>
          <w:bdr w:val="none" w:sz="0" w:space="0" w:color="auto" w:frame="1"/>
          <w:lang w:val="id-ID" w:eastAsia="id-ID"/>
        </w:rPr>
        <w:t>dari</w:t>
      </w:r>
      <w:r w:rsidR="00AE78AF" w:rsidRPr="00C14DD1">
        <w:rPr>
          <w:rFonts w:asciiTheme="majorHAnsi" w:eastAsia="Times New Roman" w:hAnsiTheme="majorHAnsi" w:cs="Arial"/>
          <w:bCs/>
          <w:szCs w:val="24"/>
          <w:bdr w:val="none" w:sz="0" w:space="0" w:color="auto" w:frame="1"/>
          <w:lang w:val="id-ID" w:eastAsia="id-ID"/>
        </w:rPr>
        <w:t xml:space="preserve"> tanggal 1 (satu) dan berakhir pada tanggal terakhir setiap bulan berjalan</w:t>
      </w:r>
      <w:r w:rsidRPr="00C14DD1">
        <w:rPr>
          <w:rFonts w:asciiTheme="majorHAnsi" w:eastAsia="Times New Roman" w:hAnsiTheme="majorHAnsi" w:cs="Arial"/>
          <w:bCs/>
          <w:szCs w:val="24"/>
          <w:bdr w:val="none" w:sz="0" w:space="0" w:color="auto" w:frame="1"/>
          <w:lang w:val="id-ID" w:eastAsia="id-ID"/>
        </w:rPr>
        <w:t>.</w:t>
      </w:r>
    </w:p>
    <w:p w:rsidR="00AE78AF" w:rsidRPr="00C14DD1" w:rsidRDefault="00AE78AF" w:rsidP="007D248A">
      <w:pPr>
        <w:pStyle w:val="NoSpacing"/>
        <w:numPr>
          <w:ilvl w:val="0"/>
          <w:numId w:val="15"/>
        </w:numPr>
        <w:tabs>
          <w:tab w:val="left" w:pos="567"/>
          <w:tab w:val="left" w:pos="1440"/>
        </w:tabs>
        <w:spacing w:before="120" w:after="120"/>
        <w:ind w:left="1440" w:hanging="720"/>
        <w:jc w:val="both"/>
        <w:rPr>
          <w:rFonts w:asciiTheme="majorHAnsi" w:eastAsia="Times New Roman" w:hAnsiTheme="majorHAnsi"/>
          <w:sz w:val="24"/>
          <w:szCs w:val="24"/>
          <w:lang w:val="id-ID"/>
        </w:rPr>
      </w:pPr>
      <w:r w:rsidRPr="00C14DD1">
        <w:rPr>
          <w:rFonts w:asciiTheme="majorHAnsi" w:hAnsiTheme="majorHAnsi"/>
          <w:sz w:val="24"/>
          <w:szCs w:val="24"/>
          <w:lang w:val="id-ID"/>
        </w:rPr>
        <w:lastRenderedPageBreak/>
        <w:t>Waktu Kerja K</w:t>
      </w:r>
      <w:r w:rsidR="00A02C57" w:rsidRPr="00C14DD1">
        <w:rPr>
          <w:rFonts w:asciiTheme="majorHAnsi" w:hAnsiTheme="majorHAnsi"/>
          <w:sz w:val="24"/>
          <w:szCs w:val="24"/>
          <w:lang w:val="id-ID"/>
        </w:rPr>
        <w:t>aryawan</w:t>
      </w:r>
      <w:r w:rsidRPr="00C14DD1">
        <w:rPr>
          <w:rFonts w:asciiTheme="majorHAnsi" w:hAnsiTheme="majorHAnsi"/>
          <w:sz w:val="24"/>
          <w:szCs w:val="24"/>
          <w:lang w:val="id-ID"/>
        </w:rPr>
        <w:t xml:space="preserve"> dalam 1 (satu) minggu adalah selama 40 (empat puluh) jam </w:t>
      </w:r>
      <w:r w:rsidR="00A02C57" w:rsidRPr="00C14DD1">
        <w:rPr>
          <w:rFonts w:asciiTheme="majorHAnsi" w:hAnsiTheme="majorHAnsi"/>
          <w:sz w:val="24"/>
          <w:szCs w:val="24"/>
          <w:lang w:val="id-ID"/>
        </w:rPr>
        <w:t xml:space="preserve">kerja </w:t>
      </w:r>
      <w:r w:rsidRPr="00C14DD1">
        <w:rPr>
          <w:rFonts w:asciiTheme="majorHAnsi" w:hAnsiTheme="majorHAnsi"/>
          <w:sz w:val="24"/>
          <w:szCs w:val="24"/>
          <w:lang w:val="id-ID"/>
        </w:rPr>
        <w:t>yang berlangsung selama 5 (lima) hari kerja dari hari Senin sampai dengan hari Jum’at</w:t>
      </w:r>
      <w:r w:rsidR="00A02C57" w:rsidRPr="00C14DD1">
        <w:rPr>
          <w:rFonts w:asciiTheme="majorHAnsi" w:hAnsiTheme="majorHAnsi"/>
          <w:sz w:val="24"/>
          <w:szCs w:val="24"/>
          <w:lang w:val="id-ID"/>
        </w:rPr>
        <w:t>.</w:t>
      </w:r>
    </w:p>
    <w:p w:rsidR="00AE78AF" w:rsidRPr="00C14DD1" w:rsidRDefault="00AE78AF" w:rsidP="007D248A">
      <w:pPr>
        <w:pStyle w:val="NoSpacing"/>
        <w:numPr>
          <w:ilvl w:val="0"/>
          <w:numId w:val="15"/>
        </w:numPr>
        <w:tabs>
          <w:tab w:val="left" w:pos="567"/>
          <w:tab w:val="left" w:pos="1440"/>
        </w:tabs>
        <w:spacing w:before="120" w:after="120"/>
        <w:ind w:left="1440" w:hanging="720"/>
        <w:jc w:val="both"/>
        <w:rPr>
          <w:rFonts w:asciiTheme="majorHAnsi" w:eastAsia="Times New Roman" w:hAnsiTheme="majorHAnsi"/>
          <w:sz w:val="24"/>
          <w:szCs w:val="24"/>
          <w:lang w:val="id-ID"/>
        </w:rPr>
      </w:pPr>
      <w:r w:rsidRPr="00C14DD1">
        <w:rPr>
          <w:rFonts w:asciiTheme="majorHAnsi" w:hAnsiTheme="majorHAnsi"/>
          <w:sz w:val="24"/>
          <w:szCs w:val="24"/>
          <w:lang w:val="id-ID"/>
        </w:rPr>
        <w:t xml:space="preserve">Waktu </w:t>
      </w:r>
      <w:r w:rsidR="00E62AF3" w:rsidRPr="00C14DD1">
        <w:rPr>
          <w:rFonts w:asciiTheme="majorHAnsi" w:hAnsiTheme="majorHAnsi"/>
          <w:sz w:val="24"/>
          <w:szCs w:val="24"/>
          <w:lang w:val="id-ID"/>
        </w:rPr>
        <w:t>k</w:t>
      </w:r>
      <w:r w:rsidRPr="00C14DD1">
        <w:rPr>
          <w:rFonts w:asciiTheme="majorHAnsi" w:hAnsiTheme="majorHAnsi"/>
          <w:sz w:val="24"/>
          <w:szCs w:val="24"/>
          <w:lang w:val="id-ID"/>
        </w:rPr>
        <w:t>erja K</w:t>
      </w:r>
      <w:r w:rsidR="00A02C57" w:rsidRPr="00C14DD1">
        <w:rPr>
          <w:rFonts w:asciiTheme="majorHAnsi" w:hAnsiTheme="majorHAnsi"/>
          <w:sz w:val="24"/>
          <w:szCs w:val="24"/>
          <w:lang w:val="id-ID"/>
        </w:rPr>
        <w:t>aryawan</w:t>
      </w:r>
      <w:r w:rsidRPr="00C14DD1">
        <w:rPr>
          <w:rFonts w:asciiTheme="majorHAnsi" w:hAnsiTheme="majorHAnsi"/>
          <w:sz w:val="24"/>
          <w:szCs w:val="24"/>
          <w:lang w:val="id-ID"/>
        </w:rPr>
        <w:t xml:space="preserve"> dalam 1 (satu) hari </w:t>
      </w:r>
      <w:r w:rsidR="00E62AF3" w:rsidRPr="00C14DD1">
        <w:rPr>
          <w:rFonts w:asciiTheme="majorHAnsi" w:hAnsiTheme="majorHAnsi"/>
          <w:sz w:val="24"/>
          <w:szCs w:val="24"/>
          <w:lang w:val="id-ID"/>
        </w:rPr>
        <w:t>adalah</w:t>
      </w:r>
      <w:r w:rsidRPr="00C14DD1">
        <w:rPr>
          <w:rFonts w:asciiTheme="majorHAnsi" w:hAnsiTheme="majorHAnsi"/>
          <w:sz w:val="24"/>
          <w:szCs w:val="24"/>
          <w:lang w:val="id-ID"/>
        </w:rPr>
        <w:t xml:space="preserve"> selama 8 (delapan) jam</w:t>
      </w:r>
      <w:r w:rsidR="00E62AF3" w:rsidRPr="00C14DD1">
        <w:rPr>
          <w:rFonts w:asciiTheme="majorHAnsi" w:hAnsiTheme="majorHAnsi"/>
          <w:sz w:val="24"/>
          <w:szCs w:val="24"/>
          <w:lang w:val="id-ID"/>
        </w:rPr>
        <w:t xml:space="preserve"> kerja</w:t>
      </w:r>
      <w:r w:rsidRPr="00C14DD1">
        <w:rPr>
          <w:rFonts w:asciiTheme="majorHAnsi" w:hAnsiTheme="majorHAnsi"/>
          <w:sz w:val="24"/>
          <w:szCs w:val="24"/>
          <w:lang w:val="id-ID"/>
        </w:rPr>
        <w:t xml:space="preserve"> dengan ketentuan:</w:t>
      </w:r>
    </w:p>
    <w:p w:rsidR="00AE78AF" w:rsidRPr="00C14DD1" w:rsidRDefault="00AE78AF" w:rsidP="007D248A">
      <w:pPr>
        <w:pStyle w:val="NoSpacing"/>
        <w:numPr>
          <w:ilvl w:val="0"/>
          <w:numId w:val="14"/>
        </w:numPr>
        <w:tabs>
          <w:tab w:val="left" w:pos="2160"/>
        </w:tabs>
        <w:spacing w:before="120" w:after="120"/>
        <w:ind w:left="2160" w:hanging="540"/>
        <w:jc w:val="both"/>
        <w:rPr>
          <w:rFonts w:asciiTheme="majorHAnsi" w:eastAsia="Times New Roman" w:hAnsiTheme="majorHAnsi"/>
          <w:sz w:val="24"/>
          <w:szCs w:val="24"/>
          <w:lang w:val="id-ID"/>
        </w:rPr>
      </w:pPr>
      <w:r w:rsidRPr="00C14DD1">
        <w:rPr>
          <w:rFonts w:asciiTheme="majorHAnsi" w:hAnsiTheme="majorHAnsi"/>
          <w:sz w:val="24"/>
          <w:szCs w:val="24"/>
          <w:lang w:val="id-ID"/>
        </w:rPr>
        <w:t>Hari Senin sampai dengan hari Kamis berlangsung mulai pukul 08.</w:t>
      </w:r>
      <w:r w:rsidRPr="00C14DD1">
        <w:rPr>
          <w:rFonts w:asciiTheme="majorHAnsi" w:eastAsia="Times New Roman" w:hAnsiTheme="majorHAnsi"/>
          <w:sz w:val="24"/>
          <w:szCs w:val="24"/>
          <w:lang w:val="id-ID"/>
        </w:rPr>
        <w:t>0</w:t>
      </w:r>
      <w:r w:rsidRPr="00C14DD1">
        <w:rPr>
          <w:rFonts w:asciiTheme="majorHAnsi" w:hAnsiTheme="majorHAnsi"/>
          <w:sz w:val="24"/>
          <w:szCs w:val="24"/>
          <w:lang w:val="id-ID"/>
        </w:rPr>
        <w:t>0  sampai dengan pukul 17.</w:t>
      </w:r>
      <w:r w:rsidRPr="00C14DD1">
        <w:rPr>
          <w:rFonts w:asciiTheme="majorHAnsi" w:eastAsia="Times New Roman" w:hAnsiTheme="majorHAnsi"/>
          <w:sz w:val="24"/>
          <w:szCs w:val="24"/>
          <w:lang w:val="id-ID"/>
        </w:rPr>
        <w:t>00</w:t>
      </w:r>
      <w:r w:rsidR="00E62AF3" w:rsidRPr="00C14DD1">
        <w:rPr>
          <w:rFonts w:asciiTheme="majorHAnsi" w:hAnsiTheme="majorHAnsi"/>
          <w:sz w:val="24"/>
          <w:szCs w:val="24"/>
          <w:lang w:val="id-ID"/>
        </w:rPr>
        <w:t>.</w:t>
      </w:r>
    </w:p>
    <w:p w:rsidR="00AE78AF" w:rsidRPr="00C14DD1" w:rsidRDefault="00AE78AF" w:rsidP="007D248A">
      <w:pPr>
        <w:pStyle w:val="NoSpacing"/>
        <w:numPr>
          <w:ilvl w:val="0"/>
          <w:numId w:val="14"/>
        </w:numPr>
        <w:tabs>
          <w:tab w:val="left" w:pos="2160"/>
        </w:tabs>
        <w:spacing w:before="120" w:after="120"/>
        <w:ind w:left="2160" w:hanging="540"/>
        <w:jc w:val="both"/>
        <w:rPr>
          <w:rFonts w:asciiTheme="majorHAnsi" w:eastAsia="Times New Roman" w:hAnsiTheme="majorHAnsi"/>
          <w:sz w:val="24"/>
          <w:szCs w:val="24"/>
          <w:lang w:val="id-ID"/>
        </w:rPr>
      </w:pPr>
      <w:r w:rsidRPr="00C14DD1">
        <w:rPr>
          <w:rFonts w:asciiTheme="majorHAnsi" w:hAnsiTheme="majorHAnsi"/>
          <w:sz w:val="24"/>
          <w:szCs w:val="24"/>
          <w:lang w:val="id-ID"/>
        </w:rPr>
        <w:t>Hari Jum’at berlangsung mulai pukul 08.</w:t>
      </w:r>
      <w:r w:rsidRPr="00C14DD1">
        <w:rPr>
          <w:rFonts w:asciiTheme="majorHAnsi" w:eastAsia="Times New Roman" w:hAnsiTheme="majorHAnsi"/>
          <w:sz w:val="24"/>
          <w:szCs w:val="24"/>
          <w:lang w:val="id-ID"/>
        </w:rPr>
        <w:t>0</w:t>
      </w:r>
      <w:r w:rsidRPr="00C14DD1">
        <w:rPr>
          <w:rFonts w:asciiTheme="majorHAnsi" w:hAnsiTheme="majorHAnsi"/>
          <w:sz w:val="24"/>
          <w:szCs w:val="24"/>
          <w:lang w:val="id-ID"/>
        </w:rPr>
        <w:t>0 sampai dengan pukul 17.30</w:t>
      </w:r>
      <w:r w:rsidRPr="00C14DD1">
        <w:rPr>
          <w:rFonts w:asciiTheme="majorHAnsi" w:eastAsia="Times New Roman" w:hAnsiTheme="majorHAnsi"/>
          <w:sz w:val="24"/>
          <w:szCs w:val="24"/>
          <w:lang w:val="id-ID"/>
        </w:rPr>
        <w:t>.</w:t>
      </w:r>
    </w:p>
    <w:p w:rsidR="007D248A" w:rsidRPr="00875A13" w:rsidRDefault="007D248A" w:rsidP="007D248A">
      <w:pPr>
        <w:pStyle w:val="NoSpacing"/>
        <w:tabs>
          <w:tab w:val="left" w:pos="1701"/>
        </w:tabs>
        <w:spacing w:before="120" w:after="120"/>
        <w:ind w:left="720"/>
        <w:jc w:val="both"/>
        <w:rPr>
          <w:rFonts w:asciiTheme="majorHAnsi" w:eastAsia="Times New Roman" w:hAnsiTheme="majorHAnsi"/>
          <w:sz w:val="24"/>
          <w:szCs w:val="24"/>
        </w:rPr>
      </w:pPr>
      <w:r w:rsidRPr="00C14DD1">
        <w:rPr>
          <w:rFonts w:asciiTheme="majorHAnsi" w:eastAsia="Times New Roman" w:hAnsiTheme="majorHAnsi"/>
          <w:sz w:val="24"/>
          <w:szCs w:val="24"/>
          <w:lang w:val="id-ID"/>
        </w:rPr>
        <w:t>(“</w:t>
      </w:r>
      <w:r w:rsidRPr="00C14DD1">
        <w:rPr>
          <w:rFonts w:asciiTheme="majorHAnsi" w:eastAsia="Times New Roman" w:hAnsiTheme="majorHAnsi"/>
          <w:b/>
          <w:sz w:val="24"/>
          <w:szCs w:val="24"/>
          <w:lang w:val="id-ID"/>
        </w:rPr>
        <w:t>Waktu Kerja</w:t>
      </w:r>
      <w:r w:rsidRPr="00C14DD1">
        <w:rPr>
          <w:rFonts w:asciiTheme="majorHAnsi" w:eastAsia="Times New Roman" w:hAnsiTheme="majorHAnsi"/>
          <w:sz w:val="24"/>
          <w:szCs w:val="24"/>
          <w:lang w:val="id-ID"/>
        </w:rPr>
        <w:t>”)</w:t>
      </w:r>
      <w:r w:rsidR="00216B8D">
        <w:rPr>
          <w:rFonts w:asciiTheme="majorHAnsi" w:eastAsia="Times New Roman" w:hAnsiTheme="majorHAnsi"/>
          <w:sz w:val="24"/>
          <w:szCs w:val="24"/>
        </w:rPr>
        <w:t>.</w:t>
      </w:r>
    </w:p>
    <w:p w:rsidR="00A02C57" w:rsidRPr="00C14DD1" w:rsidRDefault="007D248A" w:rsidP="00D84C55">
      <w:pPr>
        <w:pStyle w:val="NoSpacing"/>
        <w:numPr>
          <w:ilvl w:val="0"/>
          <w:numId w:val="23"/>
        </w:numPr>
        <w:tabs>
          <w:tab w:val="left" w:pos="720"/>
          <w:tab w:val="left" w:pos="1134"/>
        </w:tabs>
        <w:spacing w:before="120" w:after="120"/>
        <w:ind w:hanging="720"/>
        <w:jc w:val="both"/>
        <w:rPr>
          <w:rFonts w:asciiTheme="majorHAnsi" w:hAnsiTheme="majorHAnsi"/>
          <w:sz w:val="24"/>
          <w:szCs w:val="24"/>
          <w:lang w:val="id-ID"/>
        </w:rPr>
      </w:pPr>
      <w:r w:rsidRPr="00C14DD1">
        <w:rPr>
          <w:rFonts w:asciiTheme="majorHAnsi" w:hAnsiTheme="majorHAnsi"/>
          <w:sz w:val="24"/>
          <w:szCs w:val="24"/>
          <w:lang w:val="id-ID"/>
        </w:rPr>
        <w:t>Karyawan berhak untuk memperoleh w</w:t>
      </w:r>
      <w:r w:rsidR="00A02C57" w:rsidRPr="00C14DD1">
        <w:rPr>
          <w:rFonts w:asciiTheme="majorHAnsi" w:hAnsiTheme="majorHAnsi"/>
          <w:sz w:val="24"/>
          <w:szCs w:val="24"/>
          <w:lang w:val="id-ID"/>
        </w:rPr>
        <w:t xml:space="preserve">aktu </w:t>
      </w:r>
      <w:r w:rsidR="00500015" w:rsidRPr="00C14DD1">
        <w:rPr>
          <w:rFonts w:asciiTheme="majorHAnsi" w:hAnsiTheme="majorHAnsi"/>
          <w:sz w:val="24"/>
          <w:szCs w:val="24"/>
          <w:lang w:val="id-ID"/>
        </w:rPr>
        <w:t>i</w:t>
      </w:r>
      <w:r w:rsidR="00A02C57" w:rsidRPr="00C14DD1">
        <w:rPr>
          <w:rFonts w:asciiTheme="majorHAnsi" w:hAnsiTheme="majorHAnsi"/>
          <w:sz w:val="24"/>
          <w:szCs w:val="24"/>
          <w:lang w:val="id-ID"/>
        </w:rPr>
        <w:t xml:space="preserve">stirahat </w:t>
      </w:r>
      <w:r w:rsidRPr="00C14DD1">
        <w:rPr>
          <w:rFonts w:asciiTheme="majorHAnsi" w:hAnsiTheme="majorHAnsi"/>
          <w:sz w:val="24"/>
          <w:szCs w:val="24"/>
          <w:lang w:val="id-ID"/>
        </w:rPr>
        <w:t xml:space="preserve">di </w:t>
      </w:r>
      <w:r w:rsidR="00500015" w:rsidRPr="00C14DD1">
        <w:rPr>
          <w:rFonts w:asciiTheme="majorHAnsi" w:hAnsiTheme="majorHAnsi"/>
          <w:sz w:val="24"/>
          <w:szCs w:val="24"/>
          <w:lang w:val="id-ID"/>
        </w:rPr>
        <w:t>a</w:t>
      </w:r>
      <w:r w:rsidR="00A02C57" w:rsidRPr="00C14DD1">
        <w:rPr>
          <w:rFonts w:asciiTheme="majorHAnsi" w:hAnsiTheme="majorHAnsi"/>
          <w:sz w:val="24"/>
          <w:szCs w:val="24"/>
          <w:lang w:val="id-ID"/>
        </w:rPr>
        <w:t xml:space="preserve">ntara </w:t>
      </w:r>
      <w:r w:rsidR="00216B8D" w:rsidRPr="00C14DD1">
        <w:rPr>
          <w:rFonts w:asciiTheme="majorHAnsi" w:hAnsiTheme="majorHAnsi"/>
          <w:sz w:val="24"/>
          <w:szCs w:val="24"/>
          <w:lang w:val="id-ID"/>
        </w:rPr>
        <w:t xml:space="preserve">waktu kerja </w:t>
      </w:r>
      <w:r w:rsidR="00A02C57" w:rsidRPr="00C14DD1">
        <w:rPr>
          <w:rFonts w:asciiTheme="majorHAnsi" w:hAnsiTheme="majorHAnsi"/>
          <w:sz w:val="24"/>
          <w:szCs w:val="24"/>
          <w:lang w:val="id-ID"/>
        </w:rPr>
        <w:t>sebagai berikut</w:t>
      </w:r>
      <w:r w:rsidR="00F43932">
        <w:rPr>
          <w:rFonts w:asciiTheme="majorHAnsi" w:hAnsiTheme="majorHAnsi"/>
          <w:sz w:val="24"/>
          <w:szCs w:val="24"/>
        </w:rPr>
        <w:t>:</w:t>
      </w:r>
    </w:p>
    <w:p w:rsidR="00AE78AF" w:rsidRPr="00C14DD1" w:rsidRDefault="00AE78AF" w:rsidP="00D84C55">
      <w:pPr>
        <w:pStyle w:val="NoSpacing"/>
        <w:numPr>
          <w:ilvl w:val="0"/>
          <w:numId w:val="24"/>
        </w:numPr>
        <w:tabs>
          <w:tab w:val="left" w:pos="1701"/>
        </w:tabs>
        <w:spacing w:before="120" w:after="120"/>
        <w:ind w:left="1440" w:hanging="720"/>
        <w:jc w:val="both"/>
        <w:rPr>
          <w:rFonts w:asciiTheme="majorHAnsi" w:hAnsiTheme="majorHAnsi"/>
          <w:sz w:val="24"/>
          <w:szCs w:val="24"/>
          <w:lang w:val="id-ID"/>
        </w:rPr>
      </w:pPr>
      <w:r w:rsidRPr="00C14DD1">
        <w:rPr>
          <w:rFonts w:asciiTheme="majorHAnsi" w:hAnsiTheme="majorHAnsi"/>
          <w:sz w:val="24"/>
          <w:szCs w:val="24"/>
          <w:lang w:val="id-ID"/>
        </w:rPr>
        <w:t>Hari Senin sampai dengan hari Kamis pukul 12.00 sampai dengan pukul 13.00</w:t>
      </w:r>
      <w:r w:rsidR="00A02C57" w:rsidRPr="00C14DD1">
        <w:rPr>
          <w:rFonts w:asciiTheme="majorHAnsi" w:hAnsiTheme="majorHAnsi"/>
          <w:sz w:val="24"/>
          <w:szCs w:val="24"/>
          <w:lang w:val="id-ID"/>
        </w:rPr>
        <w:t>.</w:t>
      </w:r>
    </w:p>
    <w:p w:rsidR="00AE78AF" w:rsidRPr="00C14DD1" w:rsidRDefault="00AE78AF" w:rsidP="00D84C55">
      <w:pPr>
        <w:pStyle w:val="NoSpacing"/>
        <w:numPr>
          <w:ilvl w:val="0"/>
          <w:numId w:val="24"/>
        </w:numPr>
        <w:tabs>
          <w:tab w:val="left" w:pos="1701"/>
        </w:tabs>
        <w:spacing w:before="120" w:after="120"/>
        <w:ind w:left="1440" w:hanging="720"/>
        <w:jc w:val="both"/>
        <w:rPr>
          <w:rFonts w:asciiTheme="majorHAnsi" w:eastAsia="Times New Roman" w:hAnsiTheme="majorHAnsi"/>
          <w:sz w:val="24"/>
          <w:szCs w:val="24"/>
          <w:lang w:val="id-ID"/>
        </w:rPr>
      </w:pPr>
      <w:r w:rsidRPr="00C14DD1">
        <w:rPr>
          <w:rFonts w:asciiTheme="majorHAnsi" w:hAnsiTheme="majorHAnsi"/>
          <w:sz w:val="24"/>
          <w:szCs w:val="24"/>
          <w:lang w:val="id-ID"/>
        </w:rPr>
        <w:t>Hari Jum’at  pukul 11.30 sampai dengan pukul 13.</w:t>
      </w:r>
      <w:r w:rsidRPr="00C14DD1">
        <w:rPr>
          <w:rFonts w:asciiTheme="majorHAnsi" w:eastAsia="Times New Roman" w:hAnsiTheme="majorHAnsi"/>
          <w:sz w:val="24"/>
          <w:szCs w:val="24"/>
          <w:lang w:val="id-ID"/>
        </w:rPr>
        <w:t>.</w:t>
      </w:r>
    </w:p>
    <w:p w:rsidR="009E158D" w:rsidRPr="00C14DD1" w:rsidRDefault="00500015" w:rsidP="00D84C55">
      <w:pPr>
        <w:pStyle w:val="NoSpacing"/>
        <w:numPr>
          <w:ilvl w:val="0"/>
          <w:numId w:val="25"/>
        </w:numPr>
        <w:tabs>
          <w:tab w:val="left" w:pos="1134"/>
        </w:tabs>
        <w:spacing w:before="120" w:after="120"/>
        <w:ind w:hanging="720"/>
        <w:jc w:val="both"/>
        <w:rPr>
          <w:rFonts w:asciiTheme="majorHAnsi" w:hAnsiTheme="majorHAnsi"/>
          <w:sz w:val="24"/>
          <w:szCs w:val="24"/>
          <w:lang w:val="id-ID"/>
        </w:rPr>
      </w:pPr>
      <w:r w:rsidRPr="00C14DD1">
        <w:rPr>
          <w:rFonts w:asciiTheme="majorHAnsi" w:hAnsiTheme="majorHAnsi"/>
          <w:sz w:val="24"/>
          <w:szCs w:val="24"/>
          <w:lang w:val="id-ID"/>
        </w:rPr>
        <w:t>Karyawan berhak untuk memperoleh istirahat mingguan sebanyak 2 (dua) hari dalam 1 (satu) minggu</w:t>
      </w:r>
      <w:r w:rsidR="007D248A" w:rsidRPr="00C14DD1">
        <w:rPr>
          <w:rFonts w:asciiTheme="majorHAnsi" w:hAnsiTheme="majorHAnsi"/>
          <w:sz w:val="24"/>
          <w:szCs w:val="24"/>
          <w:lang w:val="id-ID"/>
        </w:rPr>
        <w:t>, yaitu</w:t>
      </w:r>
      <w:r w:rsidRPr="00C14DD1">
        <w:rPr>
          <w:rFonts w:asciiTheme="majorHAnsi" w:hAnsiTheme="majorHAnsi"/>
          <w:sz w:val="24"/>
          <w:szCs w:val="24"/>
          <w:lang w:val="id-ID"/>
        </w:rPr>
        <w:t xml:space="preserve"> pada setiap hari Sabtu dan hari Minggu.</w:t>
      </w:r>
    </w:p>
    <w:p w:rsidR="009E158D" w:rsidRPr="00C14DD1" w:rsidRDefault="00500015" w:rsidP="00D84C55">
      <w:pPr>
        <w:pStyle w:val="NoSpacing"/>
        <w:numPr>
          <w:ilvl w:val="0"/>
          <w:numId w:val="25"/>
        </w:numPr>
        <w:tabs>
          <w:tab w:val="left" w:pos="1134"/>
        </w:tabs>
        <w:spacing w:before="120" w:after="120"/>
        <w:ind w:hanging="720"/>
        <w:jc w:val="both"/>
        <w:rPr>
          <w:rFonts w:asciiTheme="majorHAnsi" w:hAnsiTheme="majorHAnsi"/>
          <w:sz w:val="24"/>
          <w:szCs w:val="24"/>
          <w:lang w:val="id-ID"/>
        </w:rPr>
      </w:pPr>
      <w:r w:rsidRPr="00C14DD1">
        <w:rPr>
          <w:rFonts w:asciiTheme="majorHAnsi" w:hAnsiTheme="majorHAnsi"/>
          <w:sz w:val="24"/>
          <w:szCs w:val="24"/>
          <w:lang w:val="id-ID"/>
        </w:rPr>
        <w:t>Karyawan berhak untuk memperoleh cuti tahunan selama 12 (dua belas) hari kerja dalam 1 (satu) tahun dengan ketentuan, Karyawan telah bekerja sekurang-kurangnya selama 12 (dua belas) bulan secara terus-menerus.</w:t>
      </w:r>
    </w:p>
    <w:p w:rsidR="009E158D" w:rsidRPr="00C14DD1" w:rsidRDefault="00500015" w:rsidP="00D84C55">
      <w:pPr>
        <w:pStyle w:val="NoSpacing"/>
        <w:numPr>
          <w:ilvl w:val="0"/>
          <w:numId w:val="25"/>
        </w:numPr>
        <w:tabs>
          <w:tab w:val="left" w:pos="1134"/>
        </w:tabs>
        <w:spacing w:before="120" w:after="120"/>
        <w:ind w:hanging="720"/>
        <w:jc w:val="both"/>
        <w:rPr>
          <w:rFonts w:asciiTheme="majorHAnsi" w:hAnsiTheme="majorHAnsi"/>
          <w:sz w:val="24"/>
          <w:szCs w:val="24"/>
          <w:lang w:val="id-ID"/>
        </w:rPr>
      </w:pPr>
      <w:r w:rsidRPr="00C14DD1">
        <w:rPr>
          <w:rFonts w:asciiTheme="majorHAnsi" w:hAnsiTheme="majorHAnsi"/>
          <w:sz w:val="24"/>
          <w:szCs w:val="24"/>
          <w:lang w:val="id-ID"/>
        </w:rPr>
        <w:t>Karyawan berhak untuk memperoleh waktu libur kerja pada hari libur nasional, hari lib</w:t>
      </w:r>
      <w:r w:rsidR="009E158D" w:rsidRPr="00C14DD1">
        <w:rPr>
          <w:rFonts w:asciiTheme="majorHAnsi" w:hAnsiTheme="majorHAnsi"/>
          <w:sz w:val="24"/>
          <w:szCs w:val="24"/>
          <w:lang w:val="id-ID"/>
        </w:rPr>
        <w:t>u</w:t>
      </w:r>
      <w:r w:rsidRPr="00C14DD1">
        <w:rPr>
          <w:rFonts w:asciiTheme="majorHAnsi" w:hAnsiTheme="majorHAnsi"/>
          <w:sz w:val="24"/>
          <w:szCs w:val="24"/>
          <w:lang w:val="id-ID"/>
        </w:rPr>
        <w:t>r tertentu yang ditentukan oleh pemerintah dan hari libur tertentu yang ditentukan oleh Perusahaan.</w:t>
      </w:r>
    </w:p>
    <w:p w:rsidR="00364BAD" w:rsidRPr="00C14DD1" w:rsidRDefault="00364BAD" w:rsidP="00D84C55">
      <w:pPr>
        <w:pStyle w:val="NoSpacing"/>
        <w:numPr>
          <w:ilvl w:val="0"/>
          <w:numId w:val="25"/>
        </w:numPr>
        <w:tabs>
          <w:tab w:val="left" w:pos="1134"/>
        </w:tabs>
        <w:spacing w:before="120" w:after="120"/>
        <w:ind w:hanging="720"/>
        <w:jc w:val="both"/>
        <w:rPr>
          <w:rFonts w:asciiTheme="majorHAnsi" w:hAnsiTheme="majorHAnsi"/>
          <w:sz w:val="24"/>
          <w:szCs w:val="24"/>
          <w:lang w:val="id-ID"/>
        </w:rPr>
      </w:pPr>
      <w:r w:rsidRPr="00C14DD1">
        <w:rPr>
          <w:rFonts w:asciiTheme="majorHAnsi" w:hAnsiTheme="majorHAnsi"/>
          <w:sz w:val="24"/>
          <w:szCs w:val="24"/>
          <w:lang w:val="id-ID"/>
        </w:rPr>
        <w:t xml:space="preserve">Karyawan berhak untuk memperoleh istirahat panjang sekurang-kurangnya selama 2 (dua) bulan dengan ketentuan sebagaimana diatur dalam </w:t>
      </w:r>
      <w:r w:rsidR="00216B8D" w:rsidRPr="00C14DD1">
        <w:rPr>
          <w:rFonts w:asciiTheme="majorHAnsi" w:hAnsiTheme="majorHAnsi"/>
          <w:sz w:val="24"/>
          <w:szCs w:val="24"/>
          <w:lang w:val="id-ID"/>
        </w:rPr>
        <w:t xml:space="preserve">peraturan </w:t>
      </w:r>
      <w:r w:rsidRPr="00C14DD1">
        <w:rPr>
          <w:rFonts w:asciiTheme="majorHAnsi" w:hAnsiTheme="majorHAnsi"/>
          <w:sz w:val="24"/>
          <w:szCs w:val="24"/>
          <w:lang w:val="id-ID"/>
        </w:rPr>
        <w:t>Perusahaan.</w:t>
      </w:r>
    </w:p>
    <w:p w:rsidR="009E158D" w:rsidRPr="00C14DD1" w:rsidRDefault="00AE78AF" w:rsidP="00D84C55">
      <w:pPr>
        <w:pStyle w:val="NoSpacing"/>
        <w:numPr>
          <w:ilvl w:val="0"/>
          <w:numId w:val="25"/>
        </w:numPr>
        <w:tabs>
          <w:tab w:val="left" w:pos="1134"/>
        </w:tabs>
        <w:spacing w:before="120" w:after="120"/>
        <w:ind w:hanging="720"/>
        <w:jc w:val="both"/>
        <w:rPr>
          <w:rFonts w:asciiTheme="majorHAnsi" w:hAnsiTheme="majorHAnsi"/>
          <w:sz w:val="24"/>
          <w:szCs w:val="24"/>
          <w:lang w:val="id-ID"/>
        </w:rPr>
      </w:pPr>
      <w:r w:rsidRPr="00C14DD1">
        <w:rPr>
          <w:rFonts w:asciiTheme="majorHAnsi" w:hAnsiTheme="majorHAnsi"/>
          <w:sz w:val="24"/>
          <w:szCs w:val="24"/>
          <w:lang w:val="id-ID"/>
        </w:rPr>
        <w:t>K</w:t>
      </w:r>
      <w:r w:rsidR="009E158D" w:rsidRPr="00C14DD1">
        <w:rPr>
          <w:rFonts w:asciiTheme="majorHAnsi" w:hAnsiTheme="majorHAnsi"/>
          <w:sz w:val="24"/>
          <w:szCs w:val="24"/>
          <w:lang w:val="id-ID"/>
        </w:rPr>
        <w:t>aryawan</w:t>
      </w:r>
      <w:r w:rsidRPr="00C14DD1">
        <w:rPr>
          <w:rFonts w:asciiTheme="majorHAnsi" w:hAnsiTheme="majorHAnsi"/>
          <w:sz w:val="24"/>
          <w:szCs w:val="24"/>
          <w:lang w:val="id-ID"/>
        </w:rPr>
        <w:t xml:space="preserve"> berhak untuk memperoleh </w:t>
      </w:r>
      <w:r w:rsidR="00216B8D" w:rsidRPr="00C14DD1">
        <w:rPr>
          <w:rFonts w:asciiTheme="majorHAnsi" w:hAnsiTheme="majorHAnsi"/>
          <w:sz w:val="24"/>
          <w:szCs w:val="24"/>
          <w:lang w:val="id-ID"/>
        </w:rPr>
        <w:t xml:space="preserve">izin meninggalkan waktu kerja </w:t>
      </w:r>
      <w:r w:rsidRPr="00C14DD1">
        <w:rPr>
          <w:rFonts w:asciiTheme="majorHAnsi" w:hAnsiTheme="majorHAnsi"/>
          <w:sz w:val="24"/>
          <w:szCs w:val="24"/>
          <w:lang w:val="id-ID"/>
        </w:rPr>
        <w:t>dalam hal adanya kematian salah seorang anggota keluarga K</w:t>
      </w:r>
      <w:r w:rsidR="009E158D" w:rsidRPr="00C14DD1">
        <w:rPr>
          <w:rFonts w:asciiTheme="majorHAnsi" w:hAnsiTheme="majorHAnsi"/>
          <w:sz w:val="24"/>
          <w:szCs w:val="24"/>
          <w:lang w:val="id-ID"/>
        </w:rPr>
        <w:t>aryawan</w:t>
      </w:r>
      <w:r w:rsidRPr="00C14DD1">
        <w:rPr>
          <w:rFonts w:asciiTheme="majorHAnsi" w:hAnsiTheme="majorHAnsi"/>
          <w:sz w:val="24"/>
          <w:szCs w:val="24"/>
          <w:lang w:val="id-ID"/>
        </w:rPr>
        <w:t xml:space="preserve">, </w:t>
      </w:r>
      <w:r w:rsidR="00216B8D" w:rsidRPr="00C14DD1">
        <w:rPr>
          <w:rFonts w:asciiTheme="majorHAnsi" w:hAnsiTheme="majorHAnsi"/>
          <w:sz w:val="24"/>
          <w:szCs w:val="24"/>
          <w:lang w:val="id-ID"/>
        </w:rPr>
        <w:t xml:space="preserve">perkawinan </w:t>
      </w:r>
      <w:r w:rsidRPr="00C14DD1">
        <w:rPr>
          <w:rFonts w:asciiTheme="majorHAnsi" w:hAnsiTheme="majorHAnsi"/>
          <w:sz w:val="24"/>
          <w:szCs w:val="24"/>
          <w:lang w:val="id-ID"/>
        </w:rPr>
        <w:t>K</w:t>
      </w:r>
      <w:r w:rsidR="009E158D" w:rsidRPr="00C14DD1">
        <w:rPr>
          <w:rFonts w:asciiTheme="majorHAnsi" w:hAnsiTheme="majorHAnsi"/>
          <w:sz w:val="24"/>
          <w:szCs w:val="24"/>
          <w:lang w:val="id-ID"/>
        </w:rPr>
        <w:t>aryawan</w:t>
      </w:r>
      <w:r w:rsidRPr="00C14DD1">
        <w:rPr>
          <w:rFonts w:asciiTheme="majorHAnsi" w:hAnsiTheme="majorHAnsi"/>
          <w:sz w:val="24"/>
          <w:szCs w:val="24"/>
          <w:lang w:val="id-ID"/>
        </w:rPr>
        <w:t>, perkawinan anak yang sah dari K</w:t>
      </w:r>
      <w:r w:rsidR="009E158D" w:rsidRPr="00C14DD1">
        <w:rPr>
          <w:rFonts w:asciiTheme="majorHAnsi" w:hAnsiTheme="majorHAnsi"/>
          <w:sz w:val="24"/>
          <w:szCs w:val="24"/>
          <w:lang w:val="id-ID"/>
        </w:rPr>
        <w:t>aryawan</w:t>
      </w:r>
      <w:r w:rsidRPr="00C14DD1">
        <w:rPr>
          <w:rFonts w:asciiTheme="majorHAnsi" w:hAnsiTheme="majorHAnsi"/>
          <w:sz w:val="24"/>
          <w:szCs w:val="24"/>
          <w:lang w:val="id-ID"/>
        </w:rPr>
        <w:t>, istri sah K</w:t>
      </w:r>
      <w:r w:rsidR="009E158D" w:rsidRPr="00C14DD1">
        <w:rPr>
          <w:rFonts w:asciiTheme="majorHAnsi" w:hAnsiTheme="majorHAnsi"/>
          <w:sz w:val="24"/>
          <w:szCs w:val="24"/>
          <w:lang w:val="id-ID"/>
        </w:rPr>
        <w:t>aryawan</w:t>
      </w:r>
      <w:r w:rsidRPr="00C14DD1">
        <w:rPr>
          <w:rFonts w:asciiTheme="majorHAnsi" w:hAnsiTheme="majorHAnsi"/>
          <w:sz w:val="24"/>
          <w:szCs w:val="24"/>
          <w:lang w:val="id-ID"/>
        </w:rPr>
        <w:t xml:space="preserve"> melahirkan/keguguran, anggota keluarga K</w:t>
      </w:r>
      <w:r w:rsidR="009E158D" w:rsidRPr="00C14DD1">
        <w:rPr>
          <w:rFonts w:asciiTheme="majorHAnsi" w:hAnsiTheme="majorHAnsi"/>
          <w:sz w:val="24"/>
          <w:szCs w:val="24"/>
          <w:lang w:val="id-ID"/>
        </w:rPr>
        <w:t>aryawan</w:t>
      </w:r>
      <w:r w:rsidRPr="00C14DD1">
        <w:rPr>
          <w:rFonts w:asciiTheme="majorHAnsi" w:hAnsiTheme="majorHAnsi"/>
          <w:sz w:val="24"/>
          <w:szCs w:val="24"/>
          <w:lang w:val="id-ID"/>
        </w:rPr>
        <w:t xml:space="preserve"> dalam satu rumah meninggal dunia</w:t>
      </w:r>
      <w:r w:rsidR="00216B8D">
        <w:rPr>
          <w:rFonts w:asciiTheme="majorHAnsi" w:hAnsiTheme="majorHAnsi"/>
          <w:sz w:val="24"/>
          <w:szCs w:val="24"/>
        </w:rPr>
        <w:t>,</w:t>
      </w:r>
      <w:r w:rsidRPr="00C14DD1">
        <w:rPr>
          <w:rFonts w:asciiTheme="majorHAnsi" w:hAnsiTheme="majorHAnsi"/>
          <w:sz w:val="24"/>
          <w:szCs w:val="24"/>
          <w:lang w:val="id-ID"/>
        </w:rPr>
        <w:t xml:space="preserve"> dan khitanan/pembaptisan anak sah K</w:t>
      </w:r>
      <w:r w:rsidR="009E158D" w:rsidRPr="00C14DD1">
        <w:rPr>
          <w:rFonts w:asciiTheme="majorHAnsi" w:hAnsiTheme="majorHAnsi"/>
          <w:sz w:val="24"/>
          <w:szCs w:val="24"/>
          <w:lang w:val="id-ID"/>
        </w:rPr>
        <w:t>aryawan.</w:t>
      </w:r>
    </w:p>
    <w:p w:rsidR="004A0D73" w:rsidRPr="00C14DD1" w:rsidRDefault="004A0D73" w:rsidP="00447A4E">
      <w:pPr>
        <w:pStyle w:val="NoSpacing"/>
        <w:tabs>
          <w:tab w:val="left" w:pos="1134"/>
        </w:tabs>
        <w:spacing w:before="240"/>
        <w:jc w:val="center"/>
        <w:rPr>
          <w:rFonts w:asciiTheme="majorHAnsi" w:hAnsiTheme="majorHAnsi"/>
          <w:b/>
          <w:sz w:val="24"/>
          <w:szCs w:val="24"/>
          <w:lang w:val="id-ID"/>
        </w:rPr>
      </w:pPr>
      <w:r w:rsidRPr="00C14DD1">
        <w:rPr>
          <w:rFonts w:asciiTheme="majorHAnsi" w:hAnsiTheme="majorHAnsi"/>
          <w:b/>
          <w:sz w:val="24"/>
          <w:szCs w:val="24"/>
          <w:lang w:val="id-ID"/>
        </w:rPr>
        <w:t>Pasal 8</w:t>
      </w:r>
    </w:p>
    <w:p w:rsidR="004A0D73" w:rsidRPr="00C14DD1" w:rsidRDefault="00E62AF3" w:rsidP="004A0D73">
      <w:pPr>
        <w:pStyle w:val="NoSpacing"/>
        <w:tabs>
          <w:tab w:val="left" w:pos="1134"/>
        </w:tabs>
        <w:jc w:val="center"/>
        <w:rPr>
          <w:rFonts w:asciiTheme="majorHAnsi" w:hAnsiTheme="majorHAnsi"/>
          <w:b/>
          <w:sz w:val="24"/>
          <w:szCs w:val="24"/>
          <w:lang w:val="id-ID"/>
        </w:rPr>
      </w:pPr>
      <w:r w:rsidRPr="00C14DD1">
        <w:rPr>
          <w:rFonts w:asciiTheme="majorHAnsi" w:hAnsiTheme="majorHAnsi"/>
          <w:b/>
          <w:sz w:val="24"/>
          <w:szCs w:val="24"/>
          <w:lang w:val="id-ID"/>
        </w:rPr>
        <w:t xml:space="preserve">Waktu Kerja </w:t>
      </w:r>
      <w:r w:rsidR="004A0D73" w:rsidRPr="00C14DD1">
        <w:rPr>
          <w:rFonts w:asciiTheme="majorHAnsi" w:hAnsiTheme="majorHAnsi"/>
          <w:b/>
          <w:sz w:val="24"/>
          <w:szCs w:val="24"/>
          <w:lang w:val="id-ID"/>
        </w:rPr>
        <w:t>Lembur</w:t>
      </w:r>
    </w:p>
    <w:p w:rsidR="00E62AF3" w:rsidRPr="00C14DD1" w:rsidRDefault="00E62AF3" w:rsidP="00E62AF3">
      <w:pPr>
        <w:pStyle w:val="NoSpacing"/>
        <w:numPr>
          <w:ilvl w:val="0"/>
          <w:numId w:val="26"/>
        </w:numPr>
        <w:tabs>
          <w:tab w:val="left" w:pos="1134"/>
        </w:tabs>
        <w:spacing w:before="120" w:after="120"/>
        <w:ind w:hanging="720"/>
        <w:jc w:val="both"/>
        <w:rPr>
          <w:rFonts w:asciiTheme="majorHAnsi" w:hAnsiTheme="majorHAnsi"/>
          <w:sz w:val="24"/>
          <w:szCs w:val="24"/>
          <w:lang w:val="id-ID"/>
        </w:rPr>
      </w:pPr>
      <w:r w:rsidRPr="00C14DD1">
        <w:rPr>
          <w:rFonts w:asciiTheme="majorHAnsi" w:hAnsiTheme="majorHAnsi"/>
          <w:sz w:val="24"/>
          <w:szCs w:val="24"/>
          <w:lang w:val="id-ID"/>
        </w:rPr>
        <w:t xml:space="preserve">Perusahaan berhak untuk menugaskan Karyawan untuk melakukan pekerjaan di luar Waktu Kerja tersebut sebagaimana dimaksud dalam Pasal 7 ayat (1) huruf b dan huruf c untuk menyelesaikan </w:t>
      </w:r>
      <w:r w:rsidR="00447A4E" w:rsidRPr="00C14DD1">
        <w:rPr>
          <w:rFonts w:asciiTheme="majorHAnsi" w:hAnsiTheme="majorHAnsi"/>
          <w:sz w:val="24"/>
          <w:szCs w:val="24"/>
          <w:lang w:val="id-ID"/>
        </w:rPr>
        <w:t>P</w:t>
      </w:r>
      <w:r w:rsidRPr="00C14DD1">
        <w:rPr>
          <w:rFonts w:asciiTheme="majorHAnsi" w:hAnsiTheme="majorHAnsi"/>
          <w:sz w:val="24"/>
          <w:szCs w:val="24"/>
          <w:lang w:val="id-ID"/>
        </w:rPr>
        <w:t xml:space="preserve">ekerjaan yang tertunda dan/atau </w:t>
      </w:r>
      <w:r w:rsidR="00447A4E" w:rsidRPr="00C14DD1">
        <w:rPr>
          <w:rFonts w:asciiTheme="majorHAnsi" w:hAnsiTheme="majorHAnsi"/>
          <w:sz w:val="24"/>
          <w:szCs w:val="24"/>
          <w:lang w:val="id-ID"/>
        </w:rPr>
        <w:t>P</w:t>
      </w:r>
      <w:r w:rsidRPr="00C14DD1">
        <w:rPr>
          <w:rFonts w:asciiTheme="majorHAnsi" w:hAnsiTheme="majorHAnsi"/>
          <w:sz w:val="24"/>
          <w:szCs w:val="24"/>
          <w:lang w:val="id-ID"/>
        </w:rPr>
        <w:t>ekerjaan yang mendesak</w:t>
      </w:r>
      <w:r w:rsidR="007D248A" w:rsidRPr="00C14DD1">
        <w:rPr>
          <w:rFonts w:asciiTheme="majorHAnsi" w:hAnsiTheme="majorHAnsi"/>
          <w:sz w:val="24"/>
          <w:szCs w:val="24"/>
          <w:lang w:val="id-ID"/>
        </w:rPr>
        <w:t xml:space="preserve"> yang diperhitungkan sebagai waktu kerja lembur dan karenanya Karyawan berhak untuk memperoleh upah lembur </w:t>
      </w:r>
      <w:r w:rsidRPr="00C14DD1">
        <w:rPr>
          <w:rFonts w:asciiTheme="majorHAnsi" w:hAnsiTheme="majorHAnsi"/>
          <w:sz w:val="24"/>
          <w:szCs w:val="24"/>
          <w:lang w:val="id-ID"/>
        </w:rPr>
        <w:t xml:space="preserve"> (“</w:t>
      </w:r>
      <w:r w:rsidRPr="00C14DD1">
        <w:rPr>
          <w:rFonts w:asciiTheme="majorHAnsi" w:hAnsiTheme="majorHAnsi"/>
          <w:b/>
          <w:sz w:val="24"/>
          <w:szCs w:val="24"/>
          <w:lang w:val="id-ID"/>
        </w:rPr>
        <w:t>Waktu Kerja Lembur</w:t>
      </w:r>
      <w:r w:rsidRPr="00C14DD1">
        <w:rPr>
          <w:rFonts w:asciiTheme="majorHAnsi" w:hAnsiTheme="majorHAnsi"/>
          <w:sz w:val="24"/>
          <w:szCs w:val="24"/>
          <w:lang w:val="id-ID"/>
        </w:rPr>
        <w:t>”).</w:t>
      </w:r>
    </w:p>
    <w:p w:rsidR="00E62AF3" w:rsidRPr="00C14DD1" w:rsidRDefault="00E62AF3" w:rsidP="00E62AF3">
      <w:pPr>
        <w:pStyle w:val="NoSpacing"/>
        <w:numPr>
          <w:ilvl w:val="0"/>
          <w:numId w:val="26"/>
        </w:numPr>
        <w:tabs>
          <w:tab w:val="left" w:pos="1134"/>
        </w:tabs>
        <w:spacing w:before="120" w:after="120"/>
        <w:ind w:hanging="720"/>
        <w:jc w:val="both"/>
        <w:rPr>
          <w:rFonts w:asciiTheme="majorHAnsi" w:hAnsiTheme="majorHAnsi"/>
          <w:sz w:val="24"/>
          <w:szCs w:val="24"/>
          <w:lang w:val="id-ID"/>
        </w:rPr>
      </w:pPr>
      <w:r w:rsidRPr="00C14DD1">
        <w:rPr>
          <w:rFonts w:asciiTheme="majorHAnsi" w:hAnsiTheme="majorHAnsi"/>
          <w:sz w:val="24"/>
          <w:szCs w:val="24"/>
          <w:lang w:val="id-ID"/>
        </w:rPr>
        <w:t xml:space="preserve">Waktu Kerja Lembur </w:t>
      </w:r>
      <w:r w:rsidRPr="00C14DD1">
        <w:rPr>
          <w:rFonts w:asciiTheme="majorHAnsi" w:eastAsiaTheme="minorHAnsi" w:hAnsiTheme="majorHAnsi"/>
          <w:sz w:val="24"/>
          <w:szCs w:val="24"/>
          <w:lang w:val="id-ID"/>
        </w:rPr>
        <w:t>hanya dapat dilakukan paling banyak 3 (tiga) jam dalam 1 (satu) hari dan 14 (empat belas) jam dalam 1 (satu) minggu, tidak termasuk Waktu Kerja Lembur yang dilakukan pada waktu</w:t>
      </w:r>
      <w:r w:rsidRPr="00C14DD1">
        <w:rPr>
          <w:rFonts w:asciiTheme="majorHAnsi" w:hAnsiTheme="majorHAnsi"/>
          <w:sz w:val="24"/>
          <w:szCs w:val="24"/>
          <w:lang w:val="id-ID"/>
        </w:rPr>
        <w:t xml:space="preserve"> istirahat mingguan pada hari Sabtu dan hari Minggu.</w:t>
      </w:r>
    </w:p>
    <w:p w:rsidR="00E62AF3" w:rsidRPr="00C14DD1" w:rsidRDefault="00E62AF3" w:rsidP="00E62AF3">
      <w:pPr>
        <w:pStyle w:val="NoSpacing"/>
        <w:numPr>
          <w:ilvl w:val="0"/>
          <w:numId w:val="26"/>
        </w:numPr>
        <w:tabs>
          <w:tab w:val="left" w:pos="1134"/>
        </w:tabs>
        <w:spacing w:before="120" w:after="120"/>
        <w:ind w:hanging="720"/>
        <w:jc w:val="both"/>
        <w:rPr>
          <w:rFonts w:asciiTheme="majorHAnsi" w:hAnsiTheme="majorHAnsi"/>
          <w:sz w:val="24"/>
          <w:szCs w:val="24"/>
          <w:lang w:val="id-ID"/>
        </w:rPr>
      </w:pPr>
      <w:r w:rsidRPr="00C14DD1">
        <w:rPr>
          <w:rFonts w:asciiTheme="majorHAnsi" w:hAnsiTheme="majorHAnsi"/>
          <w:sz w:val="24"/>
          <w:szCs w:val="24"/>
          <w:lang w:val="id-ID"/>
        </w:rPr>
        <w:lastRenderedPageBreak/>
        <w:t>Dalam mempekerjakan Karyawan pada Waktu Kerja Lembur, Perusahaan berkewajiban untuk:</w:t>
      </w:r>
    </w:p>
    <w:p w:rsidR="00E62AF3" w:rsidRPr="00C14DD1" w:rsidRDefault="00E62AF3" w:rsidP="00E62AF3">
      <w:pPr>
        <w:pStyle w:val="NoSpacing"/>
        <w:numPr>
          <w:ilvl w:val="0"/>
          <w:numId w:val="33"/>
        </w:numPr>
        <w:tabs>
          <w:tab w:val="left" w:pos="1440"/>
        </w:tabs>
        <w:spacing w:before="120" w:after="120"/>
        <w:ind w:hanging="720"/>
        <w:jc w:val="both"/>
        <w:rPr>
          <w:rFonts w:asciiTheme="majorHAnsi" w:hAnsiTheme="majorHAnsi"/>
          <w:sz w:val="24"/>
          <w:szCs w:val="24"/>
          <w:lang w:val="id-ID"/>
        </w:rPr>
      </w:pPr>
      <w:r w:rsidRPr="00C14DD1">
        <w:rPr>
          <w:rFonts w:asciiTheme="majorHAnsi" w:hAnsiTheme="majorHAnsi"/>
          <w:sz w:val="24"/>
          <w:szCs w:val="24"/>
          <w:lang w:val="id-ID"/>
        </w:rPr>
        <w:t>M</w:t>
      </w:r>
      <w:r w:rsidRPr="00C14DD1">
        <w:rPr>
          <w:rFonts w:asciiTheme="majorHAnsi" w:eastAsiaTheme="minorHAnsi" w:hAnsiTheme="majorHAnsi"/>
          <w:sz w:val="24"/>
          <w:szCs w:val="24"/>
          <w:lang w:val="id-ID"/>
        </w:rPr>
        <w:t>embayar upah lembur yang besarnya ditentukan berdasarkan peraturan perundang-undangan yang berlaku.</w:t>
      </w:r>
    </w:p>
    <w:p w:rsidR="00E62AF3" w:rsidRPr="00C14DD1" w:rsidRDefault="00E62AF3" w:rsidP="00E62AF3">
      <w:pPr>
        <w:pStyle w:val="NoSpacing"/>
        <w:numPr>
          <w:ilvl w:val="0"/>
          <w:numId w:val="33"/>
        </w:numPr>
        <w:tabs>
          <w:tab w:val="left" w:pos="1440"/>
        </w:tabs>
        <w:spacing w:before="120" w:after="120"/>
        <w:ind w:hanging="720"/>
        <w:jc w:val="both"/>
        <w:rPr>
          <w:rFonts w:asciiTheme="majorHAnsi" w:hAnsiTheme="majorHAnsi"/>
          <w:sz w:val="24"/>
          <w:szCs w:val="24"/>
          <w:lang w:val="id-ID"/>
        </w:rPr>
      </w:pPr>
      <w:r w:rsidRPr="00C14DD1">
        <w:rPr>
          <w:rFonts w:asciiTheme="majorHAnsi" w:eastAsiaTheme="minorHAnsi" w:hAnsiTheme="majorHAnsi"/>
          <w:sz w:val="24"/>
          <w:szCs w:val="24"/>
          <w:lang w:val="id-ID"/>
        </w:rPr>
        <w:t>Memberikan kesempatan untu</w:t>
      </w:r>
      <w:r w:rsidR="007D248A" w:rsidRPr="00C14DD1">
        <w:rPr>
          <w:rFonts w:asciiTheme="majorHAnsi" w:eastAsiaTheme="minorHAnsi" w:hAnsiTheme="majorHAnsi"/>
          <w:sz w:val="24"/>
          <w:szCs w:val="24"/>
          <w:lang w:val="id-ID"/>
        </w:rPr>
        <w:t>k</w:t>
      </w:r>
      <w:r w:rsidRPr="00C14DD1">
        <w:rPr>
          <w:rFonts w:asciiTheme="majorHAnsi" w:eastAsiaTheme="minorHAnsi" w:hAnsiTheme="majorHAnsi"/>
          <w:sz w:val="24"/>
          <w:szCs w:val="24"/>
          <w:lang w:val="id-ID"/>
        </w:rPr>
        <w:t xml:space="preserve"> istirahat secukupnya.</w:t>
      </w:r>
    </w:p>
    <w:p w:rsidR="00E62AF3" w:rsidRPr="00C14DD1" w:rsidRDefault="00E62AF3" w:rsidP="00E62AF3">
      <w:pPr>
        <w:pStyle w:val="NoSpacing"/>
        <w:numPr>
          <w:ilvl w:val="0"/>
          <w:numId w:val="33"/>
        </w:numPr>
        <w:tabs>
          <w:tab w:val="left" w:pos="1440"/>
        </w:tabs>
        <w:spacing w:before="120" w:after="120"/>
        <w:ind w:hanging="720"/>
        <w:jc w:val="both"/>
        <w:rPr>
          <w:rFonts w:asciiTheme="majorHAnsi" w:hAnsiTheme="majorHAnsi"/>
          <w:sz w:val="24"/>
          <w:szCs w:val="24"/>
          <w:lang w:val="id-ID"/>
        </w:rPr>
      </w:pPr>
      <w:r w:rsidRPr="00C14DD1">
        <w:rPr>
          <w:rFonts w:asciiTheme="majorHAnsi" w:eastAsiaTheme="minorHAnsi" w:hAnsiTheme="majorHAnsi"/>
          <w:sz w:val="24"/>
          <w:szCs w:val="24"/>
          <w:lang w:val="id-ID"/>
        </w:rPr>
        <w:t>Memberikan makanan dan minuman sekurang-kurangnya 1.400 kalori apabila Waktu Kerja Lembur dilakukan selama 3 (tiga) jam atau lebih yang pelaksanaannya tidak dapat diganti dengan uang.</w:t>
      </w:r>
    </w:p>
    <w:p w:rsidR="00E62AF3" w:rsidRPr="00C14DD1" w:rsidRDefault="00E62AF3" w:rsidP="00E62AF3">
      <w:pPr>
        <w:pStyle w:val="NoSpacing"/>
        <w:numPr>
          <w:ilvl w:val="0"/>
          <w:numId w:val="26"/>
        </w:numPr>
        <w:tabs>
          <w:tab w:val="left" w:pos="1134"/>
        </w:tabs>
        <w:autoSpaceDE w:val="0"/>
        <w:autoSpaceDN w:val="0"/>
        <w:adjustRightInd w:val="0"/>
        <w:spacing w:before="120" w:after="120"/>
        <w:ind w:hanging="720"/>
        <w:jc w:val="both"/>
        <w:rPr>
          <w:rFonts w:asciiTheme="majorHAnsi" w:eastAsiaTheme="minorHAnsi" w:hAnsiTheme="majorHAnsi"/>
          <w:sz w:val="24"/>
          <w:szCs w:val="24"/>
          <w:lang w:val="id-ID"/>
        </w:rPr>
      </w:pPr>
      <w:r w:rsidRPr="00C14DD1">
        <w:rPr>
          <w:rFonts w:asciiTheme="majorHAnsi" w:eastAsiaTheme="minorHAnsi" w:hAnsiTheme="majorHAnsi"/>
          <w:sz w:val="24"/>
          <w:szCs w:val="24"/>
          <w:lang w:val="id-ID"/>
        </w:rPr>
        <w:t>Untuk melaksanakan Waktu Kerja Lembur, Perusahaan wajib untuk memberikan perintah tertulis dengan terlebih dahulu mendapatkan persetujuan tertulis dari Karyawan</w:t>
      </w:r>
      <w:r w:rsidR="007D248A" w:rsidRPr="00C14DD1">
        <w:rPr>
          <w:rFonts w:asciiTheme="majorHAnsi" w:eastAsiaTheme="minorHAnsi" w:hAnsiTheme="majorHAnsi"/>
          <w:sz w:val="24"/>
          <w:szCs w:val="24"/>
          <w:lang w:val="id-ID"/>
        </w:rPr>
        <w:t>.</w:t>
      </w:r>
    </w:p>
    <w:p w:rsidR="00364BAD" w:rsidRPr="00C14DD1" w:rsidRDefault="00364BAD" w:rsidP="00364BAD">
      <w:pPr>
        <w:pStyle w:val="NoSpacing"/>
        <w:spacing w:before="240"/>
        <w:jc w:val="center"/>
        <w:rPr>
          <w:rFonts w:asciiTheme="majorHAnsi" w:hAnsiTheme="majorHAnsi"/>
          <w:b/>
          <w:sz w:val="24"/>
          <w:szCs w:val="24"/>
          <w:lang w:val="id-ID"/>
        </w:rPr>
      </w:pPr>
      <w:r w:rsidRPr="00C14DD1">
        <w:rPr>
          <w:rFonts w:asciiTheme="majorHAnsi" w:hAnsiTheme="majorHAnsi"/>
          <w:b/>
          <w:sz w:val="24"/>
          <w:szCs w:val="24"/>
          <w:lang w:val="id-ID"/>
        </w:rPr>
        <w:t>Pasal 9</w:t>
      </w:r>
    </w:p>
    <w:p w:rsidR="00364BAD" w:rsidRPr="00C14DD1" w:rsidRDefault="00364BAD" w:rsidP="00364BAD">
      <w:pPr>
        <w:pStyle w:val="NoSpacing"/>
        <w:spacing w:after="120"/>
        <w:jc w:val="center"/>
        <w:rPr>
          <w:rFonts w:asciiTheme="majorHAnsi" w:hAnsiTheme="majorHAnsi"/>
          <w:b/>
          <w:sz w:val="24"/>
          <w:szCs w:val="24"/>
          <w:lang w:val="id-ID"/>
        </w:rPr>
      </w:pPr>
      <w:r w:rsidRPr="00C14DD1">
        <w:rPr>
          <w:rFonts w:asciiTheme="majorHAnsi" w:hAnsiTheme="majorHAnsi"/>
          <w:b/>
          <w:sz w:val="24"/>
          <w:szCs w:val="24"/>
          <w:lang w:val="id-ID"/>
        </w:rPr>
        <w:t>Pelatihan Kerja</w:t>
      </w:r>
    </w:p>
    <w:p w:rsidR="00364BAD" w:rsidRPr="00C14DD1" w:rsidRDefault="00364BAD" w:rsidP="00364BAD">
      <w:pPr>
        <w:pStyle w:val="ListParagraph"/>
        <w:widowControl/>
        <w:numPr>
          <w:ilvl w:val="0"/>
          <w:numId w:val="36"/>
        </w:numPr>
        <w:autoSpaceDE w:val="0"/>
        <w:autoSpaceDN w:val="0"/>
        <w:adjustRightInd w:val="0"/>
        <w:spacing w:before="120" w:after="120"/>
        <w:ind w:hanging="720"/>
        <w:jc w:val="both"/>
        <w:rPr>
          <w:rFonts w:asciiTheme="majorHAnsi" w:eastAsiaTheme="minorHAnsi" w:hAnsiTheme="majorHAnsi"/>
          <w:kern w:val="0"/>
          <w:szCs w:val="24"/>
          <w:lang w:val="id-ID" w:eastAsia="en-US"/>
        </w:rPr>
      </w:pPr>
      <w:r w:rsidRPr="00C14DD1">
        <w:rPr>
          <w:rFonts w:asciiTheme="majorHAnsi" w:eastAsiaTheme="minorHAnsi" w:hAnsiTheme="majorHAnsi"/>
          <w:kern w:val="0"/>
          <w:szCs w:val="24"/>
          <w:lang w:val="id-ID" w:eastAsia="en-US"/>
        </w:rPr>
        <w:t>Untuk membekali, meningkatkan</w:t>
      </w:r>
      <w:r w:rsidR="00216B8D">
        <w:rPr>
          <w:rFonts w:asciiTheme="majorHAnsi" w:eastAsiaTheme="minorHAnsi" w:hAnsiTheme="majorHAnsi"/>
          <w:kern w:val="0"/>
          <w:szCs w:val="24"/>
          <w:lang w:eastAsia="en-US"/>
        </w:rPr>
        <w:t>,</w:t>
      </w:r>
      <w:r w:rsidRPr="00C14DD1">
        <w:rPr>
          <w:rFonts w:asciiTheme="majorHAnsi" w:eastAsiaTheme="minorHAnsi" w:hAnsiTheme="majorHAnsi"/>
          <w:kern w:val="0"/>
          <w:szCs w:val="24"/>
          <w:lang w:val="id-ID" w:eastAsia="en-US"/>
        </w:rPr>
        <w:t xml:space="preserve"> dan mengembangkan kompetensi kerja guna meningkatkan kemampuan, produktivitas</w:t>
      </w:r>
      <w:r w:rsidR="00216B8D">
        <w:rPr>
          <w:rFonts w:asciiTheme="majorHAnsi" w:eastAsiaTheme="minorHAnsi" w:hAnsiTheme="majorHAnsi"/>
          <w:kern w:val="0"/>
          <w:szCs w:val="24"/>
          <w:lang w:eastAsia="en-US"/>
        </w:rPr>
        <w:t>,</w:t>
      </w:r>
      <w:r w:rsidRPr="00C14DD1">
        <w:rPr>
          <w:rFonts w:asciiTheme="majorHAnsi" w:eastAsiaTheme="minorHAnsi" w:hAnsiTheme="majorHAnsi"/>
          <w:kern w:val="0"/>
          <w:szCs w:val="24"/>
          <w:lang w:val="id-ID" w:eastAsia="en-US"/>
        </w:rPr>
        <w:t xml:space="preserve"> dan kesejahteraan Karyawan, Karyawan berhak untuk memperoleh pelatihan kerja dari Perusahaan (“</w:t>
      </w:r>
      <w:r w:rsidRPr="00C14DD1">
        <w:rPr>
          <w:rFonts w:asciiTheme="majorHAnsi" w:eastAsiaTheme="minorHAnsi" w:hAnsiTheme="majorHAnsi"/>
          <w:b/>
          <w:kern w:val="0"/>
          <w:szCs w:val="24"/>
          <w:lang w:val="id-ID" w:eastAsia="en-US"/>
        </w:rPr>
        <w:t>Pelatihan Kerja</w:t>
      </w:r>
      <w:r w:rsidRPr="00C14DD1">
        <w:rPr>
          <w:rFonts w:asciiTheme="majorHAnsi" w:eastAsiaTheme="minorHAnsi" w:hAnsiTheme="majorHAnsi"/>
          <w:kern w:val="0"/>
          <w:szCs w:val="24"/>
          <w:lang w:val="id-ID" w:eastAsia="en-US"/>
        </w:rPr>
        <w:t>”).</w:t>
      </w:r>
    </w:p>
    <w:p w:rsidR="00364BAD" w:rsidRPr="00C14DD1" w:rsidRDefault="00364BAD" w:rsidP="00364BAD">
      <w:pPr>
        <w:pStyle w:val="ListParagraph"/>
        <w:widowControl/>
        <w:numPr>
          <w:ilvl w:val="0"/>
          <w:numId w:val="36"/>
        </w:numPr>
        <w:autoSpaceDE w:val="0"/>
        <w:autoSpaceDN w:val="0"/>
        <w:adjustRightInd w:val="0"/>
        <w:spacing w:before="120" w:after="120"/>
        <w:ind w:hanging="720"/>
        <w:jc w:val="both"/>
        <w:rPr>
          <w:rFonts w:asciiTheme="majorHAnsi" w:eastAsiaTheme="minorHAnsi" w:hAnsiTheme="majorHAnsi"/>
          <w:kern w:val="0"/>
          <w:szCs w:val="24"/>
          <w:lang w:val="id-ID" w:eastAsia="en-US"/>
        </w:rPr>
      </w:pPr>
      <w:r w:rsidRPr="00C14DD1">
        <w:rPr>
          <w:rFonts w:asciiTheme="majorHAnsi" w:eastAsiaTheme="minorHAnsi" w:hAnsiTheme="majorHAnsi"/>
          <w:kern w:val="0"/>
          <w:szCs w:val="24"/>
          <w:lang w:val="id-ID" w:eastAsia="en-US"/>
        </w:rPr>
        <w:t>Pelatihan Kerja dapat diberikan oleh Perusahaan atau oleh pihak lain baik di dalam maupun di luar Perusahaan dengan ketentuan:</w:t>
      </w:r>
    </w:p>
    <w:p w:rsidR="00364BAD" w:rsidRPr="00C14DD1" w:rsidRDefault="00364BAD" w:rsidP="00364BAD">
      <w:pPr>
        <w:pStyle w:val="ListParagraph"/>
        <w:widowControl/>
        <w:numPr>
          <w:ilvl w:val="0"/>
          <w:numId w:val="37"/>
        </w:numPr>
        <w:autoSpaceDE w:val="0"/>
        <w:autoSpaceDN w:val="0"/>
        <w:adjustRightInd w:val="0"/>
        <w:spacing w:before="120" w:after="120"/>
        <w:ind w:left="1440" w:hanging="720"/>
        <w:jc w:val="both"/>
        <w:rPr>
          <w:rFonts w:asciiTheme="majorHAnsi" w:eastAsiaTheme="minorHAnsi" w:hAnsiTheme="majorHAnsi"/>
          <w:kern w:val="0"/>
          <w:szCs w:val="24"/>
          <w:lang w:val="id-ID" w:eastAsia="en-US"/>
        </w:rPr>
      </w:pPr>
      <w:r w:rsidRPr="00C14DD1">
        <w:rPr>
          <w:rFonts w:asciiTheme="majorHAnsi" w:eastAsiaTheme="minorHAnsi" w:hAnsiTheme="majorHAnsi"/>
          <w:kern w:val="0"/>
          <w:szCs w:val="24"/>
          <w:lang w:val="id-ID" w:eastAsia="en-US"/>
        </w:rPr>
        <w:t>Pelatihan Kerja dilaksanakan sesuai dengan kebutuhan Perusahaan dan kompetensi Karyawan.</w:t>
      </w:r>
    </w:p>
    <w:p w:rsidR="00364BAD" w:rsidRPr="00C14DD1" w:rsidRDefault="00364BAD" w:rsidP="00364BAD">
      <w:pPr>
        <w:pStyle w:val="ListParagraph"/>
        <w:widowControl/>
        <w:numPr>
          <w:ilvl w:val="0"/>
          <w:numId w:val="37"/>
        </w:numPr>
        <w:autoSpaceDE w:val="0"/>
        <w:autoSpaceDN w:val="0"/>
        <w:adjustRightInd w:val="0"/>
        <w:spacing w:before="120" w:after="120"/>
        <w:ind w:left="1440" w:hanging="720"/>
        <w:jc w:val="both"/>
        <w:rPr>
          <w:rFonts w:asciiTheme="majorHAnsi" w:eastAsiaTheme="minorHAnsi" w:hAnsiTheme="majorHAnsi"/>
          <w:kern w:val="0"/>
          <w:szCs w:val="24"/>
          <w:lang w:val="id-ID" w:eastAsia="en-US"/>
        </w:rPr>
      </w:pPr>
      <w:r w:rsidRPr="00C14DD1">
        <w:rPr>
          <w:rFonts w:asciiTheme="majorHAnsi" w:eastAsiaTheme="minorHAnsi" w:hAnsiTheme="majorHAnsi"/>
          <w:kern w:val="0"/>
          <w:szCs w:val="24"/>
          <w:lang w:val="id-ID" w:eastAsia="en-US"/>
        </w:rPr>
        <w:t xml:space="preserve">Pelatihan Kerja dilaksanakan sesuai dengan tuntutan profesi dan ketentuan </w:t>
      </w:r>
      <w:r w:rsidR="00447A4E" w:rsidRPr="00C14DD1">
        <w:rPr>
          <w:rFonts w:asciiTheme="majorHAnsi" w:eastAsiaTheme="minorHAnsi" w:hAnsiTheme="majorHAnsi"/>
          <w:kern w:val="0"/>
          <w:szCs w:val="24"/>
          <w:lang w:val="id-ID" w:eastAsia="en-US"/>
        </w:rPr>
        <w:t xml:space="preserve">peraturan </w:t>
      </w:r>
      <w:r w:rsidRPr="00C14DD1">
        <w:rPr>
          <w:rFonts w:asciiTheme="majorHAnsi" w:eastAsiaTheme="minorHAnsi" w:hAnsiTheme="majorHAnsi"/>
          <w:kern w:val="0"/>
          <w:szCs w:val="24"/>
          <w:lang w:val="id-ID" w:eastAsia="en-US"/>
        </w:rPr>
        <w:t>perundang-undangan yang berlaku.</w:t>
      </w:r>
    </w:p>
    <w:p w:rsidR="00364BAD" w:rsidRPr="00C14DD1" w:rsidRDefault="00364BAD" w:rsidP="00364BAD">
      <w:pPr>
        <w:pStyle w:val="ListParagraph"/>
        <w:widowControl/>
        <w:numPr>
          <w:ilvl w:val="0"/>
          <w:numId w:val="37"/>
        </w:numPr>
        <w:autoSpaceDE w:val="0"/>
        <w:autoSpaceDN w:val="0"/>
        <w:adjustRightInd w:val="0"/>
        <w:spacing w:before="120" w:after="120"/>
        <w:ind w:left="1440" w:hanging="720"/>
        <w:jc w:val="both"/>
        <w:rPr>
          <w:rFonts w:asciiTheme="majorHAnsi" w:eastAsiaTheme="minorHAnsi" w:hAnsiTheme="majorHAnsi"/>
          <w:kern w:val="0"/>
          <w:szCs w:val="24"/>
          <w:lang w:val="id-ID" w:eastAsia="en-US"/>
        </w:rPr>
      </w:pPr>
      <w:r w:rsidRPr="00C14DD1">
        <w:rPr>
          <w:rFonts w:asciiTheme="majorHAnsi" w:eastAsiaTheme="minorHAnsi" w:hAnsiTheme="majorHAnsi"/>
          <w:kern w:val="0"/>
          <w:szCs w:val="24"/>
          <w:lang w:val="id-ID" w:eastAsia="en-US"/>
        </w:rPr>
        <w:t xml:space="preserve">Pelatihan Kerja dilaksanakan sesuai dengan </w:t>
      </w:r>
      <w:r w:rsidR="00216B8D" w:rsidRPr="00C14DD1">
        <w:rPr>
          <w:rFonts w:asciiTheme="majorHAnsi" w:eastAsiaTheme="minorHAnsi" w:hAnsiTheme="majorHAnsi"/>
          <w:kern w:val="0"/>
          <w:szCs w:val="24"/>
          <w:lang w:val="id-ID" w:eastAsia="en-US"/>
        </w:rPr>
        <w:t xml:space="preserve">peraturan </w:t>
      </w:r>
      <w:r w:rsidRPr="00C14DD1">
        <w:rPr>
          <w:rFonts w:asciiTheme="majorHAnsi" w:eastAsiaTheme="minorHAnsi" w:hAnsiTheme="majorHAnsi"/>
          <w:kern w:val="0"/>
          <w:szCs w:val="24"/>
          <w:lang w:val="id-ID" w:eastAsia="en-US"/>
        </w:rPr>
        <w:t>Perusahaan.</w:t>
      </w:r>
    </w:p>
    <w:p w:rsidR="00364BAD" w:rsidRPr="00C14DD1" w:rsidRDefault="00364BAD" w:rsidP="00364BAD">
      <w:pPr>
        <w:pStyle w:val="ListParagraph"/>
        <w:widowControl/>
        <w:numPr>
          <w:ilvl w:val="0"/>
          <w:numId w:val="36"/>
        </w:numPr>
        <w:autoSpaceDE w:val="0"/>
        <w:autoSpaceDN w:val="0"/>
        <w:adjustRightInd w:val="0"/>
        <w:spacing w:before="120" w:after="120"/>
        <w:ind w:hanging="720"/>
        <w:jc w:val="both"/>
        <w:rPr>
          <w:rFonts w:asciiTheme="majorHAnsi" w:eastAsiaTheme="minorHAnsi" w:hAnsiTheme="majorHAnsi"/>
          <w:kern w:val="0"/>
          <w:szCs w:val="24"/>
          <w:lang w:val="id-ID" w:eastAsia="en-US"/>
        </w:rPr>
      </w:pPr>
      <w:r w:rsidRPr="00C14DD1">
        <w:rPr>
          <w:rFonts w:asciiTheme="majorHAnsi" w:eastAsiaTheme="minorHAnsi" w:hAnsiTheme="majorHAnsi"/>
          <w:kern w:val="0"/>
          <w:szCs w:val="24"/>
          <w:lang w:val="id-ID" w:eastAsia="en-US"/>
        </w:rPr>
        <w:t xml:space="preserve">Segala biaya yang perlu dikeluarkan guna melaksanakan </w:t>
      </w:r>
      <w:r w:rsidR="00216B8D" w:rsidRPr="00C14DD1">
        <w:rPr>
          <w:rFonts w:asciiTheme="majorHAnsi" w:eastAsiaTheme="minorHAnsi" w:hAnsiTheme="majorHAnsi"/>
          <w:kern w:val="0"/>
          <w:szCs w:val="24"/>
          <w:lang w:val="id-ID" w:eastAsia="en-US"/>
        </w:rPr>
        <w:t xml:space="preserve">pelatihan kerja </w:t>
      </w:r>
      <w:r w:rsidRPr="00C14DD1">
        <w:rPr>
          <w:rFonts w:asciiTheme="majorHAnsi" w:eastAsiaTheme="minorHAnsi" w:hAnsiTheme="majorHAnsi"/>
          <w:kern w:val="0"/>
          <w:szCs w:val="24"/>
          <w:lang w:val="id-ID" w:eastAsia="en-US"/>
        </w:rPr>
        <w:t>seluruhnya ditanggung oleh dan menjadi kewajiban dari Perusahaan.</w:t>
      </w:r>
    </w:p>
    <w:p w:rsidR="00AE78AF" w:rsidRPr="00C14DD1" w:rsidRDefault="004A0D73" w:rsidP="00E62AF3">
      <w:pPr>
        <w:pStyle w:val="NoSpacing"/>
        <w:spacing w:before="240"/>
        <w:jc w:val="center"/>
        <w:rPr>
          <w:rFonts w:asciiTheme="majorHAnsi" w:hAnsiTheme="majorHAnsi"/>
          <w:b/>
          <w:sz w:val="24"/>
          <w:szCs w:val="24"/>
          <w:lang w:val="id-ID"/>
        </w:rPr>
      </w:pPr>
      <w:r w:rsidRPr="00C14DD1">
        <w:rPr>
          <w:rFonts w:asciiTheme="majorHAnsi" w:hAnsiTheme="majorHAnsi"/>
          <w:b/>
          <w:sz w:val="24"/>
          <w:szCs w:val="24"/>
          <w:lang w:val="id-ID"/>
        </w:rPr>
        <w:t xml:space="preserve">Pasal </w:t>
      </w:r>
      <w:r w:rsidR="00364BAD" w:rsidRPr="00C14DD1">
        <w:rPr>
          <w:rFonts w:asciiTheme="majorHAnsi" w:hAnsiTheme="majorHAnsi"/>
          <w:b/>
          <w:sz w:val="24"/>
          <w:szCs w:val="24"/>
          <w:lang w:val="id-ID"/>
        </w:rPr>
        <w:t>10</w:t>
      </w:r>
    </w:p>
    <w:p w:rsidR="00AE78AF" w:rsidRPr="00C14DD1" w:rsidRDefault="00AE78AF" w:rsidP="00AE78AF">
      <w:pPr>
        <w:pStyle w:val="NoSpacing"/>
        <w:spacing w:after="240"/>
        <w:jc w:val="center"/>
        <w:rPr>
          <w:rFonts w:asciiTheme="majorHAnsi" w:hAnsiTheme="majorHAnsi"/>
          <w:b/>
          <w:sz w:val="24"/>
          <w:szCs w:val="24"/>
          <w:lang w:val="id-ID"/>
        </w:rPr>
      </w:pPr>
      <w:r w:rsidRPr="00C14DD1">
        <w:rPr>
          <w:rFonts w:asciiTheme="majorHAnsi" w:hAnsiTheme="majorHAnsi"/>
          <w:b/>
          <w:sz w:val="24"/>
          <w:szCs w:val="24"/>
          <w:lang w:val="id-ID"/>
        </w:rPr>
        <w:t>Remunerasi</w:t>
      </w:r>
    </w:p>
    <w:p w:rsidR="00AE78AF" w:rsidRPr="00C14DD1" w:rsidRDefault="00AE78AF" w:rsidP="00722E48">
      <w:pPr>
        <w:pStyle w:val="NoSpacing"/>
        <w:numPr>
          <w:ilvl w:val="0"/>
          <w:numId w:val="7"/>
        </w:numPr>
        <w:tabs>
          <w:tab w:val="left" w:pos="720"/>
        </w:tabs>
        <w:spacing w:before="120" w:after="120"/>
        <w:ind w:hanging="720"/>
        <w:jc w:val="both"/>
        <w:rPr>
          <w:rFonts w:asciiTheme="majorHAnsi" w:hAnsiTheme="majorHAnsi"/>
          <w:sz w:val="24"/>
          <w:szCs w:val="24"/>
          <w:lang w:val="id-ID"/>
        </w:rPr>
      </w:pPr>
      <w:r w:rsidRPr="00C14DD1">
        <w:rPr>
          <w:rFonts w:asciiTheme="majorHAnsi" w:hAnsiTheme="majorHAnsi"/>
          <w:sz w:val="24"/>
          <w:szCs w:val="24"/>
          <w:lang w:val="id-ID"/>
        </w:rPr>
        <w:t xml:space="preserve">Pada prinsipnya </w:t>
      </w:r>
      <w:r w:rsidR="00216B8D">
        <w:rPr>
          <w:rFonts w:asciiTheme="majorHAnsi" w:hAnsiTheme="majorHAnsi"/>
          <w:sz w:val="24"/>
          <w:szCs w:val="24"/>
        </w:rPr>
        <w:t>r</w:t>
      </w:r>
      <w:r w:rsidRPr="00C14DD1">
        <w:rPr>
          <w:rFonts w:asciiTheme="majorHAnsi" w:hAnsiTheme="majorHAnsi"/>
          <w:sz w:val="24"/>
          <w:szCs w:val="24"/>
          <w:lang w:val="id-ID"/>
        </w:rPr>
        <w:t>emunerasi bersifat pribadi, yaitu hanya meliputi hubungan antara K</w:t>
      </w:r>
      <w:r w:rsidR="00B12226" w:rsidRPr="00C14DD1">
        <w:rPr>
          <w:rFonts w:asciiTheme="majorHAnsi" w:hAnsiTheme="majorHAnsi"/>
          <w:sz w:val="24"/>
          <w:szCs w:val="24"/>
          <w:lang w:val="id-ID"/>
        </w:rPr>
        <w:t>aryawan</w:t>
      </w:r>
      <w:r w:rsidRPr="00C14DD1">
        <w:rPr>
          <w:rFonts w:asciiTheme="majorHAnsi" w:hAnsiTheme="majorHAnsi"/>
          <w:sz w:val="24"/>
          <w:szCs w:val="24"/>
          <w:lang w:val="id-ID"/>
        </w:rPr>
        <w:t xml:space="preserve"> dan P</w:t>
      </w:r>
      <w:r w:rsidR="00B12226" w:rsidRPr="00C14DD1">
        <w:rPr>
          <w:rFonts w:asciiTheme="majorHAnsi" w:hAnsiTheme="majorHAnsi"/>
          <w:sz w:val="24"/>
          <w:szCs w:val="24"/>
          <w:lang w:val="id-ID"/>
        </w:rPr>
        <w:t>erusahaan</w:t>
      </w:r>
      <w:r w:rsidRPr="00C14DD1">
        <w:rPr>
          <w:rFonts w:asciiTheme="majorHAnsi" w:hAnsiTheme="majorHAnsi"/>
          <w:sz w:val="24"/>
          <w:szCs w:val="24"/>
          <w:lang w:val="id-ID"/>
        </w:rPr>
        <w:t xml:space="preserve"> sehingga keterangan mengenai </w:t>
      </w:r>
      <w:r w:rsidR="00216B8D">
        <w:rPr>
          <w:rFonts w:asciiTheme="majorHAnsi" w:hAnsiTheme="majorHAnsi"/>
          <w:sz w:val="24"/>
          <w:szCs w:val="24"/>
        </w:rPr>
        <w:t>r</w:t>
      </w:r>
      <w:r w:rsidRPr="00C14DD1">
        <w:rPr>
          <w:rFonts w:asciiTheme="majorHAnsi" w:hAnsiTheme="majorHAnsi"/>
          <w:sz w:val="24"/>
          <w:szCs w:val="24"/>
          <w:lang w:val="id-ID"/>
        </w:rPr>
        <w:t>emunerasi bersifat rahasia</w:t>
      </w:r>
      <w:r w:rsidR="00B12226" w:rsidRPr="00C14DD1">
        <w:rPr>
          <w:rFonts w:asciiTheme="majorHAnsi" w:hAnsiTheme="majorHAnsi"/>
          <w:sz w:val="24"/>
          <w:szCs w:val="24"/>
          <w:lang w:val="id-ID"/>
        </w:rPr>
        <w:t>.</w:t>
      </w:r>
    </w:p>
    <w:p w:rsidR="00B12226" w:rsidRPr="00C14DD1" w:rsidRDefault="00B12226" w:rsidP="00722E48">
      <w:pPr>
        <w:pStyle w:val="NoSpacing"/>
        <w:numPr>
          <w:ilvl w:val="0"/>
          <w:numId w:val="7"/>
        </w:numPr>
        <w:tabs>
          <w:tab w:val="left" w:pos="720"/>
        </w:tabs>
        <w:spacing w:before="120" w:after="120"/>
        <w:ind w:hanging="720"/>
        <w:jc w:val="both"/>
        <w:rPr>
          <w:rFonts w:asciiTheme="majorHAnsi" w:hAnsiTheme="majorHAnsi"/>
          <w:sz w:val="24"/>
          <w:szCs w:val="24"/>
          <w:lang w:val="id-ID"/>
        </w:rPr>
      </w:pPr>
      <w:r w:rsidRPr="00C14DD1">
        <w:rPr>
          <w:rFonts w:asciiTheme="majorHAnsi" w:hAnsiTheme="majorHAnsi"/>
          <w:sz w:val="24"/>
          <w:szCs w:val="24"/>
          <w:lang w:val="id-ID"/>
        </w:rPr>
        <w:t>Rem</w:t>
      </w:r>
      <w:r w:rsidR="00FA2650" w:rsidRPr="00C14DD1">
        <w:rPr>
          <w:rFonts w:asciiTheme="majorHAnsi" w:hAnsiTheme="majorHAnsi"/>
          <w:sz w:val="24"/>
          <w:szCs w:val="24"/>
          <w:lang w:val="id-ID"/>
        </w:rPr>
        <w:t xml:space="preserve">unerasi terdiri dari </w:t>
      </w:r>
      <w:r w:rsidR="00216B8D" w:rsidRPr="00C14DD1">
        <w:rPr>
          <w:rFonts w:asciiTheme="majorHAnsi" w:hAnsiTheme="majorHAnsi"/>
          <w:sz w:val="24"/>
          <w:szCs w:val="24"/>
          <w:lang w:val="id-ID"/>
        </w:rPr>
        <w:t xml:space="preserve">gaji pokok </w:t>
      </w:r>
      <w:r w:rsidR="00FA2650" w:rsidRPr="00C14DD1">
        <w:rPr>
          <w:rFonts w:asciiTheme="majorHAnsi" w:hAnsiTheme="majorHAnsi"/>
          <w:sz w:val="24"/>
          <w:szCs w:val="24"/>
          <w:lang w:val="id-ID"/>
        </w:rPr>
        <w:t>dan tunjangan</w:t>
      </w:r>
      <w:r w:rsidRPr="00C14DD1">
        <w:rPr>
          <w:rFonts w:asciiTheme="majorHAnsi" w:hAnsiTheme="majorHAnsi"/>
          <w:sz w:val="24"/>
          <w:szCs w:val="24"/>
          <w:lang w:val="id-ID"/>
        </w:rPr>
        <w:t xml:space="preserve"> sebagaimana ditentukan dalam </w:t>
      </w:r>
      <w:r w:rsidR="00216B8D" w:rsidRPr="00C14DD1">
        <w:rPr>
          <w:rFonts w:asciiTheme="majorHAnsi" w:hAnsiTheme="majorHAnsi"/>
          <w:sz w:val="24"/>
          <w:szCs w:val="24"/>
          <w:lang w:val="id-ID"/>
        </w:rPr>
        <w:t xml:space="preserve">peraturan </w:t>
      </w:r>
      <w:r w:rsidRPr="00C14DD1">
        <w:rPr>
          <w:rFonts w:asciiTheme="majorHAnsi" w:hAnsiTheme="majorHAnsi"/>
          <w:sz w:val="24"/>
          <w:szCs w:val="24"/>
          <w:lang w:val="id-ID"/>
        </w:rPr>
        <w:t>Perusahaan.</w:t>
      </w:r>
    </w:p>
    <w:p w:rsidR="00AE78AF" w:rsidRPr="00C14DD1" w:rsidRDefault="00AE78AF" w:rsidP="00722E48">
      <w:pPr>
        <w:pStyle w:val="NoSpacing"/>
        <w:numPr>
          <w:ilvl w:val="0"/>
          <w:numId w:val="7"/>
        </w:numPr>
        <w:tabs>
          <w:tab w:val="left" w:pos="720"/>
        </w:tabs>
        <w:spacing w:before="120" w:after="120"/>
        <w:ind w:hanging="720"/>
        <w:jc w:val="both"/>
        <w:rPr>
          <w:rFonts w:asciiTheme="majorHAnsi" w:eastAsia="Times New Roman" w:hAnsiTheme="majorHAnsi"/>
          <w:sz w:val="24"/>
          <w:szCs w:val="24"/>
          <w:lang w:val="id-ID"/>
        </w:rPr>
      </w:pPr>
      <w:r w:rsidRPr="00C14DD1">
        <w:rPr>
          <w:rFonts w:asciiTheme="majorHAnsi" w:eastAsia="Times New Roman" w:hAnsiTheme="majorHAnsi"/>
          <w:sz w:val="24"/>
          <w:szCs w:val="24"/>
          <w:lang w:val="id-ID"/>
        </w:rPr>
        <w:t>K</w:t>
      </w:r>
      <w:r w:rsidR="00B12226" w:rsidRPr="00C14DD1">
        <w:rPr>
          <w:rFonts w:asciiTheme="majorHAnsi" w:eastAsia="Times New Roman" w:hAnsiTheme="majorHAnsi"/>
          <w:sz w:val="24"/>
          <w:szCs w:val="24"/>
          <w:lang w:val="id-ID"/>
        </w:rPr>
        <w:t>aryawan</w:t>
      </w:r>
      <w:r w:rsidRPr="00C14DD1">
        <w:rPr>
          <w:rFonts w:asciiTheme="majorHAnsi" w:eastAsia="Times New Roman" w:hAnsiTheme="majorHAnsi"/>
          <w:sz w:val="24"/>
          <w:szCs w:val="24"/>
          <w:lang w:val="id-ID"/>
        </w:rPr>
        <w:t xml:space="preserve"> berhak untuk memperoleh Remunerasi dari P</w:t>
      </w:r>
      <w:r w:rsidR="00B12226" w:rsidRPr="00C14DD1">
        <w:rPr>
          <w:rFonts w:asciiTheme="majorHAnsi" w:eastAsia="Times New Roman" w:hAnsiTheme="majorHAnsi"/>
          <w:sz w:val="24"/>
          <w:szCs w:val="24"/>
          <w:lang w:val="id-ID"/>
        </w:rPr>
        <w:t>erusahaan</w:t>
      </w:r>
      <w:r w:rsidRPr="00C14DD1">
        <w:rPr>
          <w:rFonts w:asciiTheme="majorHAnsi" w:eastAsia="Times New Roman" w:hAnsiTheme="majorHAnsi"/>
          <w:sz w:val="24"/>
          <w:szCs w:val="24"/>
          <w:lang w:val="id-ID"/>
        </w:rPr>
        <w:t xml:space="preserve"> dengan ketentuan:</w:t>
      </w:r>
    </w:p>
    <w:p w:rsidR="00B12226" w:rsidRPr="00C14DD1" w:rsidRDefault="00AE78AF" w:rsidP="00D84C55">
      <w:pPr>
        <w:pStyle w:val="NoSpacing"/>
        <w:numPr>
          <w:ilvl w:val="0"/>
          <w:numId w:val="8"/>
        </w:numPr>
        <w:tabs>
          <w:tab w:val="left" w:pos="567"/>
          <w:tab w:val="left" w:pos="1440"/>
        </w:tabs>
        <w:spacing w:before="120" w:after="120"/>
        <w:ind w:left="1440" w:hanging="720"/>
        <w:jc w:val="both"/>
        <w:rPr>
          <w:rFonts w:asciiTheme="majorHAnsi" w:eastAsia="Times New Roman" w:hAnsiTheme="majorHAnsi"/>
          <w:sz w:val="24"/>
          <w:szCs w:val="24"/>
          <w:lang w:val="id-ID"/>
        </w:rPr>
      </w:pPr>
      <w:r w:rsidRPr="00C14DD1">
        <w:rPr>
          <w:rFonts w:asciiTheme="majorHAnsi" w:eastAsia="Times New Roman" w:hAnsiTheme="majorHAnsi"/>
          <w:sz w:val="24"/>
          <w:szCs w:val="24"/>
          <w:lang w:val="id-ID"/>
        </w:rPr>
        <w:t xml:space="preserve">Gaji Pokok sebesar </w:t>
      </w:r>
      <w:r w:rsidRPr="00875A13">
        <w:rPr>
          <w:rFonts w:asciiTheme="majorHAnsi" w:eastAsia="Times New Roman" w:hAnsiTheme="majorHAnsi"/>
          <w:sz w:val="24"/>
          <w:szCs w:val="24"/>
          <w:lang w:val="id-ID"/>
        </w:rPr>
        <w:t>Rp __________ (__________ rupiah)</w:t>
      </w:r>
      <w:r w:rsidR="00B12226" w:rsidRPr="00C14DD1">
        <w:rPr>
          <w:rFonts w:asciiTheme="majorHAnsi" w:eastAsia="Times New Roman" w:hAnsiTheme="majorHAnsi"/>
          <w:sz w:val="24"/>
          <w:szCs w:val="24"/>
          <w:lang w:val="id-ID"/>
        </w:rPr>
        <w:t xml:space="preserve"> perbulan</w:t>
      </w:r>
      <w:r w:rsidR="00FA2650" w:rsidRPr="00C14DD1">
        <w:rPr>
          <w:rFonts w:asciiTheme="majorHAnsi" w:eastAsia="Times New Roman" w:hAnsiTheme="majorHAnsi"/>
          <w:sz w:val="24"/>
          <w:szCs w:val="24"/>
          <w:lang w:val="id-ID"/>
        </w:rPr>
        <w:t xml:space="preserve"> yang perhitungan dan pembayarannya wajib dilakukan oleh Perusahaan selambat-lambatnya pada setiap tanggal terakhir bulan berjalan</w:t>
      </w:r>
      <w:r w:rsidR="00722E48" w:rsidRPr="00C14DD1">
        <w:rPr>
          <w:rFonts w:asciiTheme="majorHAnsi" w:eastAsia="Times New Roman" w:hAnsiTheme="majorHAnsi"/>
          <w:sz w:val="24"/>
          <w:szCs w:val="24"/>
          <w:lang w:val="id-ID"/>
        </w:rPr>
        <w:t xml:space="preserve"> (“</w:t>
      </w:r>
      <w:r w:rsidR="00722E48" w:rsidRPr="00C14DD1">
        <w:rPr>
          <w:rFonts w:asciiTheme="majorHAnsi" w:eastAsia="Times New Roman" w:hAnsiTheme="majorHAnsi"/>
          <w:b/>
          <w:sz w:val="24"/>
          <w:szCs w:val="24"/>
          <w:lang w:val="id-ID"/>
        </w:rPr>
        <w:t>Gaji Pokok</w:t>
      </w:r>
      <w:r w:rsidR="00722E48" w:rsidRPr="00C14DD1">
        <w:rPr>
          <w:rFonts w:asciiTheme="majorHAnsi" w:eastAsia="Times New Roman" w:hAnsiTheme="majorHAnsi"/>
          <w:sz w:val="24"/>
          <w:szCs w:val="24"/>
          <w:lang w:val="id-ID"/>
        </w:rPr>
        <w:t>”)</w:t>
      </w:r>
      <w:r w:rsidR="00B12226" w:rsidRPr="00C14DD1">
        <w:rPr>
          <w:rFonts w:asciiTheme="majorHAnsi" w:eastAsia="Times New Roman" w:hAnsiTheme="majorHAnsi"/>
          <w:sz w:val="24"/>
          <w:szCs w:val="24"/>
          <w:lang w:val="id-ID"/>
        </w:rPr>
        <w:t>.</w:t>
      </w:r>
    </w:p>
    <w:p w:rsidR="00AE78AF" w:rsidRPr="00C14DD1" w:rsidRDefault="00AE78AF" w:rsidP="00D84C55">
      <w:pPr>
        <w:pStyle w:val="NoSpacing"/>
        <w:numPr>
          <w:ilvl w:val="0"/>
          <w:numId w:val="8"/>
        </w:numPr>
        <w:tabs>
          <w:tab w:val="left" w:pos="567"/>
          <w:tab w:val="left" w:pos="1440"/>
        </w:tabs>
        <w:spacing w:before="120" w:after="120"/>
        <w:ind w:left="1440" w:hanging="720"/>
        <w:jc w:val="both"/>
        <w:rPr>
          <w:rFonts w:asciiTheme="majorHAnsi" w:eastAsia="Times New Roman" w:hAnsiTheme="majorHAnsi"/>
          <w:sz w:val="24"/>
          <w:szCs w:val="24"/>
          <w:lang w:val="id-ID"/>
        </w:rPr>
      </w:pPr>
      <w:r w:rsidRPr="00C14DD1">
        <w:rPr>
          <w:rFonts w:asciiTheme="majorHAnsi" w:eastAsia="Times New Roman" w:hAnsiTheme="majorHAnsi"/>
          <w:sz w:val="24"/>
          <w:szCs w:val="24"/>
          <w:lang w:val="id-ID"/>
        </w:rPr>
        <w:t xml:space="preserve">Tunjangan </w:t>
      </w:r>
      <w:r w:rsidR="00FA2650" w:rsidRPr="00C14DD1">
        <w:rPr>
          <w:rFonts w:asciiTheme="majorHAnsi" w:eastAsia="Times New Roman" w:hAnsiTheme="majorHAnsi"/>
          <w:sz w:val="24"/>
          <w:szCs w:val="24"/>
          <w:lang w:val="id-ID"/>
        </w:rPr>
        <w:t>yang ketentuan mengenai jenis, nilai, perhitungan</w:t>
      </w:r>
      <w:r w:rsidR="00216B8D">
        <w:rPr>
          <w:rFonts w:asciiTheme="majorHAnsi" w:eastAsia="Times New Roman" w:hAnsiTheme="majorHAnsi"/>
          <w:sz w:val="24"/>
          <w:szCs w:val="24"/>
        </w:rPr>
        <w:t>,</w:t>
      </w:r>
      <w:r w:rsidR="00FA2650" w:rsidRPr="00C14DD1">
        <w:rPr>
          <w:rFonts w:asciiTheme="majorHAnsi" w:eastAsia="Times New Roman" w:hAnsiTheme="majorHAnsi"/>
          <w:sz w:val="24"/>
          <w:szCs w:val="24"/>
          <w:lang w:val="id-ID"/>
        </w:rPr>
        <w:t xml:space="preserve"> dan pembayarannya </w:t>
      </w:r>
      <w:r w:rsidRPr="00C14DD1">
        <w:rPr>
          <w:rFonts w:asciiTheme="majorHAnsi" w:eastAsia="Times New Roman" w:hAnsiTheme="majorHAnsi"/>
          <w:sz w:val="24"/>
          <w:szCs w:val="24"/>
          <w:lang w:val="id-ID"/>
        </w:rPr>
        <w:t>sebagaimana di</w:t>
      </w:r>
      <w:r w:rsidR="00722E48" w:rsidRPr="00C14DD1">
        <w:rPr>
          <w:rFonts w:asciiTheme="majorHAnsi" w:eastAsia="Times New Roman" w:hAnsiTheme="majorHAnsi"/>
          <w:sz w:val="24"/>
          <w:szCs w:val="24"/>
          <w:lang w:val="id-ID"/>
        </w:rPr>
        <w:t>tentukan</w:t>
      </w:r>
      <w:r w:rsidRPr="00C14DD1">
        <w:rPr>
          <w:rFonts w:asciiTheme="majorHAnsi" w:eastAsia="Times New Roman" w:hAnsiTheme="majorHAnsi"/>
          <w:sz w:val="24"/>
          <w:szCs w:val="24"/>
          <w:lang w:val="id-ID"/>
        </w:rPr>
        <w:t xml:space="preserve"> dalam </w:t>
      </w:r>
      <w:r w:rsidR="00216B8D" w:rsidRPr="00C14DD1">
        <w:rPr>
          <w:rFonts w:asciiTheme="majorHAnsi" w:eastAsia="Times New Roman" w:hAnsiTheme="majorHAnsi"/>
          <w:sz w:val="24"/>
          <w:szCs w:val="24"/>
          <w:lang w:val="id-ID"/>
        </w:rPr>
        <w:t xml:space="preserve">peraturan </w:t>
      </w:r>
      <w:r w:rsidR="00722E48" w:rsidRPr="00C14DD1">
        <w:rPr>
          <w:rFonts w:asciiTheme="majorHAnsi" w:eastAsia="Times New Roman" w:hAnsiTheme="majorHAnsi"/>
          <w:sz w:val="24"/>
          <w:szCs w:val="24"/>
          <w:lang w:val="id-ID"/>
        </w:rPr>
        <w:t>P</w:t>
      </w:r>
      <w:r w:rsidRPr="00C14DD1">
        <w:rPr>
          <w:rFonts w:asciiTheme="majorHAnsi" w:eastAsia="Times New Roman" w:hAnsiTheme="majorHAnsi"/>
          <w:sz w:val="24"/>
          <w:szCs w:val="24"/>
          <w:lang w:val="id-ID"/>
        </w:rPr>
        <w:t>erusahaan</w:t>
      </w:r>
      <w:r w:rsidR="00722E48" w:rsidRPr="00C14DD1">
        <w:rPr>
          <w:rFonts w:asciiTheme="majorHAnsi" w:eastAsia="Times New Roman" w:hAnsiTheme="majorHAnsi"/>
          <w:sz w:val="24"/>
          <w:szCs w:val="24"/>
          <w:lang w:val="id-ID"/>
        </w:rPr>
        <w:t xml:space="preserve"> (“</w:t>
      </w:r>
      <w:r w:rsidR="00722E48" w:rsidRPr="00C14DD1">
        <w:rPr>
          <w:rFonts w:asciiTheme="majorHAnsi" w:eastAsia="Times New Roman" w:hAnsiTheme="majorHAnsi"/>
          <w:b/>
          <w:sz w:val="24"/>
          <w:szCs w:val="24"/>
          <w:lang w:val="id-ID"/>
        </w:rPr>
        <w:t>Tunjangan</w:t>
      </w:r>
      <w:r w:rsidR="00722E48" w:rsidRPr="00C14DD1">
        <w:rPr>
          <w:rFonts w:asciiTheme="majorHAnsi" w:eastAsia="Times New Roman" w:hAnsiTheme="majorHAnsi"/>
          <w:sz w:val="24"/>
          <w:szCs w:val="24"/>
          <w:lang w:val="id-ID"/>
        </w:rPr>
        <w:t>”)</w:t>
      </w:r>
      <w:r w:rsidRPr="00C14DD1">
        <w:rPr>
          <w:rFonts w:asciiTheme="majorHAnsi" w:eastAsia="Times New Roman" w:hAnsiTheme="majorHAnsi"/>
          <w:sz w:val="24"/>
          <w:szCs w:val="24"/>
          <w:lang w:val="id-ID"/>
        </w:rPr>
        <w:t>.</w:t>
      </w:r>
    </w:p>
    <w:p w:rsidR="00722E48" w:rsidRPr="00875A13" w:rsidRDefault="00722E48" w:rsidP="00722E48">
      <w:pPr>
        <w:pStyle w:val="NoSpacing"/>
        <w:tabs>
          <w:tab w:val="left" w:pos="567"/>
          <w:tab w:val="left" w:pos="1440"/>
        </w:tabs>
        <w:spacing w:before="120" w:after="120"/>
        <w:ind w:left="720"/>
        <w:jc w:val="both"/>
        <w:rPr>
          <w:rFonts w:asciiTheme="majorHAnsi" w:eastAsia="Times New Roman" w:hAnsiTheme="majorHAnsi"/>
          <w:sz w:val="24"/>
          <w:szCs w:val="24"/>
        </w:rPr>
      </w:pPr>
      <w:r w:rsidRPr="00C14DD1">
        <w:rPr>
          <w:rFonts w:asciiTheme="majorHAnsi" w:eastAsia="Times New Roman" w:hAnsiTheme="majorHAnsi"/>
          <w:sz w:val="24"/>
          <w:szCs w:val="24"/>
          <w:lang w:val="id-ID"/>
        </w:rPr>
        <w:lastRenderedPageBreak/>
        <w:t>(“</w:t>
      </w:r>
      <w:r w:rsidRPr="00C14DD1">
        <w:rPr>
          <w:rFonts w:asciiTheme="majorHAnsi" w:eastAsia="Times New Roman" w:hAnsiTheme="majorHAnsi"/>
          <w:b/>
          <w:sz w:val="24"/>
          <w:szCs w:val="24"/>
          <w:lang w:val="id-ID"/>
        </w:rPr>
        <w:t>Remunersasi</w:t>
      </w:r>
      <w:r w:rsidRPr="00C14DD1">
        <w:rPr>
          <w:rFonts w:asciiTheme="majorHAnsi" w:eastAsia="Times New Roman" w:hAnsiTheme="majorHAnsi"/>
          <w:sz w:val="24"/>
          <w:szCs w:val="24"/>
          <w:lang w:val="id-ID"/>
        </w:rPr>
        <w:t>”)</w:t>
      </w:r>
      <w:r w:rsidR="00216B8D">
        <w:rPr>
          <w:rFonts w:asciiTheme="majorHAnsi" w:eastAsia="Times New Roman" w:hAnsiTheme="majorHAnsi"/>
          <w:sz w:val="24"/>
          <w:szCs w:val="24"/>
        </w:rPr>
        <w:t>.</w:t>
      </w:r>
    </w:p>
    <w:p w:rsidR="00B12226" w:rsidRPr="00C14DD1" w:rsidRDefault="00B12226" w:rsidP="00722E48">
      <w:pPr>
        <w:pStyle w:val="NoSpacing"/>
        <w:numPr>
          <w:ilvl w:val="0"/>
          <w:numId w:val="7"/>
        </w:numPr>
        <w:tabs>
          <w:tab w:val="left" w:pos="720"/>
        </w:tabs>
        <w:spacing w:before="120" w:after="120"/>
        <w:ind w:hanging="720"/>
        <w:jc w:val="both"/>
        <w:rPr>
          <w:rFonts w:asciiTheme="majorHAnsi" w:hAnsiTheme="majorHAnsi"/>
          <w:sz w:val="24"/>
          <w:szCs w:val="24"/>
          <w:lang w:val="id-ID"/>
        </w:rPr>
      </w:pPr>
      <w:r w:rsidRPr="00C14DD1">
        <w:rPr>
          <w:rFonts w:asciiTheme="majorHAnsi" w:hAnsiTheme="majorHAnsi"/>
          <w:sz w:val="24"/>
          <w:szCs w:val="24"/>
          <w:lang w:val="id-ID"/>
        </w:rPr>
        <w:t xml:space="preserve">Karyawan berhak untuk memperoleh kenaikan </w:t>
      </w:r>
      <w:r w:rsidR="00216B8D" w:rsidRPr="00C14DD1">
        <w:rPr>
          <w:rFonts w:asciiTheme="majorHAnsi" w:hAnsiTheme="majorHAnsi"/>
          <w:sz w:val="24"/>
          <w:szCs w:val="24"/>
          <w:lang w:val="id-ID"/>
        </w:rPr>
        <w:t xml:space="preserve">gaji pokok dan kenaikan tunjangan </w:t>
      </w:r>
      <w:r w:rsidRPr="00C14DD1">
        <w:rPr>
          <w:rFonts w:asciiTheme="majorHAnsi" w:hAnsiTheme="majorHAnsi"/>
          <w:sz w:val="24"/>
          <w:szCs w:val="24"/>
          <w:lang w:val="id-ID"/>
        </w:rPr>
        <w:t>sebagaimana dimaksud dal</w:t>
      </w:r>
      <w:r w:rsidR="00E8098F" w:rsidRPr="00C14DD1">
        <w:rPr>
          <w:rFonts w:asciiTheme="majorHAnsi" w:hAnsiTheme="majorHAnsi"/>
          <w:sz w:val="24"/>
          <w:szCs w:val="24"/>
          <w:lang w:val="id-ID"/>
        </w:rPr>
        <w:t>a</w:t>
      </w:r>
      <w:r w:rsidRPr="00C14DD1">
        <w:rPr>
          <w:rFonts w:asciiTheme="majorHAnsi" w:hAnsiTheme="majorHAnsi"/>
          <w:sz w:val="24"/>
          <w:szCs w:val="24"/>
          <w:lang w:val="id-ID"/>
        </w:rPr>
        <w:t>m ayat (3)</w:t>
      </w:r>
      <w:r w:rsidR="00E8098F" w:rsidRPr="00C14DD1">
        <w:rPr>
          <w:rFonts w:asciiTheme="majorHAnsi" w:hAnsiTheme="majorHAnsi"/>
          <w:sz w:val="24"/>
          <w:szCs w:val="24"/>
          <w:lang w:val="id-ID"/>
        </w:rPr>
        <w:t xml:space="preserve"> Pasal ini </w:t>
      </w:r>
      <w:r w:rsidRPr="00C14DD1">
        <w:rPr>
          <w:rFonts w:asciiTheme="majorHAnsi" w:hAnsiTheme="majorHAnsi"/>
          <w:sz w:val="24"/>
          <w:szCs w:val="24"/>
          <w:lang w:val="id-ID"/>
        </w:rPr>
        <w:t xml:space="preserve">berdasarkan </w:t>
      </w:r>
      <w:r w:rsidR="00FA2650" w:rsidRPr="00C14DD1">
        <w:rPr>
          <w:rFonts w:asciiTheme="majorHAnsi" w:hAnsiTheme="majorHAnsi"/>
          <w:sz w:val="24"/>
          <w:szCs w:val="24"/>
          <w:lang w:val="id-ID"/>
        </w:rPr>
        <w:t xml:space="preserve">pertimbangan dan </w:t>
      </w:r>
      <w:r w:rsidR="00216B8D" w:rsidRPr="00C14DD1">
        <w:rPr>
          <w:rFonts w:asciiTheme="majorHAnsi" w:hAnsiTheme="majorHAnsi"/>
          <w:sz w:val="24"/>
          <w:szCs w:val="24"/>
          <w:lang w:val="id-ID"/>
        </w:rPr>
        <w:t xml:space="preserve">keputusan </w:t>
      </w:r>
      <w:r w:rsidR="00E8098F" w:rsidRPr="00C14DD1">
        <w:rPr>
          <w:rFonts w:asciiTheme="majorHAnsi" w:hAnsiTheme="majorHAnsi"/>
          <w:sz w:val="24"/>
          <w:szCs w:val="24"/>
          <w:lang w:val="id-ID"/>
        </w:rPr>
        <w:t>Perusahaan.</w:t>
      </w:r>
    </w:p>
    <w:p w:rsidR="00AE78AF" w:rsidRPr="00C14DD1" w:rsidRDefault="00AE78AF" w:rsidP="00722E48">
      <w:pPr>
        <w:pStyle w:val="NoSpacing"/>
        <w:numPr>
          <w:ilvl w:val="0"/>
          <w:numId w:val="7"/>
        </w:numPr>
        <w:tabs>
          <w:tab w:val="left" w:pos="720"/>
        </w:tabs>
        <w:spacing w:before="120" w:after="120"/>
        <w:ind w:hanging="720"/>
        <w:jc w:val="both"/>
        <w:rPr>
          <w:rFonts w:asciiTheme="majorHAnsi" w:eastAsia="Times New Roman" w:hAnsiTheme="majorHAnsi"/>
          <w:sz w:val="24"/>
          <w:szCs w:val="24"/>
          <w:lang w:val="id-ID"/>
        </w:rPr>
      </w:pPr>
      <w:r w:rsidRPr="00C14DD1">
        <w:rPr>
          <w:rFonts w:asciiTheme="majorHAnsi" w:hAnsiTheme="majorHAnsi"/>
          <w:sz w:val="24"/>
          <w:szCs w:val="24"/>
          <w:lang w:val="id-ID"/>
        </w:rPr>
        <w:t>Pajak penghasilan K</w:t>
      </w:r>
      <w:r w:rsidR="00B12226" w:rsidRPr="00C14DD1">
        <w:rPr>
          <w:rFonts w:asciiTheme="majorHAnsi" w:hAnsiTheme="majorHAnsi"/>
          <w:sz w:val="24"/>
          <w:szCs w:val="24"/>
          <w:lang w:val="id-ID"/>
        </w:rPr>
        <w:t>aryawan</w:t>
      </w:r>
      <w:r w:rsidRPr="00C14DD1">
        <w:rPr>
          <w:rFonts w:asciiTheme="majorHAnsi" w:hAnsiTheme="majorHAnsi"/>
          <w:sz w:val="24"/>
          <w:szCs w:val="24"/>
          <w:lang w:val="id-ID"/>
        </w:rPr>
        <w:t xml:space="preserve"> atas penerimaan </w:t>
      </w:r>
      <w:r w:rsidR="00B12226" w:rsidRPr="00C14DD1">
        <w:rPr>
          <w:rFonts w:asciiTheme="majorHAnsi" w:hAnsiTheme="majorHAnsi"/>
          <w:sz w:val="24"/>
          <w:szCs w:val="24"/>
          <w:lang w:val="id-ID"/>
        </w:rPr>
        <w:t xml:space="preserve">Remunerasi </w:t>
      </w:r>
      <w:r w:rsidRPr="00C14DD1">
        <w:rPr>
          <w:rFonts w:asciiTheme="majorHAnsi" w:hAnsiTheme="majorHAnsi"/>
          <w:sz w:val="24"/>
          <w:szCs w:val="24"/>
          <w:lang w:val="id-ID"/>
        </w:rPr>
        <w:t>akan dipungut oleh P</w:t>
      </w:r>
      <w:r w:rsidR="00E8098F" w:rsidRPr="00C14DD1">
        <w:rPr>
          <w:rFonts w:asciiTheme="majorHAnsi" w:hAnsiTheme="majorHAnsi"/>
          <w:sz w:val="24"/>
          <w:szCs w:val="24"/>
          <w:lang w:val="id-ID"/>
        </w:rPr>
        <w:t xml:space="preserve">erusahaan </w:t>
      </w:r>
      <w:r w:rsidRPr="00C14DD1">
        <w:rPr>
          <w:rFonts w:asciiTheme="majorHAnsi" w:hAnsiTheme="majorHAnsi"/>
          <w:sz w:val="24"/>
          <w:szCs w:val="24"/>
          <w:lang w:val="id-ID"/>
        </w:rPr>
        <w:t>sesuai dengan peraturan perundang-undangan yang berlaku.</w:t>
      </w:r>
      <w:r w:rsidR="00FA2650" w:rsidRPr="00C14DD1">
        <w:rPr>
          <w:rFonts w:asciiTheme="majorHAnsi" w:hAnsiTheme="majorHAnsi"/>
          <w:sz w:val="24"/>
          <w:szCs w:val="24"/>
          <w:lang w:val="id-ID"/>
        </w:rPr>
        <w:t xml:space="preserve"> </w:t>
      </w:r>
    </w:p>
    <w:p w:rsidR="00AE78AF" w:rsidRPr="00C14DD1" w:rsidRDefault="00AE78AF" w:rsidP="0027120B">
      <w:pPr>
        <w:pStyle w:val="NoSpacing"/>
        <w:spacing w:before="360"/>
        <w:jc w:val="center"/>
        <w:rPr>
          <w:rFonts w:asciiTheme="majorHAnsi" w:hAnsiTheme="majorHAnsi"/>
          <w:b/>
          <w:sz w:val="24"/>
          <w:szCs w:val="24"/>
          <w:lang w:val="id-ID"/>
        </w:rPr>
      </w:pPr>
      <w:r w:rsidRPr="00C14DD1">
        <w:rPr>
          <w:rFonts w:asciiTheme="majorHAnsi" w:hAnsiTheme="majorHAnsi"/>
          <w:b/>
          <w:sz w:val="24"/>
          <w:szCs w:val="24"/>
          <w:lang w:val="id-ID"/>
        </w:rPr>
        <w:t xml:space="preserve">Pasal </w:t>
      </w:r>
      <w:r w:rsidR="00360200" w:rsidRPr="00C14DD1">
        <w:rPr>
          <w:rFonts w:asciiTheme="majorHAnsi" w:hAnsiTheme="majorHAnsi"/>
          <w:b/>
          <w:sz w:val="24"/>
          <w:szCs w:val="24"/>
          <w:lang w:val="id-ID"/>
        </w:rPr>
        <w:t>1</w:t>
      </w:r>
      <w:r w:rsidR="00364BAD" w:rsidRPr="00C14DD1">
        <w:rPr>
          <w:rFonts w:asciiTheme="majorHAnsi" w:hAnsiTheme="majorHAnsi"/>
          <w:b/>
          <w:sz w:val="24"/>
          <w:szCs w:val="24"/>
          <w:lang w:val="id-ID"/>
        </w:rPr>
        <w:t>1</w:t>
      </w:r>
    </w:p>
    <w:p w:rsidR="00AE78AF" w:rsidRPr="00C14DD1" w:rsidRDefault="00447A4E" w:rsidP="00AE78AF">
      <w:pPr>
        <w:pStyle w:val="NoSpacing"/>
        <w:spacing w:after="240"/>
        <w:jc w:val="center"/>
        <w:rPr>
          <w:rFonts w:asciiTheme="majorHAnsi" w:hAnsiTheme="majorHAnsi"/>
          <w:b/>
          <w:sz w:val="24"/>
          <w:szCs w:val="24"/>
          <w:lang w:val="id-ID"/>
        </w:rPr>
      </w:pPr>
      <w:r w:rsidRPr="00C14DD1">
        <w:rPr>
          <w:rFonts w:asciiTheme="majorHAnsi" w:hAnsiTheme="majorHAnsi"/>
          <w:b/>
          <w:sz w:val="24"/>
          <w:szCs w:val="24"/>
          <w:lang w:val="id-ID"/>
        </w:rPr>
        <w:t xml:space="preserve">Keselamatan dan </w:t>
      </w:r>
      <w:r w:rsidR="00AE78AF" w:rsidRPr="00C14DD1">
        <w:rPr>
          <w:rFonts w:asciiTheme="majorHAnsi" w:hAnsiTheme="majorHAnsi"/>
          <w:b/>
          <w:sz w:val="24"/>
          <w:szCs w:val="24"/>
          <w:lang w:val="id-ID"/>
        </w:rPr>
        <w:t>Kesejahteraan K</w:t>
      </w:r>
      <w:r w:rsidR="00667955" w:rsidRPr="00C14DD1">
        <w:rPr>
          <w:rFonts w:asciiTheme="majorHAnsi" w:hAnsiTheme="majorHAnsi"/>
          <w:b/>
          <w:sz w:val="24"/>
          <w:szCs w:val="24"/>
          <w:lang w:val="id-ID"/>
        </w:rPr>
        <w:t>aryawan</w:t>
      </w:r>
    </w:p>
    <w:p w:rsidR="000452A4" w:rsidRPr="00C14DD1" w:rsidRDefault="000452A4" w:rsidP="00447A4E">
      <w:pPr>
        <w:pStyle w:val="NoSpacing"/>
        <w:numPr>
          <w:ilvl w:val="0"/>
          <w:numId w:val="9"/>
        </w:numPr>
        <w:tabs>
          <w:tab w:val="left" w:pos="720"/>
        </w:tabs>
        <w:spacing w:before="120" w:after="120"/>
        <w:ind w:hanging="720"/>
        <w:jc w:val="both"/>
        <w:rPr>
          <w:rFonts w:asciiTheme="majorHAnsi" w:eastAsia="Times New Roman" w:hAnsiTheme="majorHAnsi"/>
          <w:sz w:val="24"/>
          <w:szCs w:val="24"/>
          <w:lang w:val="id-ID"/>
        </w:rPr>
      </w:pPr>
      <w:r w:rsidRPr="00C14DD1">
        <w:rPr>
          <w:rFonts w:asciiTheme="majorHAnsi" w:eastAsia="Times New Roman" w:hAnsiTheme="majorHAnsi"/>
          <w:sz w:val="24"/>
          <w:szCs w:val="24"/>
          <w:lang w:val="id-ID"/>
        </w:rPr>
        <w:t xml:space="preserve">Karyawan berhak untuk memperoleh </w:t>
      </w:r>
      <w:r w:rsidR="00216B8D">
        <w:rPr>
          <w:rFonts w:asciiTheme="majorHAnsi" w:eastAsia="Times New Roman" w:hAnsiTheme="majorHAnsi"/>
          <w:sz w:val="24"/>
          <w:szCs w:val="24"/>
        </w:rPr>
        <w:t>f</w:t>
      </w:r>
      <w:r w:rsidRPr="00C14DD1">
        <w:rPr>
          <w:rFonts w:asciiTheme="majorHAnsi" w:eastAsia="Times New Roman" w:hAnsiTheme="majorHAnsi"/>
          <w:sz w:val="24"/>
          <w:szCs w:val="24"/>
          <w:lang w:val="id-ID"/>
        </w:rPr>
        <w:t>asilitas BPJS Ketenagakerjaan dari Perusahaan.</w:t>
      </w:r>
    </w:p>
    <w:p w:rsidR="00447A4E" w:rsidRPr="00C14DD1" w:rsidRDefault="00447A4E" w:rsidP="00447A4E">
      <w:pPr>
        <w:pStyle w:val="NoSpacing"/>
        <w:numPr>
          <w:ilvl w:val="0"/>
          <w:numId w:val="9"/>
        </w:numPr>
        <w:tabs>
          <w:tab w:val="left" w:pos="720"/>
        </w:tabs>
        <w:spacing w:before="120" w:after="120"/>
        <w:ind w:hanging="720"/>
        <w:jc w:val="both"/>
        <w:rPr>
          <w:rFonts w:asciiTheme="majorHAnsi" w:eastAsia="Times New Roman" w:hAnsiTheme="majorHAnsi"/>
          <w:sz w:val="24"/>
          <w:szCs w:val="24"/>
          <w:lang w:val="id-ID"/>
        </w:rPr>
      </w:pPr>
      <w:r w:rsidRPr="00C14DD1">
        <w:rPr>
          <w:rFonts w:asciiTheme="majorHAnsi" w:eastAsia="Times New Roman" w:hAnsiTheme="majorHAnsi"/>
          <w:sz w:val="24"/>
          <w:szCs w:val="24"/>
          <w:lang w:val="id-ID"/>
        </w:rPr>
        <w:t>Karyawan berhak untuk memperoleh perlindungan atas keselamatan dan kesehatan kerja.</w:t>
      </w:r>
    </w:p>
    <w:p w:rsidR="00722E48" w:rsidRPr="00C14DD1" w:rsidRDefault="00AE78AF" w:rsidP="00447A4E">
      <w:pPr>
        <w:pStyle w:val="NoSpacing"/>
        <w:numPr>
          <w:ilvl w:val="0"/>
          <w:numId w:val="9"/>
        </w:numPr>
        <w:tabs>
          <w:tab w:val="left" w:pos="720"/>
        </w:tabs>
        <w:spacing w:before="120" w:after="120"/>
        <w:ind w:hanging="720"/>
        <w:jc w:val="both"/>
        <w:rPr>
          <w:rFonts w:asciiTheme="majorHAnsi" w:eastAsia="Times New Roman" w:hAnsiTheme="majorHAnsi"/>
          <w:sz w:val="24"/>
          <w:szCs w:val="24"/>
          <w:lang w:val="id-ID"/>
        </w:rPr>
      </w:pPr>
      <w:r w:rsidRPr="00C14DD1">
        <w:rPr>
          <w:rFonts w:asciiTheme="majorHAnsi" w:hAnsiTheme="majorHAnsi"/>
          <w:sz w:val="24"/>
          <w:szCs w:val="24"/>
          <w:lang w:val="id-ID"/>
        </w:rPr>
        <w:t>K</w:t>
      </w:r>
      <w:r w:rsidR="00667955" w:rsidRPr="00C14DD1">
        <w:rPr>
          <w:rFonts w:asciiTheme="majorHAnsi" w:hAnsiTheme="majorHAnsi"/>
          <w:sz w:val="24"/>
          <w:szCs w:val="24"/>
          <w:lang w:val="id-ID"/>
        </w:rPr>
        <w:t>aryawan</w:t>
      </w:r>
      <w:r w:rsidRPr="00C14DD1">
        <w:rPr>
          <w:rFonts w:asciiTheme="majorHAnsi" w:hAnsiTheme="majorHAnsi"/>
          <w:sz w:val="24"/>
          <w:szCs w:val="24"/>
          <w:lang w:val="id-ID"/>
        </w:rPr>
        <w:t xml:space="preserve"> berhak untuk memperoleh </w:t>
      </w:r>
      <w:r w:rsidR="00216B8D" w:rsidRPr="00C14DD1">
        <w:rPr>
          <w:rFonts w:asciiTheme="majorHAnsi" w:hAnsiTheme="majorHAnsi"/>
          <w:sz w:val="24"/>
          <w:szCs w:val="24"/>
          <w:lang w:val="id-ID"/>
        </w:rPr>
        <w:t xml:space="preserve">fasilitas kesejahteraan </w:t>
      </w:r>
      <w:r w:rsidRPr="00C14DD1">
        <w:rPr>
          <w:rFonts w:asciiTheme="majorHAnsi" w:hAnsiTheme="majorHAnsi"/>
          <w:sz w:val="24"/>
          <w:szCs w:val="24"/>
          <w:lang w:val="id-ID"/>
        </w:rPr>
        <w:t>dari P</w:t>
      </w:r>
      <w:r w:rsidR="000452A4" w:rsidRPr="00C14DD1">
        <w:rPr>
          <w:rFonts w:asciiTheme="majorHAnsi" w:hAnsiTheme="majorHAnsi"/>
          <w:sz w:val="24"/>
          <w:szCs w:val="24"/>
          <w:lang w:val="id-ID"/>
        </w:rPr>
        <w:t xml:space="preserve">erusahaan </w:t>
      </w:r>
      <w:r w:rsidR="00722E48" w:rsidRPr="00C14DD1">
        <w:rPr>
          <w:rFonts w:asciiTheme="majorHAnsi" w:hAnsiTheme="majorHAnsi"/>
          <w:sz w:val="24"/>
          <w:szCs w:val="24"/>
          <w:lang w:val="id-ID"/>
        </w:rPr>
        <w:t>sebagai berikut</w:t>
      </w:r>
      <w:r w:rsidR="00216B8D">
        <w:rPr>
          <w:rFonts w:asciiTheme="majorHAnsi" w:hAnsiTheme="majorHAnsi"/>
          <w:sz w:val="24"/>
          <w:szCs w:val="24"/>
        </w:rPr>
        <w:t>.</w:t>
      </w:r>
    </w:p>
    <w:p w:rsidR="00722E48" w:rsidRPr="00C14DD1" w:rsidRDefault="00722E48" w:rsidP="00722E48">
      <w:pPr>
        <w:pStyle w:val="NoSpacing"/>
        <w:numPr>
          <w:ilvl w:val="0"/>
          <w:numId w:val="34"/>
        </w:numPr>
        <w:tabs>
          <w:tab w:val="left" w:pos="567"/>
        </w:tabs>
        <w:spacing w:before="120" w:after="120"/>
        <w:ind w:left="1440" w:hanging="720"/>
        <w:jc w:val="both"/>
        <w:rPr>
          <w:rFonts w:asciiTheme="majorHAnsi" w:eastAsia="Times New Roman" w:hAnsiTheme="majorHAnsi"/>
          <w:sz w:val="24"/>
          <w:szCs w:val="24"/>
          <w:lang w:val="id-ID"/>
        </w:rPr>
      </w:pPr>
      <w:r w:rsidRPr="00C14DD1">
        <w:rPr>
          <w:rFonts w:asciiTheme="majorHAnsi" w:hAnsiTheme="majorHAnsi"/>
          <w:sz w:val="24"/>
          <w:szCs w:val="24"/>
          <w:lang w:val="id-ID"/>
        </w:rPr>
        <w:t>P</w:t>
      </w:r>
      <w:r w:rsidR="00AE78AF" w:rsidRPr="00C14DD1">
        <w:rPr>
          <w:rFonts w:asciiTheme="majorHAnsi" w:hAnsiTheme="majorHAnsi"/>
          <w:sz w:val="24"/>
          <w:szCs w:val="24"/>
          <w:lang w:val="id-ID"/>
        </w:rPr>
        <w:t xml:space="preserve">rogram </w:t>
      </w:r>
      <w:r w:rsidRPr="00C14DD1">
        <w:rPr>
          <w:rFonts w:asciiTheme="majorHAnsi" w:hAnsiTheme="majorHAnsi"/>
          <w:sz w:val="24"/>
          <w:szCs w:val="24"/>
          <w:lang w:val="id-ID"/>
        </w:rPr>
        <w:t xml:space="preserve">pengadaan </w:t>
      </w:r>
      <w:r w:rsidR="000452A4" w:rsidRPr="00C14DD1">
        <w:rPr>
          <w:rFonts w:asciiTheme="majorHAnsi" w:hAnsiTheme="majorHAnsi"/>
          <w:sz w:val="24"/>
          <w:szCs w:val="24"/>
          <w:lang w:val="id-ID"/>
        </w:rPr>
        <w:t>perumahan</w:t>
      </w:r>
      <w:r w:rsidR="004A0D73" w:rsidRPr="00C14DD1">
        <w:rPr>
          <w:rFonts w:asciiTheme="majorHAnsi" w:hAnsiTheme="majorHAnsi"/>
          <w:sz w:val="24"/>
          <w:szCs w:val="24"/>
          <w:lang w:val="id-ID"/>
        </w:rPr>
        <w:t xml:space="preserve"> karyawan</w:t>
      </w:r>
    </w:p>
    <w:p w:rsidR="00722E48" w:rsidRPr="00C14DD1" w:rsidRDefault="00722E48" w:rsidP="00722E48">
      <w:pPr>
        <w:pStyle w:val="NoSpacing"/>
        <w:numPr>
          <w:ilvl w:val="0"/>
          <w:numId w:val="34"/>
        </w:numPr>
        <w:tabs>
          <w:tab w:val="left" w:pos="567"/>
        </w:tabs>
        <w:spacing w:before="120" w:after="120"/>
        <w:ind w:left="1440" w:hanging="720"/>
        <w:jc w:val="both"/>
        <w:rPr>
          <w:rFonts w:asciiTheme="majorHAnsi" w:eastAsia="Times New Roman" w:hAnsiTheme="majorHAnsi"/>
          <w:sz w:val="24"/>
          <w:szCs w:val="24"/>
          <w:lang w:val="id-ID"/>
        </w:rPr>
      </w:pPr>
      <w:r w:rsidRPr="00C14DD1">
        <w:rPr>
          <w:rFonts w:asciiTheme="majorHAnsi" w:hAnsiTheme="majorHAnsi"/>
          <w:sz w:val="24"/>
          <w:szCs w:val="24"/>
          <w:lang w:val="id-ID"/>
        </w:rPr>
        <w:t>Program pengadaan kendaraan Karyawan</w:t>
      </w:r>
    </w:p>
    <w:p w:rsidR="00722E48" w:rsidRPr="00C14DD1" w:rsidRDefault="00722E48" w:rsidP="00722E48">
      <w:pPr>
        <w:pStyle w:val="NoSpacing"/>
        <w:numPr>
          <w:ilvl w:val="0"/>
          <w:numId w:val="34"/>
        </w:numPr>
        <w:tabs>
          <w:tab w:val="left" w:pos="567"/>
        </w:tabs>
        <w:spacing w:before="120" w:after="120"/>
        <w:ind w:left="1440" w:hanging="720"/>
        <w:jc w:val="both"/>
        <w:rPr>
          <w:rFonts w:asciiTheme="majorHAnsi" w:eastAsia="Times New Roman" w:hAnsiTheme="majorHAnsi"/>
          <w:sz w:val="24"/>
          <w:szCs w:val="24"/>
          <w:lang w:val="id-ID"/>
        </w:rPr>
      </w:pPr>
      <w:r w:rsidRPr="00C14DD1">
        <w:rPr>
          <w:rFonts w:asciiTheme="majorHAnsi" w:hAnsiTheme="majorHAnsi"/>
          <w:sz w:val="24"/>
          <w:szCs w:val="24"/>
          <w:lang w:val="id-ID"/>
        </w:rPr>
        <w:t>F</w:t>
      </w:r>
      <w:r w:rsidR="004A0D73" w:rsidRPr="00C14DD1">
        <w:rPr>
          <w:rFonts w:asciiTheme="majorHAnsi" w:hAnsiTheme="majorHAnsi"/>
          <w:sz w:val="24"/>
          <w:szCs w:val="24"/>
          <w:lang w:val="id-ID"/>
        </w:rPr>
        <w:t xml:space="preserve">asilitas </w:t>
      </w:r>
      <w:r w:rsidR="000452A4" w:rsidRPr="00C14DD1">
        <w:rPr>
          <w:rFonts w:asciiTheme="majorHAnsi" w:hAnsiTheme="majorHAnsi"/>
          <w:sz w:val="24"/>
          <w:szCs w:val="24"/>
          <w:lang w:val="id-ID"/>
        </w:rPr>
        <w:t xml:space="preserve">olahraga </w:t>
      </w:r>
    </w:p>
    <w:p w:rsidR="00722E48" w:rsidRPr="00C14DD1" w:rsidRDefault="00722E48" w:rsidP="00722E48">
      <w:pPr>
        <w:pStyle w:val="NoSpacing"/>
        <w:numPr>
          <w:ilvl w:val="0"/>
          <w:numId w:val="34"/>
        </w:numPr>
        <w:tabs>
          <w:tab w:val="left" w:pos="567"/>
        </w:tabs>
        <w:spacing w:before="120" w:after="120"/>
        <w:ind w:left="1440" w:hanging="720"/>
        <w:jc w:val="both"/>
        <w:rPr>
          <w:rFonts w:asciiTheme="majorHAnsi" w:eastAsia="Times New Roman" w:hAnsiTheme="majorHAnsi"/>
          <w:sz w:val="24"/>
          <w:szCs w:val="24"/>
          <w:lang w:val="id-ID"/>
        </w:rPr>
      </w:pPr>
      <w:r w:rsidRPr="00C14DD1">
        <w:rPr>
          <w:rFonts w:asciiTheme="majorHAnsi" w:hAnsiTheme="majorHAnsi"/>
          <w:sz w:val="24"/>
          <w:szCs w:val="24"/>
          <w:lang w:val="id-ID"/>
        </w:rPr>
        <w:t>F</w:t>
      </w:r>
      <w:r w:rsidR="004A0D73" w:rsidRPr="00C14DD1">
        <w:rPr>
          <w:rFonts w:asciiTheme="majorHAnsi" w:hAnsiTheme="majorHAnsi"/>
          <w:sz w:val="24"/>
          <w:szCs w:val="24"/>
          <w:lang w:val="id-ID"/>
        </w:rPr>
        <w:t xml:space="preserve">asilitas </w:t>
      </w:r>
      <w:r w:rsidR="000452A4" w:rsidRPr="00C14DD1">
        <w:rPr>
          <w:rFonts w:asciiTheme="majorHAnsi" w:hAnsiTheme="majorHAnsi"/>
          <w:sz w:val="24"/>
          <w:szCs w:val="24"/>
          <w:lang w:val="id-ID"/>
        </w:rPr>
        <w:t>kantin</w:t>
      </w:r>
    </w:p>
    <w:p w:rsidR="00722E48" w:rsidRPr="00C14DD1" w:rsidRDefault="00722E48" w:rsidP="00722E48">
      <w:pPr>
        <w:pStyle w:val="NoSpacing"/>
        <w:numPr>
          <w:ilvl w:val="0"/>
          <w:numId w:val="34"/>
        </w:numPr>
        <w:tabs>
          <w:tab w:val="left" w:pos="567"/>
        </w:tabs>
        <w:spacing w:before="120" w:after="120"/>
        <w:ind w:left="1440" w:hanging="720"/>
        <w:jc w:val="both"/>
        <w:rPr>
          <w:rFonts w:asciiTheme="majorHAnsi" w:eastAsia="Times New Roman" w:hAnsiTheme="majorHAnsi"/>
          <w:sz w:val="24"/>
          <w:szCs w:val="24"/>
          <w:lang w:val="id-ID"/>
        </w:rPr>
      </w:pPr>
      <w:r w:rsidRPr="00C14DD1">
        <w:rPr>
          <w:rFonts w:asciiTheme="majorHAnsi" w:hAnsiTheme="majorHAnsi"/>
          <w:sz w:val="24"/>
          <w:szCs w:val="24"/>
          <w:lang w:val="id-ID"/>
        </w:rPr>
        <w:t>F</w:t>
      </w:r>
      <w:r w:rsidR="004A0D73" w:rsidRPr="00C14DD1">
        <w:rPr>
          <w:rFonts w:asciiTheme="majorHAnsi" w:hAnsiTheme="majorHAnsi"/>
          <w:sz w:val="24"/>
          <w:szCs w:val="24"/>
          <w:lang w:val="id-ID"/>
        </w:rPr>
        <w:t xml:space="preserve">asilitas </w:t>
      </w:r>
      <w:r w:rsidR="000452A4" w:rsidRPr="00C14DD1">
        <w:rPr>
          <w:rFonts w:asciiTheme="majorHAnsi" w:hAnsiTheme="majorHAnsi"/>
          <w:sz w:val="24"/>
          <w:szCs w:val="24"/>
          <w:lang w:val="id-ID"/>
        </w:rPr>
        <w:t>kesehatan</w:t>
      </w:r>
    </w:p>
    <w:p w:rsidR="00722E48" w:rsidRPr="00C14DD1" w:rsidRDefault="00722E48" w:rsidP="00722E48">
      <w:pPr>
        <w:pStyle w:val="NoSpacing"/>
        <w:numPr>
          <w:ilvl w:val="0"/>
          <w:numId w:val="34"/>
        </w:numPr>
        <w:tabs>
          <w:tab w:val="left" w:pos="567"/>
        </w:tabs>
        <w:spacing w:before="120" w:after="120"/>
        <w:ind w:left="1440" w:hanging="720"/>
        <w:jc w:val="both"/>
        <w:rPr>
          <w:rFonts w:asciiTheme="majorHAnsi" w:eastAsia="Times New Roman" w:hAnsiTheme="majorHAnsi"/>
          <w:sz w:val="24"/>
          <w:szCs w:val="24"/>
          <w:lang w:val="id-ID"/>
        </w:rPr>
      </w:pPr>
      <w:r w:rsidRPr="00C14DD1">
        <w:rPr>
          <w:rFonts w:asciiTheme="majorHAnsi" w:hAnsiTheme="majorHAnsi"/>
          <w:sz w:val="24"/>
          <w:szCs w:val="24"/>
          <w:lang w:val="id-ID"/>
        </w:rPr>
        <w:t>F</w:t>
      </w:r>
      <w:r w:rsidR="004A0D73" w:rsidRPr="00C14DD1">
        <w:rPr>
          <w:rFonts w:asciiTheme="majorHAnsi" w:hAnsiTheme="majorHAnsi"/>
          <w:sz w:val="24"/>
          <w:szCs w:val="24"/>
          <w:lang w:val="id-ID"/>
        </w:rPr>
        <w:t xml:space="preserve">asilitas </w:t>
      </w:r>
      <w:r w:rsidR="000452A4" w:rsidRPr="00C14DD1">
        <w:rPr>
          <w:rFonts w:asciiTheme="majorHAnsi" w:hAnsiTheme="majorHAnsi"/>
          <w:sz w:val="24"/>
          <w:szCs w:val="24"/>
          <w:lang w:val="id-ID"/>
        </w:rPr>
        <w:t>rekreasi</w:t>
      </w:r>
    </w:p>
    <w:p w:rsidR="00722E48" w:rsidRPr="00C14DD1" w:rsidRDefault="00722E48" w:rsidP="00722E48">
      <w:pPr>
        <w:pStyle w:val="NoSpacing"/>
        <w:numPr>
          <w:ilvl w:val="0"/>
          <w:numId w:val="34"/>
        </w:numPr>
        <w:tabs>
          <w:tab w:val="left" w:pos="567"/>
        </w:tabs>
        <w:spacing w:before="120" w:after="120"/>
        <w:ind w:left="1440" w:hanging="720"/>
        <w:jc w:val="both"/>
        <w:rPr>
          <w:rFonts w:asciiTheme="majorHAnsi" w:eastAsia="Times New Roman" w:hAnsiTheme="majorHAnsi"/>
          <w:sz w:val="24"/>
          <w:szCs w:val="24"/>
          <w:lang w:val="id-ID"/>
        </w:rPr>
      </w:pPr>
      <w:r w:rsidRPr="00C14DD1">
        <w:rPr>
          <w:rFonts w:asciiTheme="majorHAnsi" w:hAnsiTheme="majorHAnsi"/>
          <w:sz w:val="24"/>
          <w:szCs w:val="24"/>
          <w:lang w:val="id-ID"/>
        </w:rPr>
        <w:t xml:space="preserve">__________________ </w:t>
      </w:r>
    </w:p>
    <w:p w:rsidR="000452A4" w:rsidRPr="00C14DD1" w:rsidRDefault="00722E48" w:rsidP="00722E48">
      <w:pPr>
        <w:pStyle w:val="NoSpacing"/>
        <w:tabs>
          <w:tab w:val="left" w:pos="567"/>
        </w:tabs>
        <w:spacing w:before="120" w:after="120"/>
        <w:ind w:left="720"/>
        <w:jc w:val="both"/>
        <w:rPr>
          <w:rFonts w:asciiTheme="majorHAnsi" w:eastAsia="Times New Roman" w:hAnsiTheme="majorHAnsi"/>
          <w:sz w:val="24"/>
          <w:szCs w:val="24"/>
          <w:lang w:val="id-ID"/>
        </w:rPr>
      </w:pPr>
      <w:r w:rsidRPr="00C14DD1">
        <w:rPr>
          <w:rFonts w:asciiTheme="majorHAnsi" w:hAnsiTheme="majorHAnsi"/>
          <w:sz w:val="24"/>
          <w:szCs w:val="24"/>
          <w:lang w:val="id-ID"/>
        </w:rPr>
        <w:t>(“</w:t>
      </w:r>
      <w:r w:rsidRPr="00C14DD1">
        <w:rPr>
          <w:rFonts w:asciiTheme="majorHAnsi" w:hAnsiTheme="majorHAnsi"/>
          <w:b/>
          <w:sz w:val="24"/>
          <w:szCs w:val="24"/>
          <w:lang w:val="id-ID"/>
        </w:rPr>
        <w:t>Fasilitas Kesejahteraan Karyawan</w:t>
      </w:r>
      <w:r w:rsidRPr="00C14DD1">
        <w:rPr>
          <w:rFonts w:asciiTheme="majorHAnsi" w:hAnsiTheme="majorHAnsi"/>
          <w:sz w:val="24"/>
          <w:szCs w:val="24"/>
          <w:lang w:val="id-ID"/>
        </w:rPr>
        <w:t>”)</w:t>
      </w:r>
      <w:r w:rsidR="000452A4" w:rsidRPr="00C14DD1">
        <w:rPr>
          <w:rFonts w:asciiTheme="majorHAnsi" w:hAnsiTheme="majorHAnsi"/>
          <w:sz w:val="24"/>
          <w:szCs w:val="24"/>
          <w:lang w:val="id-ID"/>
        </w:rPr>
        <w:t>.</w:t>
      </w:r>
    </w:p>
    <w:p w:rsidR="000452A4" w:rsidRPr="00C14DD1" w:rsidRDefault="000452A4" w:rsidP="00D84C55">
      <w:pPr>
        <w:pStyle w:val="NoSpacing"/>
        <w:numPr>
          <w:ilvl w:val="0"/>
          <w:numId w:val="9"/>
        </w:numPr>
        <w:tabs>
          <w:tab w:val="left" w:pos="567"/>
        </w:tabs>
        <w:spacing w:before="120" w:after="120"/>
        <w:ind w:left="567" w:hanging="567"/>
        <w:jc w:val="both"/>
        <w:rPr>
          <w:rFonts w:asciiTheme="majorHAnsi" w:eastAsia="Times New Roman" w:hAnsiTheme="majorHAnsi"/>
          <w:sz w:val="24"/>
          <w:szCs w:val="24"/>
          <w:lang w:val="id-ID"/>
        </w:rPr>
      </w:pPr>
      <w:r w:rsidRPr="00C14DD1">
        <w:rPr>
          <w:rFonts w:asciiTheme="majorHAnsi" w:hAnsiTheme="majorHAnsi"/>
          <w:sz w:val="24"/>
          <w:szCs w:val="24"/>
          <w:lang w:val="id-ID"/>
        </w:rPr>
        <w:t>Karyawan berhak untuk memperoleh bantuan dari Perusahaan sebagai berikut:</w:t>
      </w:r>
    </w:p>
    <w:p w:rsidR="00AE78AF" w:rsidRPr="00C14DD1" w:rsidRDefault="00AE78AF" w:rsidP="00D84C55">
      <w:pPr>
        <w:pStyle w:val="NoSpacing"/>
        <w:numPr>
          <w:ilvl w:val="0"/>
          <w:numId w:val="10"/>
        </w:numPr>
        <w:tabs>
          <w:tab w:val="left" w:pos="1134"/>
        </w:tabs>
        <w:spacing w:before="120" w:after="120"/>
        <w:ind w:left="1134" w:hanging="567"/>
        <w:jc w:val="both"/>
        <w:rPr>
          <w:rFonts w:asciiTheme="majorHAnsi" w:hAnsiTheme="majorHAnsi"/>
          <w:sz w:val="24"/>
          <w:szCs w:val="24"/>
          <w:lang w:val="id-ID"/>
        </w:rPr>
      </w:pPr>
      <w:r w:rsidRPr="00C14DD1">
        <w:rPr>
          <w:rFonts w:asciiTheme="majorHAnsi" w:hAnsiTheme="majorHAnsi"/>
          <w:sz w:val="24"/>
          <w:szCs w:val="24"/>
          <w:lang w:val="id-ID"/>
        </w:rPr>
        <w:t xml:space="preserve">Bantuan </w:t>
      </w:r>
      <w:r w:rsidR="00216B8D">
        <w:rPr>
          <w:rFonts w:asciiTheme="majorHAnsi" w:hAnsiTheme="majorHAnsi"/>
          <w:sz w:val="24"/>
          <w:szCs w:val="24"/>
        </w:rPr>
        <w:t>p</w:t>
      </w:r>
      <w:r w:rsidRPr="00C14DD1">
        <w:rPr>
          <w:rFonts w:asciiTheme="majorHAnsi" w:hAnsiTheme="majorHAnsi"/>
          <w:sz w:val="24"/>
          <w:szCs w:val="24"/>
          <w:lang w:val="id-ID"/>
        </w:rPr>
        <w:t>engobatan</w:t>
      </w:r>
    </w:p>
    <w:p w:rsidR="00AE78AF" w:rsidRPr="00C14DD1" w:rsidRDefault="00AE78AF" w:rsidP="00D84C55">
      <w:pPr>
        <w:pStyle w:val="NoSpacing"/>
        <w:numPr>
          <w:ilvl w:val="0"/>
          <w:numId w:val="10"/>
        </w:numPr>
        <w:tabs>
          <w:tab w:val="left" w:pos="1134"/>
        </w:tabs>
        <w:spacing w:before="120" w:after="120"/>
        <w:ind w:left="1134" w:hanging="567"/>
        <w:jc w:val="both"/>
        <w:rPr>
          <w:rFonts w:asciiTheme="majorHAnsi" w:eastAsia="Times New Roman" w:hAnsiTheme="majorHAnsi"/>
          <w:sz w:val="24"/>
          <w:szCs w:val="24"/>
          <w:lang w:val="id-ID"/>
        </w:rPr>
      </w:pPr>
      <w:r w:rsidRPr="00C14DD1">
        <w:rPr>
          <w:rFonts w:asciiTheme="majorHAnsi" w:hAnsiTheme="majorHAnsi"/>
          <w:sz w:val="24"/>
          <w:szCs w:val="24"/>
          <w:lang w:val="id-ID"/>
        </w:rPr>
        <w:t xml:space="preserve">Bantuan </w:t>
      </w:r>
      <w:r w:rsidR="00216B8D">
        <w:rPr>
          <w:rFonts w:asciiTheme="majorHAnsi" w:hAnsiTheme="majorHAnsi"/>
          <w:sz w:val="24"/>
          <w:szCs w:val="24"/>
        </w:rPr>
        <w:t>m</w:t>
      </w:r>
      <w:r w:rsidRPr="00C14DD1">
        <w:rPr>
          <w:rFonts w:asciiTheme="majorHAnsi" w:hAnsiTheme="majorHAnsi"/>
          <w:sz w:val="24"/>
          <w:szCs w:val="24"/>
          <w:lang w:val="id-ID"/>
        </w:rPr>
        <w:t>elahirkan</w:t>
      </w:r>
    </w:p>
    <w:p w:rsidR="00AE78AF" w:rsidRPr="00C14DD1" w:rsidRDefault="00AE78AF" w:rsidP="00D84C55">
      <w:pPr>
        <w:pStyle w:val="NoSpacing"/>
        <w:numPr>
          <w:ilvl w:val="0"/>
          <w:numId w:val="10"/>
        </w:numPr>
        <w:tabs>
          <w:tab w:val="left" w:pos="1134"/>
        </w:tabs>
        <w:spacing w:before="120" w:after="120"/>
        <w:ind w:left="1134" w:hanging="567"/>
        <w:jc w:val="both"/>
        <w:rPr>
          <w:rFonts w:asciiTheme="majorHAnsi" w:eastAsia="Times New Roman" w:hAnsiTheme="majorHAnsi"/>
          <w:sz w:val="24"/>
          <w:szCs w:val="24"/>
          <w:lang w:val="id-ID"/>
        </w:rPr>
      </w:pPr>
      <w:r w:rsidRPr="00C14DD1">
        <w:rPr>
          <w:rFonts w:asciiTheme="majorHAnsi" w:hAnsiTheme="majorHAnsi"/>
          <w:sz w:val="24"/>
          <w:szCs w:val="24"/>
          <w:lang w:val="id-ID"/>
        </w:rPr>
        <w:t xml:space="preserve">Bantuan </w:t>
      </w:r>
      <w:r w:rsidR="00216B8D">
        <w:rPr>
          <w:rFonts w:asciiTheme="majorHAnsi" w:hAnsiTheme="majorHAnsi"/>
          <w:sz w:val="24"/>
          <w:szCs w:val="24"/>
        </w:rPr>
        <w:t>k</w:t>
      </w:r>
      <w:r w:rsidRPr="00C14DD1">
        <w:rPr>
          <w:rFonts w:asciiTheme="majorHAnsi" w:hAnsiTheme="majorHAnsi"/>
          <w:sz w:val="24"/>
          <w:szCs w:val="24"/>
          <w:lang w:val="id-ID"/>
        </w:rPr>
        <w:t xml:space="preserve">aca </w:t>
      </w:r>
      <w:r w:rsidR="00216B8D">
        <w:rPr>
          <w:rFonts w:asciiTheme="majorHAnsi" w:hAnsiTheme="majorHAnsi"/>
          <w:sz w:val="24"/>
          <w:szCs w:val="24"/>
        </w:rPr>
        <w:t>m</w:t>
      </w:r>
      <w:r w:rsidRPr="00C14DD1">
        <w:rPr>
          <w:rFonts w:asciiTheme="majorHAnsi" w:hAnsiTheme="majorHAnsi"/>
          <w:sz w:val="24"/>
          <w:szCs w:val="24"/>
          <w:lang w:val="id-ID"/>
        </w:rPr>
        <w:t>ata</w:t>
      </w:r>
    </w:p>
    <w:p w:rsidR="00AE78AF" w:rsidRPr="00C14DD1" w:rsidRDefault="00AE78AF" w:rsidP="00D84C55">
      <w:pPr>
        <w:pStyle w:val="NoSpacing"/>
        <w:numPr>
          <w:ilvl w:val="0"/>
          <w:numId w:val="10"/>
        </w:numPr>
        <w:tabs>
          <w:tab w:val="left" w:pos="1134"/>
        </w:tabs>
        <w:spacing w:before="120" w:after="120"/>
        <w:ind w:left="1134" w:hanging="567"/>
        <w:jc w:val="both"/>
        <w:rPr>
          <w:rFonts w:asciiTheme="majorHAnsi" w:eastAsia="Times New Roman" w:hAnsiTheme="majorHAnsi"/>
          <w:sz w:val="24"/>
          <w:szCs w:val="24"/>
          <w:lang w:val="id-ID"/>
        </w:rPr>
      </w:pPr>
      <w:r w:rsidRPr="00C14DD1">
        <w:rPr>
          <w:rFonts w:asciiTheme="majorHAnsi" w:hAnsiTheme="majorHAnsi"/>
          <w:sz w:val="24"/>
          <w:szCs w:val="24"/>
          <w:lang w:val="id-ID"/>
        </w:rPr>
        <w:t xml:space="preserve">Bantuan </w:t>
      </w:r>
      <w:r w:rsidR="00216B8D">
        <w:rPr>
          <w:rFonts w:asciiTheme="majorHAnsi" w:hAnsiTheme="majorHAnsi"/>
          <w:sz w:val="24"/>
          <w:szCs w:val="24"/>
        </w:rPr>
        <w:t>p</w:t>
      </w:r>
      <w:r w:rsidRPr="00C14DD1">
        <w:rPr>
          <w:rFonts w:asciiTheme="majorHAnsi" w:hAnsiTheme="majorHAnsi"/>
          <w:sz w:val="24"/>
          <w:szCs w:val="24"/>
          <w:lang w:val="id-ID"/>
        </w:rPr>
        <w:t>erkawinan</w:t>
      </w:r>
    </w:p>
    <w:p w:rsidR="00AE78AF" w:rsidRPr="00C14DD1" w:rsidRDefault="00AE78AF" w:rsidP="00D84C55">
      <w:pPr>
        <w:pStyle w:val="NoSpacing"/>
        <w:numPr>
          <w:ilvl w:val="0"/>
          <w:numId w:val="10"/>
        </w:numPr>
        <w:tabs>
          <w:tab w:val="left" w:pos="1134"/>
        </w:tabs>
        <w:spacing w:before="120" w:after="120"/>
        <w:ind w:left="1134" w:hanging="567"/>
        <w:jc w:val="both"/>
        <w:rPr>
          <w:rFonts w:asciiTheme="majorHAnsi" w:hAnsiTheme="majorHAnsi"/>
          <w:sz w:val="24"/>
          <w:szCs w:val="24"/>
          <w:lang w:val="id-ID"/>
        </w:rPr>
      </w:pPr>
      <w:r w:rsidRPr="00C14DD1">
        <w:rPr>
          <w:rFonts w:asciiTheme="majorHAnsi" w:hAnsiTheme="majorHAnsi"/>
          <w:sz w:val="24"/>
          <w:szCs w:val="24"/>
          <w:lang w:val="id-ID"/>
        </w:rPr>
        <w:t xml:space="preserve">Bantuan </w:t>
      </w:r>
      <w:r w:rsidR="00216B8D">
        <w:rPr>
          <w:rFonts w:asciiTheme="majorHAnsi" w:hAnsiTheme="majorHAnsi"/>
          <w:sz w:val="24"/>
          <w:szCs w:val="24"/>
        </w:rPr>
        <w:t>k</w:t>
      </w:r>
      <w:r w:rsidRPr="00C14DD1">
        <w:rPr>
          <w:rFonts w:asciiTheme="majorHAnsi" w:hAnsiTheme="majorHAnsi"/>
          <w:sz w:val="24"/>
          <w:szCs w:val="24"/>
          <w:lang w:val="id-ID"/>
        </w:rPr>
        <w:t>ematian</w:t>
      </w:r>
    </w:p>
    <w:p w:rsidR="00447A4E" w:rsidRPr="00C14DD1" w:rsidRDefault="00447A4E" w:rsidP="00D84C55">
      <w:pPr>
        <w:pStyle w:val="NoSpacing"/>
        <w:numPr>
          <w:ilvl w:val="0"/>
          <w:numId w:val="10"/>
        </w:numPr>
        <w:tabs>
          <w:tab w:val="left" w:pos="1134"/>
        </w:tabs>
        <w:spacing w:before="120" w:after="120"/>
        <w:ind w:left="1134" w:hanging="567"/>
        <w:jc w:val="both"/>
        <w:rPr>
          <w:rFonts w:asciiTheme="majorHAnsi" w:hAnsiTheme="majorHAnsi"/>
          <w:sz w:val="24"/>
          <w:szCs w:val="24"/>
          <w:lang w:val="id-ID"/>
        </w:rPr>
      </w:pPr>
      <w:r w:rsidRPr="00C14DD1">
        <w:rPr>
          <w:rFonts w:asciiTheme="majorHAnsi" w:hAnsiTheme="majorHAnsi"/>
          <w:sz w:val="24"/>
          <w:szCs w:val="24"/>
          <w:lang w:val="id-ID"/>
        </w:rPr>
        <w:t>____________________</w:t>
      </w:r>
    </w:p>
    <w:p w:rsidR="00722E48" w:rsidRPr="00875A13" w:rsidRDefault="00722E48" w:rsidP="00722E48">
      <w:pPr>
        <w:pStyle w:val="NoSpacing"/>
        <w:tabs>
          <w:tab w:val="left" w:pos="1134"/>
        </w:tabs>
        <w:spacing w:before="120" w:after="120"/>
        <w:ind w:left="567"/>
        <w:jc w:val="both"/>
        <w:rPr>
          <w:rFonts w:asciiTheme="majorHAnsi" w:hAnsiTheme="majorHAnsi"/>
          <w:sz w:val="24"/>
          <w:szCs w:val="24"/>
        </w:rPr>
      </w:pPr>
      <w:r w:rsidRPr="00C14DD1">
        <w:rPr>
          <w:rFonts w:asciiTheme="majorHAnsi" w:hAnsiTheme="majorHAnsi"/>
          <w:sz w:val="24"/>
          <w:szCs w:val="24"/>
          <w:lang w:val="id-ID"/>
        </w:rPr>
        <w:t>(“</w:t>
      </w:r>
      <w:r w:rsidRPr="00C14DD1">
        <w:rPr>
          <w:rFonts w:asciiTheme="majorHAnsi" w:hAnsiTheme="majorHAnsi"/>
          <w:b/>
          <w:sz w:val="24"/>
          <w:szCs w:val="24"/>
          <w:lang w:val="id-ID"/>
        </w:rPr>
        <w:t>Bantuan Karyawan</w:t>
      </w:r>
      <w:r w:rsidRPr="00C14DD1">
        <w:rPr>
          <w:rFonts w:asciiTheme="majorHAnsi" w:hAnsiTheme="majorHAnsi"/>
          <w:sz w:val="24"/>
          <w:szCs w:val="24"/>
          <w:lang w:val="id-ID"/>
        </w:rPr>
        <w:t>”)</w:t>
      </w:r>
      <w:r w:rsidR="00216B8D">
        <w:rPr>
          <w:rFonts w:asciiTheme="majorHAnsi" w:hAnsiTheme="majorHAnsi"/>
          <w:sz w:val="24"/>
          <w:szCs w:val="24"/>
        </w:rPr>
        <w:t>.</w:t>
      </w:r>
    </w:p>
    <w:p w:rsidR="00AE78AF" w:rsidRPr="00C14DD1" w:rsidRDefault="004A0D73" w:rsidP="00D84C55">
      <w:pPr>
        <w:pStyle w:val="NoSpacing"/>
        <w:numPr>
          <w:ilvl w:val="0"/>
          <w:numId w:val="9"/>
        </w:numPr>
        <w:tabs>
          <w:tab w:val="left" w:pos="567"/>
        </w:tabs>
        <w:spacing w:before="120" w:after="120"/>
        <w:ind w:left="567" w:hanging="567"/>
        <w:jc w:val="both"/>
        <w:rPr>
          <w:rFonts w:asciiTheme="majorHAnsi" w:eastAsia="Times New Roman" w:hAnsiTheme="majorHAnsi"/>
          <w:sz w:val="24"/>
          <w:szCs w:val="24"/>
          <w:lang w:val="id-ID"/>
        </w:rPr>
      </w:pPr>
      <w:r w:rsidRPr="00C14DD1">
        <w:rPr>
          <w:rFonts w:asciiTheme="majorHAnsi" w:hAnsiTheme="majorHAnsi"/>
          <w:sz w:val="24"/>
          <w:szCs w:val="24"/>
          <w:lang w:val="id-ID"/>
        </w:rPr>
        <w:t xml:space="preserve">Fasilitas BPJS Ketenagakerjaan, </w:t>
      </w:r>
      <w:r w:rsidR="00447A4E" w:rsidRPr="00C14DD1">
        <w:rPr>
          <w:rFonts w:asciiTheme="majorHAnsi" w:hAnsiTheme="majorHAnsi"/>
          <w:sz w:val="24"/>
          <w:szCs w:val="24"/>
          <w:lang w:val="id-ID"/>
        </w:rPr>
        <w:t xml:space="preserve">perlindungan atas keselamatan dan kesehatan kerja, </w:t>
      </w:r>
      <w:r w:rsidRPr="00C14DD1">
        <w:rPr>
          <w:rFonts w:asciiTheme="majorHAnsi" w:hAnsiTheme="majorHAnsi"/>
          <w:sz w:val="24"/>
          <w:szCs w:val="24"/>
          <w:lang w:val="id-ID"/>
        </w:rPr>
        <w:t xml:space="preserve">Fasilitas Kesejahteraan </w:t>
      </w:r>
      <w:r w:rsidR="00722E48" w:rsidRPr="00C14DD1">
        <w:rPr>
          <w:rFonts w:asciiTheme="majorHAnsi" w:hAnsiTheme="majorHAnsi"/>
          <w:sz w:val="24"/>
          <w:szCs w:val="24"/>
          <w:lang w:val="id-ID"/>
        </w:rPr>
        <w:t xml:space="preserve">Karyawan </w:t>
      </w:r>
      <w:r w:rsidRPr="00C14DD1">
        <w:rPr>
          <w:rFonts w:asciiTheme="majorHAnsi" w:hAnsiTheme="majorHAnsi"/>
          <w:sz w:val="24"/>
          <w:szCs w:val="24"/>
          <w:lang w:val="id-ID"/>
        </w:rPr>
        <w:t xml:space="preserve">dan </w:t>
      </w:r>
      <w:r w:rsidR="00722E48" w:rsidRPr="00C14DD1">
        <w:rPr>
          <w:rFonts w:asciiTheme="majorHAnsi" w:hAnsiTheme="majorHAnsi"/>
          <w:sz w:val="24"/>
          <w:szCs w:val="24"/>
          <w:lang w:val="id-ID"/>
        </w:rPr>
        <w:t>B</w:t>
      </w:r>
      <w:r w:rsidRPr="00C14DD1">
        <w:rPr>
          <w:rFonts w:asciiTheme="majorHAnsi" w:hAnsiTheme="majorHAnsi"/>
          <w:sz w:val="24"/>
          <w:szCs w:val="24"/>
          <w:lang w:val="id-ID"/>
        </w:rPr>
        <w:t>antuan</w:t>
      </w:r>
      <w:r w:rsidR="00722E48" w:rsidRPr="00C14DD1">
        <w:rPr>
          <w:rFonts w:asciiTheme="majorHAnsi" w:hAnsiTheme="majorHAnsi"/>
          <w:sz w:val="24"/>
          <w:szCs w:val="24"/>
          <w:lang w:val="id-ID"/>
        </w:rPr>
        <w:t xml:space="preserve"> Karyawan</w:t>
      </w:r>
      <w:r w:rsidRPr="00C14DD1">
        <w:rPr>
          <w:rFonts w:asciiTheme="majorHAnsi" w:hAnsiTheme="majorHAnsi"/>
          <w:sz w:val="24"/>
          <w:szCs w:val="24"/>
          <w:lang w:val="id-ID"/>
        </w:rPr>
        <w:t xml:space="preserve"> </w:t>
      </w:r>
      <w:r w:rsidR="00AE78AF" w:rsidRPr="00C14DD1">
        <w:rPr>
          <w:rFonts w:asciiTheme="majorHAnsi" w:hAnsiTheme="majorHAnsi"/>
          <w:sz w:val="24"/>
          <w:szCs w:val="24"/>
          <w:lang w:val="id-ID"/>
        </w:rPr>
        <w:t xml:space="preserve">dilaksanakan dengan ketentuan sebagaimana diatur dalam </w:t>
      </w:r>
      <w:r w:rsidR="00216B8D" w:rsidRPr="00C14DD1">
        <w:rPr>
          <w:rFonts w:asciiTheme="majorHAnsi" w:hAnsiTheme="majorHAnsi"/>
          <w:sz w:val="24"/>
          <w:szCs w:val="24"/>
          <w:lang w:val="id-ID"/>
        </w:rPr>
        <w:t xml:space="preserve">peraturan </w:t>
      </w:r>
      <w:r w:rsidR="00AE78AF" w:rsidRPr="00C14DD1">
        <w:rPr>
          <w:rFonts w:asciiTheme="majorHAnsi" w:hAnsiTheme="majorHAnsi"/>
          <w:sz w:val="24"/>
          <w:szCs w:val="24"/>
          <w:lang w:val="id-ID"/>
        </w:rPr>
        <w:t>Perusahaan</w:t>
      </w:r>
      <w:r w:rsidRPr="00C14DD1">
        <w:rPr>
          <w:rFonts w:asciiTheme="majorHAnsi" w:hAnsiTheme="majorHAnsi"/>
          <w:sz w:val="24"/>
          <w:szCs w:val="24"/>
          <w:lang w:val="id-ID"/>
        </w:rPr>
        <w:t xml:space="preserve"> dan peraturan perundang-undangan</w:t>
      </w:r>
      <w:r w:rsidR="00722E48" w:rsidRPr="00C14DD1">
        <w:rPr>
          <w:rFonts w:asciiTheme="majorHAnsi" w:hAnsiTheme="majorHAnsi"/>
          <w:sz w:val="24"/>
          <w:szCs w:val="24"/>
          <w:lang w:val="id-ID"/>
        </w:rPr>
        <w:t xml:space="preserve"> yang berlaku</w:t>
      </w:r>
      <w:r w:rsidR="00AE78AF" w:rsidRPr="00C14DD1">
        <w:rPr>
          <w:rFonts w:asciiTheme="majorHAnsi" w:eastAsia="Times New Roman" w:hAnsiTheme="majorHAnsi"/>
          <w:sz w:val="24"/>
          <w:szCs w:val="24"/>
          <w:lang w:val="id-ID"/>
        </w:rPr>
        <w:t>.</w:t>
      </w:r>
    </w:p>
    <w:p w:rsidR="00AE78AF" w:rsidRPr="00C14DD1" w:rsidRDefault="00AE78AF" w:rsidP="00AE78AF">
      <w:pPr>
        <w:pStyle w:val="NoSpacing"/>
        <w:spacing w:before="360"/>
        <w:jc w:val="center"/>
        <w:rPr>
          <w:rFonts w:asciiTheme="majorHAnsi" w:hAnsiTheme="majorHAnsi"/>
          <w:b/>
          <w:sz w:val="24"/>
          <w:szCs w:val="24"/>
          <w:lang w:val="id-ID"/>
        </w:rPr>
      </w:pPr>
      <w:r w:rsidRPr="00C14DD1">
        <w:rPr>
          <w:rFonts w:asciiTheme="majorHAnsi" w:hAnsiTheme="majorHAnsi"/>
          <w:b/>
          <w:sz w:val="24"/>
          <w:szCs w:val="24"/>
          <w:lang w:val="id-ID"/>
        </w:rPr>
        <w:t>Pasal 1</w:t>
      </w:r>
      <w:r w:rsidR="00364BAD" w:rsidRPr="00C14DD1">
        <w:rPr>
          <w:rFonts w:asciiTheme="majorHAnsi" w:hAnsiTheme="majorHAnsi"/>
          <w:b/>
          <w:sz w:val="24"/>
          <w:szCs w:val="24"/>
          <w:lang w:val="id-ID"/>
        </w:rPr>
        <w:t>2</w:t>
      </w:r>
    </w:p>
    <w:p w:rsidR="00AE78AF" w:rsidRPr="00C14DD1" w:rsidRDefault="00AE78AF" w:rsidP="001027E9">
      <w:pPr>
        <w:pStyle w:val="NoSpacing"/>
        <w:spacing w:after="120"/>
        <w:jc w:val="center"/>
        <w:rPr>
          <w:rFonts w:asciiTheme="majorHAnsi" w:hAnsiTheme="majorHAnsi"/>
          <w:b/>
          <w:sz w:val="24"/>
          <w:szCs w:val="24"/>
          <w:lang w:val="id-ID"/>
        </w:rPr>
      </w:pPr>
      <w:r w:rsidRPr="00C14DD1">
        <w:rPr>
          <w:rFonts w:asciiTheme="majorHAnsi" w:hAnsiTheme="majorHAnsi"/>
          <w:b/>
          <w:sz w:val="24"/>
          <w:szCs w:val="24"/>
          <w:lang w:val="id-ID"/>
        </w:rPr>
        <w:t>Pemutusan Hubungan Kerja dan Pengunduran Diri</w:t>
      </w:r>
      <w:r w:rsidR="00722E48" w:rsidRPr="00C14DD1">
        <w:rPr>
          <w:rFonts w:asciiTheme="majorHAnsi" w:hAnsiTheme="majorHAnsi"/>
          <w:b/>
          <w:sz w:val="24"/>
          <w:szCs w:val="24"/>
          <w:lang w:val="id-ID"/>
        </w:rPr>
        <w:t xml:space="preserve"> Karyawan</w:t>
      </w:r>
    </w:p>
    <w:p w:rsidR="00AE78AF" w:rsidRPr="00C14DD1" w:rsidRDefault="00360200" w:rsidP="00D84C55">
      <w:pPr>
        <w:pStyle w:val="NoSpacing"/>
        <w:numPr>
          <w:ilvl w:val="0"/>
          <w:numId w:val="11"/>
        </w:numPr>
        <w:tabs>
          <w:tab w:val="left" w:pos="720"/>
        </w:tabs>
        <w:spacing w:before="120" w:after="120"/>
        <w:ind w:hanging="720"/>
        <w:jc w:val="both"/>
        <w:rPr>
          <w:rFonts w:asciiTheme="majorHAnsi" w:hAnsiTheme="majorHAnsi"/>
          <w:sz w:val="24"/>
          <w:szCs w:val="24"/>
          <w:lang w:val="id-ID"/>
        </w:rPr>
      </w:pPr>
      <w:r w:rsidRPr="00C14DD1">
        <w:rPr>
          <w:rFonts w:asciiTheme="majorHAnsi" w:hAnsiTheme="majorHAnsi"/>
          <w:sz w:val="24"/>
          <w:szCs w:val="24"/>
          <w:lang w:val="id-ID"/>
        </w:rPr>
        <w:lastRenderedPageBreak/>
        <w:t>Perusahaan dan Karyawan</w:t>
      </w:r>
      <w:r w:rsidR="00AE78AF" w:rsidRPr="00C14DD1">
        <w:rPr>
          <w:rFonts w:asciiTheme="majorHAnsi" w:hAnsiTheme="majorHAnsi"/>
          <w:sz w:val="24"/>
          <w:szCs w:val="24"/>
          <w:lang w:val="id-ID"/>
        </w:rPr>
        <w:t xml:space="preserve"> dengan ini sepakat untuk selalu mengupayakan agar tidak terjadi Pemutusan Hubungan Kerja, </w:t>
      </w:r>
      <w:proofErr w:type="spellStart"/>
      <w:r w:rsidR="00216B8D">
        <w:rPr>
          <w:rFonts w:asciiTheme="majorHAnsi" w:hAnsiTheme="majorHAnsi"/>
          <w:sz w:val="24"/>
          <w:szCs w:val="24"/>
        </w:rPr>
        <w:t>tetapi</w:t>
      </w:r>
      <w:proofErr w:type="spellEnd"/>
      <w:r w:rsidR="00216B8D" w:rsidRPr="00C14DD1">
        <w:rPr>
          <w:rFonts w:asciiTheme="majorHAnsi" w:hAnsiTheme="majorHAnsi"/>
          <w:sz w:val="24"/>
          <w:szCs w:val="24"/>
          <w:lang w:val="id-ID"/>
        </w:rPr>
        <w:t xml:space="preserve"> </w:t>
      </w:r>
      <w:r w:rsidR="00AE78AF" w:rsidRPr="00C14DD1">
        <w:rPr>
          <w:rFonts w:asciiTheme="majorHAnsi" w:hAnsiTheme="majorHAnsi"/>
          <w:sz w:val="24"/>
          <w:szCs w:val="24"/>
          <w:lang w:val="id-ID"/>
        </w:rPr>
        <w:t xml:space="preserve">dalam hal Pemutusan Hubungan Kerja tersebut tidak dapat dihindarkan, maksud Pemutusan Hubungan Kerja tersebut akan dirundingkan terlebih dahulu oleh </w:t>
      </w:r>
      <w:r w:rsidRPr="00C14DD1">
        <w:rPr>
          <w:rFonts w:asciiTheme="majorHAnsi" w:hAnsiTheme="majorHAnsi"/>
          <w:sz w:val="24"/>
          <w:szCs w:val="24"/>
          <w:lang w:val="id-ID"/>
        </w:rPr>
        <w:t>Perusahaan dan Karyawan dengan ketentuan, d</w:t>
      </w:r>
      <w:r w:rsidR="00AE78AF" w:rsidRPr="00C14DD1">
        <w:rPr>
          <w:rFonts w:asciiTheme="majorHAnsi" w:hAnsiTheme="majorHAnsi"/>
          <w:sz w:val="24"/>
          <w:szCs w:val="24"/>
          <w:lang w:val="id-ID"/>
        </w:rPr>
        <w:t xml:space="preserve">alam hal perundingan </w:t>
      </w:r>
      <w:r w:rsidRPr="00C14DD1">
        <w:rPr>
          <w:rFonts w:asciiTheme="majorHAnsi" w:hAnsiTheme="majorHAnsi"/>
          <w:sz w:val="24"/>
          <w:szCs w:val="24"/>
          <w:lang w:val="id-ID"/>
        </w:rPr>
        <w:t>tersebut tidak menghasilkan kesepakatan</w:t>
      </w:r>
      <w:r w:rsidR="00AE78AF" w:rsidRPr="00C14DD1">
        <w:rPr>
          <w:rFonts w:asciiTheme="majorHAnsi" w:hAnsiTheme="majorHAnsi"/>
          <w:sz w:val="24"/>
          <w:szCs w:val="24"/>
          <w:lang w:val="id-ID"/>
        </w:rPr>
        <w:t xml:space="preserve"> </w:t>
      </w:r>
      <w:r w:rsidRPr="00C14DD1">
        <w:rPr>
          <w:rFonts w:asciiTheme="majorHAnsi" w:hAnsiTheme="majorHAnsi"/>
          <w:sz w:val="24"/>
          <w:szCs w:val="24"/>
          <w:lang w:val="id-ID"/>
        </w:rPr>
        <w:t>maka Perusahaan</w:t>
      </w:r>
      <w:r w:rsidR="00AE78AF" w:rsidRPr="00C14DD1">
        <w:rPr>
          <w:rFonts w:asciiTheme="majorHAnsi" w:hAnsiTheme="majorHAnsi"/>
          <w:sz w:val="24"/>
          <w:szCs w:val="24"/>
          <w:lang w:val="id-ID"/>
        </w:rPr>
        <w:t xml:space="preserve"> berhak untuk mel</w:t>
      </w:r>
      <w:r w:rsidRPr="00C14DD1">
        <w:rPr>
          <w:rFonts w:asciiTheme="majorHAnsi" w:hAnsiTheme="majorHAnsi"/>
          <w:sz w:val="24"/>
          <w:szCs w:val="24"/>
          <w:lang w:val="id-ID"/>
        </w:rPr>
        <w:t>akukan Pemutusan Hubungan Kerja.</w:t>
      </w:r>
    </w:p>
    <w:p w:rsidR="00360200" w:rsidRPr="00C14DD1" w:rsidRDefault="00AE78AF" w:rsidP="00D84C55">
      <w:pPr>
        <w:pStyle w:val="NoSpacing"/>
        <w:numPr>
          <w:ilvl w:val="0"/>
          <w:numId w:val="11"/>
        </w:numPr>
        <w:tabs>
          <w:tab w:val="left" w:pos="720"/>
        </w:tabs>
        <w:spacing w:before="120" w:after="120"/>
        <w:ind w:hanging="720"/>
        <w:jc w:val="both"/>
        <w:rPr>
          <w:rFonts w:asciiTheme="majorHAnsi" w:hAnsiTheme="majorHAnsi"/>
          <w:sz w:val="24"/>
          <w:szCs w:val="24"/>
          <w:lang w:val="id-ID"/>
        </w:rPr>
      </w:pPr>
      <w:r w:rsidRPr="00C14DD1">
        <w:rPr>
          <w:rFonts w:asciiTheme="majorHAnsi" w:hAnsiTheme="majorHAnsi"/>
          <w:sz w:val="24"/>
          <w:szCs w:val="24"/>
          <w:lang w:val="id-ID"/>
        </w:rPr>
        <w:t>K</w:t>
      </w:r>
      <w:r w:rsidR="00360200" w:rsidRPr="00C14DD1">
        <w:rPr>
          <w:rFonts w:asciiTheme="majorHAnsi" w:hAnsiTheme="majorHAnsi"/>
          <w:sz w:val="24"/>
          <w:szCs w:val="24"/>
          <w:lang w:val="id-ID"/>
        </w:rPr>
        <w:t xml:space="preserve">aryawan </w:t>
      </w:r>
      <w:r w:rsidRPr="00C14DD1">
        <w:rPr>
          <w:rFonts w:asciiTheme="majorHAnsi" w:hAnsiTheme="majorHAnsi"/>
          <w:sz w:val="24"/>
          <w:szCs w:val="24"/>
          <w:lang w:val="id-ID"/>
        </w:rPr>
        <w:t>berhak untuk melakukan pengunduran diri sebagai K</w:t>
      </w:r>
      <w:r w:rsidR="00360200" w:rsidRPr="00C14DD1">
        <w:rPr>
          <w:rFonts w:asciiTheme="majorHAnsi" w:hAnsiTheme="majorHAnsi"/>
          <w:sz w:val="24"/>
          <w:szCs w:val="24"/>
          <w:lang w:val="id-ID"/>
        </w:rPr>
        <w:t>aryawan dengan ketentuan:</w:t>
      </w:r>
    </w:p>
    <w:p w:rsidR="00360200" w:rsidRPr="00C14DD1" w:rsidRDefault="00AE78AF" w:rsidP="00D84C55">
      <w:pPr>
        <w:pStyle w:val="NoSpacing"/>
        <w:numPr>
          <w:ilvl w:val="0"/>
          <w:numId w:val="27"/>
        </w:numPr>
        <w:tabs>
          <w:tab w:val="left" w:pos="567"/>
        </w:tabs>
        <w:spacing w:before="120" w:after="120"/>
        <w:ind w:left="1440" w:hanging="720"/>
        <w:jc w:val="both"/>
        <w:rPr>
          <w:rFonts w:asciiTheme="majorHAnsi" w:hAnsiTheme="majorHAnsi"/>
          <w:sz w:val="24"/>
          <w:szCs w:val="24"/>
          <w:lang w:val="id-ID"/>
        </w:rPr>
      </w:pPr>
      <w:r w:rsidRPr="00C14DD1">
        <w:rPr>
          <w:rFonts w:asciiTheme="majorHAnsi" w:hAnsiTheme="majorHAnsi"/>
          <w:sz w:val="24"/>
          <w:szCs w:val="24"/>
          <w:lang w:val="id-ID"/>
        </w:rPr>
        <w:t xml:space="preserve">Pengunduran diri </w:t>
      </w:r>
      <w:r w:rsidR="00360200" w:rsidRPr="00C14DD1">
        <w:rPr>
          <w:rFonts w:asciiTheme="majorHAnsi" w:hAnsiTheme="majorHAnsi"/>
          <w:sz w:val="24"/>
          <w:szCs w:val="24"/>
          <w:lang w:val="id-ID"/>
        </w:rPr>
        <w:t>Karyawan</w:t>
      </w:r>
      <w:r w:rsidRPr="00C14DD1">
        <w:rPr>
          <w:rFonts w:asciiTheme="majorHAnsi" w:hAnsiTheme="majorHAnsi"/>
          <w:sz w:val="24"/>
          <w:szCs w:val="24"/>
          <w:lang w:val="id-ID"/>
        </w:rPr>
        <w:t xml:space="preserve"> hanya dapat dilakukan oleh K</w:t>
      </w:r>
      <w:r w:rsidR="00360200" w:rsidRPr="00C14DD1">
        <w:rPr>
          <w:rFonts w:asciiTheme="majorHAnsi" w:hAnsiTheme="majorHAnsi"/>
          <w:sz w:val="24"/>
          <w:szCs w:val="24"/>
          <w:lang w:val="id-ID"/>
        </w:rPr>
        <w:t>aryawan</w:t>
      </w:r>
      <w:r w:rsidRPr="00C14DD1">
        <w:rPr>
          <w:rFonts w:asciiTheme="majorHAnsi" w:hAnsiTheme="majorHAnsi"/>
          <w:sz w:val="24"/>
          <w:szCs w:val="24"/>
          <w:lang w:val="id-ID"/>
        </w:rPr>
        <w:t xml:space="preserve"> </w:t>
      </w:r>
      <w:r w:rsidR="00360200" w:rsidRPr="00C14DD1">
        <w:rPr>
          <w:rFonts w:asciiTheme="majorHAnsi" w:hAnsiTheme="majorHAnsi"/>
          <w:sz w:val="24"/>
          <w:szCs w:val="24"/>
          <w:lang w:val="id-ID"/>
        </w:rPr>
        <w:t>berdasarkan</w:t>
      </w:r>
      <w:r w:rsidRPr="00C14DD1">
        <w:rPr>
          <w:rFonts w:asciiTheme="majorHAnsi" w:hAnsiTheme="majorHAnsi"/>
          <w:sz w:val="24"/>
          <w:szCs w:val="24"/>
          <w:lang w:val="id-ID"/>
        </w:rPr>
        <w:t xml:space="preserve"> </w:t>
      </w:r>
      <w:r w:rsidR="00216B8D" w:rsidRPr="00C14DD1">
        <w:rPr>
          <w:rFonts w:asciiTheme="majorHAnsi" w:hAnsiTheme="majorHAnsi"/>
          <w:sz w:val="24"/>
          <w:szCs w:val="24"/>
          <w:lang w:val="id-ID"/>
        </w:rPr>
        <w:t>surat pengunduran diri.</w:t>
      </w:r>
    </w:p>
    <w:p w:rsidR="00360200" w:rsidRPr="00C14DD1" w:rsidRDefault="00AE78AF" w:rsidP="00D84C55">
      <w:pPr>
        <w:pStyle w:val="NoSpacing"/>
        <w:numPr>
          <w:ilvl w:val="0"/>
          <w:numId w:val="27"/>
        </w:numPr>
        <w:tabs>
          <w:tab w:val="left" w:pos="567"/>
        </w:tabs>
        <w:spacing w:before="120" w:after="120"/>
        <w:ind w:left="1440" w:hanging="720"/>
        <w:jc w:val="both"/>
        <w:rPr>
          <w:rFonts w:asciiTheme="majorHAnsi" w:hAnsiTheme="majorHAnsi"/>
          <w:sz w:val="24"/>
          <w:szCs w:val="24"/>
          <w:lang w:val="id-ID"/>
        </w:rPr>
      </w:pPr>
      <w:r w:rsidRPr="00C14DD1">
        <w:rPr>
          <w:rFonts w:asciiTheme="majorHAnsi" w:hAnsiTheme="majorHAnsi"/>
          <w:sz w:val="24"/>
          <w:szCs w:val="24"/>
          <w:lang w:val="id-ID"/>
        </w:rPr>
        <w:t xml:space="preserve">Surat </w:t>
      </w:r>
      <w:r w:rsidR="00216B8D" w:rsidRPr="00C14DD1">
        <w:rPr>
          <w:rFonts w:asciiTheme="majorHAnsi" w:hAnsiTheme="majorHAnsi"/>
          <w:sz w:val="24"/>
          <w:szCs w:val="24"/>
          <w:lang w:val="id-ID"/>
        </w:rPr>
        <w:t xml:space="preserve">pengunduran diri </w:t>
      </w:r>
      <w:r w:rsidRPr="00C14DD1">
        <w:rPr>
          <w:rFonts w:asciiTheme="majorHAnsi" w:hAnsiTheme="majorHAnsi"/>
          <w:sz w:val="24"/>
          <w:szCs w:val="24"/>
          <w:lang w:val="id-ID"/>
        </w:rPr>
        <w:t>harus telah diterima oleh P</w:t>
      </w:r>
      <w:r w:rsidR="00360200" w:rsidRPr="00C14DD1">
        <w:rPr>
          <w:rFonts w:asciiTheme="majorHAnsi" w:hAnsiTheme="majorHAnsi"/>
          <w:sz w:val="24"/>
          <w:szCs w:val="24"/>
          <w:lang w:val="id-ID"/>
        </w:rPr>
        <w:t>erusahaan</w:t>
      </w:r>
      <w:r w:rsidRPr="00C14DD1">
        <w:rPr>
          <w:rFonts w:asciiTheme="majorHAnsi" w:hAnsiTheme="majorHAnsi"/>
          <w:sz w:val="24"/>
          <w:szCs w:val="24"/>
          <w:lang w:val="id-ID"/>
        </w:rPr>
        <w:t xml:space="preserve"> dalam jangka waktu se</w:t>
      </w:r>
      <w:r w:rsidR="00722E48" w:rsidRPr="00C14DD1">
        <w:rPr>
          <w:rFonts w:asciiTheme="majorHAnsi" w:hAnsiTheme="majorHAnsi"/>
          <w:sz w:val="24"/>
          <w:szCs w:val="24"/>
          <w:lang w:val="id-ID"/>
        </w:rPr>
        <w:t xml:space="preserve">lambat-lambatnya </w:t>
      </w:r>
      <w:r w:rsidRPr="00C14DD1">
        <w:rPr>
          <w:rFonts w:asciiTheme="majorHAnsi" w:hAnsiTheme="majorHAnsi"/>
          <w:sz w:val="24"/>
          <w:szCs w:val="24"/>
          <w:lang w:val="id-ID"/>
        </w:rPr>
        <w:t xml:space="preserve">30 hari </w:t>
      </w:r>
      <w:r w:rsidR="00722E48" w:rsidRPr="00C14DD1">
        <w:rPr>
          <w:rFonts w:asciiTheme="majorHAnsi" w:hAnsiTheme="majorHAnsi"/>
          <w:sz w:val="24"/>
          <w:szCs w:val="24"/>
          <w:lang w:val="id-ID"/>
        </w:rPr>
        <w:t xml:space="preserve">kalender </w:t>
      </w:r>
      <w:r w:rsidRPr="00C14DD1">
        <w:rPr>
          <w:rFonts w:asciiTheme="majorHAnsi" w:hAnsiTheme="majorHAnsi"/>
          <w:sz w:val="24"/>
          <w:szCs w:val="24"/>
          <w:lang w:val="id-ID"/>
        </w:rPr>
        <w:t xml:space="preserve">sebelum tanggal </w:t>
      </w:r>
      <w:r w:rsidR="00360200" w:rsidRPr="00C14DD1">
        <w:rPr>
          <w:rFonts w:asciiTheme="majorHAnsi" w:hAnsiTheme="majorHAnsi"/>
          <w:sz w:val="24"/>
          <w:szCs w:val="24"/>
          <w:lang w:val="id-ID"/>
        </w:rPr>
        <w:t xml:space="preserve">efektif </w:t>
      </w:r>
      <w:r w:rsidRPr="00C14DD1">
        <w:rPr>
          <w:rFonts w:asciiTheme="majorHAnsi" w:hAnsiTheme="majorHAnsi"/>
          <w:sz w:val="24"/>
          <w:szCs w:val="24"/>
          <w:lang w:val="id-ID"/>
        </w:rPr>
        <w:t>pengunduran diri</w:t>
      </w:r>
      <w:r w:rsidR="00360200" w:rsidRPr="00C14DD1">
        <w:rPr>
          <w:rFonts w:asciiTheme="majorHAnsi" w:hAnsiTheme="majorHAnsi"/>
          <w:sz w:val="24"/>
          <w:szCs w:val="24"/>
          <w:lang w:val="id-ID"/>
        </w:rPr>
        <w:t>.</w:t>
      </w:r>
    </w:p>
    <w:p w:rsidR="00AE78AF" w:rsidRPr="00C14DD1" w:rsidRDefault="00AE78AF" w:rsidP="00D84C55">
      <w:pPr>
        <w:pStyle w:val="NoSpacing"/>
        <w:numPr>
          <w:ilvl w:val="0"/>
          <w:numId w:val="28"/>
        </w:numPr>
        <w:tabs>
          <w:tab w:val="left" w:pos="720"/>
        </w:tabs>
        <w:spacing w:before="120" w:after="120"/>
        <w:ind w:hanging="720"/>
        <w:jc w:val="both"/>
        <w:rPr>
          <w:rFonts w:asciiTheme="majorHAnsi" w:hAnsiTheme="majorHAnsi"/>
          <w:sz w:val="24"/>
          <w:szCs w:val="24"/>
          <w:lang w:val="id-ID"/>
        </w:rPr>
      </w:pPr>
      <w:r w:rsidRPr="00C14DD1">
        <w:rPr>
          <w:rFonts w:asciiTheme="majorHAnsi" w:hAnsiTheme="majorHAnsi"/>
          <w:sz w:val="24"/>
          <w:szCs w:val="24"/>
          <w:lang w:val="id-ID"/>
        </w:rPr>
        <w:t xml:space="preserve">Ketentuan mengenai </w:t>
      </w:r>
      <w:r w:rsidR="00216B8D" w:rsidRPr="00C14DD1">
        <w:rPr>
          <w:rFonts w:asciiTheme="majorHAnsi" w:hAnsiTheme="majorHAnsi"/>
          <w:sz w:val="24"/>
          <w:szCs w:val="24"/>
          <w:lang w:val="id-ID"/>
        </w:rPr>
        <w:t>pemutusan hubungan kerja dan pengunduran diri karyawan ditentukan lebih lanjut berdasarkan peraturan</w:t>
      </w:r>
      <w:r w:rsidRPr="00C14DD1">
        <w:rPr>
          <w:rFonts w:asciiTheme="majorHAnsi" w:hAnsiTheme="majorHAnsi"/>
          <w:sz w:val="24"/>
          <w:szCs w:val="24"/>
          <w:lang w:val="id-ID"/>
        </w:rPr>
        <w:t xml:space="preserve"> Perusahaan</w:t>
      </w:r>
      <w:r w:rsidRPr="00C14DD1">
        <w:rPr>
          <w:rFonts w:asciiTheme="majorHAnsi" w:eastAsia="Times New Roman" w:hAnsiTheme="majorHAnsi"/>
          <w:sz w:val="24"/>
          <w:szCs w:val="24"/>
          <w:lang w:val="id-ID"/>
        </w:rPr>
        <w:t>.</w:t>
      </w:r>
      <w:r w:rsidR="00722E48" w:rsidRPr="00C14DD1">
        <w:rPr>
          <w:rFonts w:asciiTheme="majorHAnsi" w:eastAsia="Times New Roman" w:hAnsiTheme="majorHAnsi"/>
          <w:sz w:val="24"/>
          <w:szCs w:val="24"/>
          <w:lang w:val="id-ID"/>
        </w:rPr>
        <w:t xml:space="preserve"> </w:t>
      </w:r>
    </w:p>
    <w:p w:rsidR="00E81DD3" w:rsidRPr="00C14DD1" w:rsidRDefault="00E81DD3" w:rsidP="00E81DD3">
      <w:pPr>
        <w:spacing w:before="240"/>
        <w:jc w:val="center"/>
        <w:rPr>
          <w:rFonts w:asciiTheme="majorHAnsi" w:hAnsiTheme="majorHAnsi"/>
          <w:b/>
          <w:lang w:val="id-ID"/>
        </w:rPr>
      </w:pPr>
      <w:r w:rsidRPr="00C14DD1">
        <w:rPr>
          <w:rFonts w:asciiTheme="majorHAnsi" w:hAnsiTheme="majorHAnsi"/>
          <w:b/>
          <w:lang w:val="id-ID"/>
        </w:rPr>
        <w:t>Pasal 13</w:t>
      </w:r>
    </w:p>
    <w:p w:rsidR="00E81DD3" w:rsidRPr="00C14DD1" w:rsidRDefault="00E81DD3" w:rsidP="00E81DD3">
      <w:pPr>
        <w:jc w:val="center"/>
        <w:rPr>
          <w:rFonts w:asciiTheme="majorHAnsi" w:hAnsiTheme="majorHAnsi"/>
          <w:b/>
          <w:lang w:val="id-ID"/>
        </w:rPr>
      </w:pPr>
      <w:r w:rsidRPr="00C14DD1">
        <w:rPr>
          <w:rFonts w:asciiTheme="majorHAnsi" w:hAnsiTheme="majorHAnsi"/>
          <w:b/>
          <w:lang w:val="id-ID"/>
        </w:rPr>
        <w:t>Kerahasiaan Informasi</w:t>
      </w:r>
    </w:p>
    <w:p w:rsidR="00E81DD3" w:rsidRPr="00C14DD1" w:rsidRDefault="00E81DD3" w:rsidP="00E81DD3">
      <w:pPr>
        <w:pStyle w:val="ListParagraph"/>
        <w:widowControl/>
        <w:numPr>
          <w:ilvl w:val="0"/>
          <w:numId w:val="41"/>
        </w:numPr>
        <w:spacing w:before="120" w:after="120"/>
        <w:ind w:hanging="720"/>
        <w:jc w:val="both"/>
        <w:rPr>
          <w:rFonts w:asciiTheme="majorHAnsi" w:hAnsiTheme="majorHAnsi"/>
          <w:lang w:val="id-ID"/>
        </w:rPr>
      </w:pPr>
      <w:r w:rsidRPr="00C14DD1">
        <w:rPr>
          <w:rFonts w:asciiTheme="majorHAnsi" w:hAnsiTheme="majorHAnsi"/>
          <w:lang w:val="id-ID"/>
        </w:rPr>
        <w:t xml:space="preserve">Karyawan wajib untuk menjaga kerahasiaan atas segala informasi yang diperoleh Karyawan dari Perusahaan, yaitu yang meliputi </w:t>
      </w:r>
      <w:proofErr w:type="spellStart"/>
      <w:r w:rsidR="00216B8D">
        <w:rPr>
          <w:rFonts w:asciiTheme="majorHAnsi" w:hAnsiTheme="majorHAnsi"/>
        </w:rPr>
        <w:t>tetapi</w:t>
      </w:r>
      <w:proofErr w:type="spellEnd"/>
      <w:r w:rsidR="00216B8D" w:rsidRPr="00C14DD1">
        <w:rPr>
          <w:rFonts w:asciiTheme="majorHAnsi" w:hAnsiTheme="majorHAnsi"/>
          <w:lang w:val="id-ID"/>
        </w:rPr>
        <w:t xml:space="preserve"> </w:t>
      </w:r>
      <w:r w:rsidRPr="00C14DD1">
        <w:rPr>
          <w:rFonts w:asciiTheme="majorHAnsi" w:hAnsiTheme="majorHAnsi"/>
          <w:lang w:val="id-ID"/>
        </w:rPr>
        <w:t>tidak terbatas pada informasi mengenai proses produksi, manajemen, ketenagakerjaan, penjualan, perpajakan dan keuangan Perusahaan, baik selama berlangsungnya Perjanjian ini maupun setelah berakhirnya Perjanjian ini.</w:t>
      </w:r>
    </w:p>
    <w:p w:rsidR="00E81DD3" w:rsidRPr="00C14DD1" w:rsidRDefault="00E81DD3" w:rsidP="00E81DD3">
      <w:pPr>
        <w:pStyle w:val="ListParagraph"/>
        <w:widowControl/>
        <w:numPr>
          <w:ilvl w:val="0"/>
          <w:numId w:val="41"/>
        </w:numPr>
        <w:spacing w:before="120" w:after="120"/>
        <w:ind w:hanging="720"/>
        <w:jc w:val="both"/>
        <w:rPr>
          <w:rFonts w:asciiTheme="majorHAnsi" w:hAnsiTheme="majorHAnsi"/>
          <w:lang w:val="id-ID"/>
        </w:rPr>
      </w:pPr>
      <w:r w:rsidRPr="00C14DD1">
        <w:rPr>
          <w:rFonts w:asciiTheme="majorHAnsi" w:hAnsiTheme="majorHAnsi"/>
          <w:lang w:val="id-ID"/>
        </w:rPr>
        <w:t xml:space="preserve">Ketentuan tersebut sebagaimana dimaksud dalam ayat (1) Pasal ini dapat dikesampingkan dalam hal pengungkapan informasi tersebut harus dilakukan dalam rangka penegakan hukum yang dilakukan oleh pihak yang berwenang berdasarkan peraturan perundang-undangan yang berlaku. </w:t>
      </w:r>
    </w:p>
    <w:p w:rsidR="00AE78AF" w:rsidRPr="00C14DD1" w:rsidRDefault="001027E9" w:rsidP="00447A4E">
      <w:pPr>
        <w:pStyle w:val="NoSpacing"/>
        <w:spacing w:before="240"/>
        <w:jc w:val="center"/>
        <w:rPr>
          <w:rFonts w:asciiTheme="majorHAnsi" w:hAnsiTheme="majorHAnsi"/>
          <w:b/>
          <w:sz w:val="24"/>
          <w:szCs w:val="24"/>
          <w:lang w:val="id-ID"/>
        </w:rPr>
      </w:pPr>
      <w:r w:rsidRPr="00C14DD1">
        <w:rPr>
          <w:rFonts w:asciiTheme="majorHAnsi" w:hAnsiTheme="majorHAnsi"/>
          <w:b/>
          <w:sz w:val="24"/>
          <w:szCs w:val="24"/>
          <w:lang w:val="id-ID"/>
        </w:rPr>
        <w:t>Pasal 1</w:t>
      </w:r>
      <w:r w:rsidR="00E81DD3" w:rsidRPr="00C14DD1">
        <w:rPr>
          <w:rFonts w:asciiTheme="majorHAnsi" w:hAnsiTheme="majorHAnsi"/>
          <w:b/>
          <w:sz w:val="24"/>
          <w:szCs w:val="24"/>
          <w:lang w:val="id-ID"/>
        </w:rPr>
        <w:t>4</w:t>
      </w:r>
    </w:p>
    <w:p w:rsidR="00AE78AF" w:rsidRPr="00C14DD1" w:rsidRDefault="00AE78AF" w:rsidP="00447A4E">
      <w:pPr>
        <w:pStyle w:val="NoSpacing"/>
        <w:spacing w:after="120"/>
        <w:jc w:val="center"/>
        <w:rPr>
          <w:rFonts w:asciiTheme="majorHAnsi" w:hAnsiTheme="majorHAnsi"/>
          <w:b/>
          <w:sz w:val="24"/>
          <w:szCs w:val="24"/>
          <w:lang w:val="id-ID"/>
        </w:rPr>
      </w:pPr>
      <w:r w:rsidRPr="00C14DD1">
        <w:rPr>
          <w:rFonts w:asciiTheme="majorHAnsi" w:hAnsiTheme="majorHAnsi"/>
          <w:b/>
          <w:sz w:val="24"/>
          <w:szCs w:val="24"/>
          <w:lang w:val="id-ID"/>
        </w:rPr>
        <w:t>Penyelesaian Perselisihan Hubungan Kerja</w:t>
      </w:r>
    </w:p>
    <w:p w:rsidR="00AE78AF" w:rsidRPr="00C14DD1" w:rsidRDefault="00AE78AF" w:rsidP="00D84C55">
      <w:pPr>
        <w:pStyle w:val="NoSpacing"/>
        <w:numPr>
          <w:ilvl w:val="0"/>
          <w:numId w:val="12"/>
        </w:numPr>
        <w:tabs>
          <w:tab w:val="left" w:pos="567"/>
        </w:tabs>
        <w:spacing w:before="120" w:after="120"/>
        <w:ind w:left="567" w:hanging="567"/>
        <w:jc w:val="both"/>
        <w:rPr>
          <w:rFonts w:asciiTheme="majorHAnsi" w:hAnsiTheme="majorHAnsi"/>
          <w:sz w:val="24"/>
          <w:szCs w:val="24"/>
          <w:lang w:val="id-ID"/>
        </w:rPr>
      </w:pPr>
      <w:r w:rsidRPr="00C14DD1">
        <w:rPr>
          <w:rFonts w:asciiTheme="majorHAnsi" w:hAnsiTheme="majorHAnsi"/>
          <w:sz w:val="24"/>
          <w:szCs w:val="24"/>
          <w:lang w:val="id-ID"/>
        </w:rPr>
        <w:t xml:space="preserve">Segala perselisihan yang berkaitan dengan hubungan kerja </w:t>
      </w:r>
      <w:r w:rsidR="00722E48" w:rsidRPr="00C14DD1">
        <w:rPr>
          <w:rFonts w:asciiTheme="majorHAnsi" w:hAnsiTheme="majorHAnsi"/>
          <w:sz w:val="24"/>
          <w:szCs w:val="24"/>
          <w:lang w:val="id-ID"/>
        </w:rPr>
        <w:t xml:space="preserve">di </w:t>
      </w:r>
      <w:r w:rsidRPr="00C14DD1">
        <w:rPr>
          <w:rFonts w:asciiTheme="majorHAnsi" w:hAnsiTheme="majorHAnsi"/>
          <w:sz w:val="24"/>
          <w:szCs w:val="24"/>
          <w:lang w:val="id-ID"/>
        </w:rPr>
        <w:t>antara P</w:t>
      </w:r>
      <w:r w:rsidR="001027E9" w:rsidRPr="00C14DD1">
        <w:rPr>
          <w:rFonts w:asciiTheme="majorHAnsi" w:hAnsiTheme="majorHAnsi"/>
          <w:sz w:val="24"/>
          <w:szCs w:val="24"/>
          <w:lang w:val="id-ID"/>
        </w:rPr>
        <w:t>erusahaan</w:t>
      </w:r>
      <w:r w:rsidRPr="00C14DD1">
        <w:rPr>
          <w:rFonts w:asciiTheme="majorHAnsi" w:hAnsiTheme="majorHAnsi"/>
          <w:sz w:val="24"/>
          <w:szCs w:val="24"/>
          <w:lang w:val="id-ID"/>
        </w:rPr>
        <w:t xml:space="preserve"> dan K</w:t>
      </w:r>
      <w:r w:rsidR="001027E9" w:rsidRPr="00C14DD1">
        <w:rPr>
          <w:rFonts w:asciiTheme="majorHAnsi" w:hAnsiTheme="majorHAnsi"/>
          <w:sz w:val="24"/>
          <w:szCs w:val="24"/>
          <w:lang w:val="id-ID"/>
        </w:rPr>
        <w:t>aryawan</w:t>
      </w:r>
      <w:r w:rsidRPr="00C14DD1">
        <w:rPr>
          <w:rFonts w:asciiTheme="majorHAnsi" w:hAnsiTheme="majorHAnsi"/>
          <w:sz w:val="24"/>
          <w:szCs w:val="24"/>
          <w:lang w:val="id-ID"/>
        </w:rPr>
        <w:t xml:space="preserve"> wajib diselesaikan oleh P</w:t>
      </w:r>
      <w:r w:rsidR="001027E9" w:rsidRPr="00C14DD1">
        <w:rPr>
          <w:rFonts w:asciiTheme="majorHAnsi" w:hAnsiTheme="majorHAnsi"/>
          <w:sz w:val="24"/>
          <w:szCs w:val="24"/>
          <w:lang w:val="id-ID"/>
        </w:rPr>
        <w:t>erusahaan</w:t>
      </w:r>
      <w:r w:rsidRPr="00C14DD1">
        <w:rPr>
          <w:rFonts w:asciiTheme="majorHAnsi" w:hAnsiTheme="majorHAnsi"/>
          <w:sz w:val="24"/>
          <w:szCs w:val="24"/>
          <w:lang w:val="id-ID"/>
        </w:rPr>
        <w:t xml:space="preserve"> dan K</w:t>
      </w:r>
      <w:r w:rsidR="001027E9" w:rsidRPr="00C14DD1">
        <w:rPr>
          <w:rFonts w:asciiTheme="majorHAnsi" w:hAnsiTheme="majorHAnsi"/>
          <w:sz w:val="24"/>
          <w:szCs w:val="24"/>
          <w:lang w:val="id-ID"/>
        </w:rPr>
        <w:t>aryawan</w:t>
      </w:r>
      <w:r w:rsidRPr="00C14DD1">
        <w:rPr>
          <w:rFonts w:asciiTheme="majorHAnsi" w:hAnsiTheme="majorHAnsi"/>
          <w:sz w:val="24"/>
          <w:szCs w:val="24"/>
          <w:lang w:val="id-ID"/>
        </w:rPr>
        <w:t xml:space="preserve"> secara musyawarah </w:t>
      </w:r>
      <w:r w:rsidR="001027E9" w:rsidRPr="00C14DD1">
        <w:rPr>
          <w:rFonts w:asciiTheme="majorHAnsi" w:hAnsiTheme="majorHAnsi"/>
          <w:sz w:val="24"/>
          <w:szCs w:val="24"/>
          <w:lang w:val="id-ID"/>
        </w:rPr>
        <w:t>dan kekeluargaan.</w:t>
      </w:r>
    </w:p>
    <w:p w:rsidR="00AE78AF" w:rsidRPr="00C14DD1" w:rsidRDefault="00AE78AF" w:rsidP="00D84C55">
      <w:pPr>
        <w:pStyle w:val="NoSpacing"/>
        <w:numPr>
          <w:ilvl w:val="0"/>
          <w:numId w:val="12"/>
        </w:numPr>
        <w:tabs>
          <w:tab w:val="left" w:pos="567"/>
        </w:tabs>
        <w:spacing w:before="120" w:after="120"/>
        <w:ind w:left="567" w:hanging="567"/>
        <w:jc w:val="both"/>
        <w:rPr>
          <w:rFonts w:asciiTheme="majorHAnsi" w:hAnsiTheme="majorHAnsi"/>
          <w:sz w:val="24"/>
          <w:szCs w:val="24"/>
          <w:lang w:val="id-ID"/>
        </w:rPr>
      </w:pPr>
      <w:r w:rsidRPr="00C14DD1">
        <w:rPr>
          <w:rFonts w:asciiTheme="majorHAnsi" w:hAnsiTheme="majorHAnsi"/>
          <w:sz w:val="24"/>
          <w:szCs w:val="24"/>
          <w:lang w:val="id-ID"/>
        </w:rPr>
        <w:t xml:space="preserve">Dalam hal penyelesaian secara musyawarah </w:t>
      </w:r>
      <w:r w:rsidR="001027E9" w:rsidRPr="00C14DD1">
        <w:rPr>
          <w:rFonts w:asciiTheme="majorHAnsi" w:hAnsiTheme="majorHAnsi"/>
          <w:sz w:val="24"/>
          <w:szCs w:val="24"/>
          <w:lang w:val="id-ID"/>
        </w:rPr>
        <w:t>dan kekeluargaan</w:t>
      </w:r>
      <w:r w:rsidRPr="00C14DD1">
        <w:rPr>
          <w:rFonts w:asciiTheme="majorHAnsi" w:hAnsiTheme="majorHAnsi"/>
          <w:sz w:val="24"/>
          <w:szCs w:val="24"/>
          <w:lang w:val="id-ID"/>
        </w:rPr>
        <w:t xml:space="preserve"> sebagaimana dimaksud dalam ayat (1) Pasal ini tidak mencapai kesepakatan, P</w:t>
      </w:r>
      <w:r w:rsidR="001027E9" w:rsidRPr="00C14DD1">
        <w:rPr>
          <w:rFonts w:asciiTheme="majorHAnsi" w:hAnsiTheme="majorHAnsi"/>
          <w:sz w:val="24"/>
          <w:szCs w:val="24"/>
          <w:lang w:val="id-ID"/>
        </w:rPr>
        <w:t>erusahaan</w:t>
      </w:r>
      <w:r w:rsidRPr="00C14DD1">
        <w:rPr>
          <w:rFonts w:asciiTheme="majorHAnsi" w:hAnsiTheme="majorHAnsi"/>
          <w:sz w:val="24"/>
          <w:szCs w:val="24"/>
          <w:lang w:val="id-ID"/>
        </w:rPr>
        <w:t xml:space="preserve"> dan K</w:t>
      </w:r>
      <w:r w:rsidR="001027E9" w:rsidRPr="00C14DD1">
        <w:rPr>
          <w:rFonts w:asciiTheme="majorHAnsi" w:hAnsiTheme="majorHAnsi"/>
          <w:sz w:val="24"/>
          <w:szCs w:val="24"/>
          <w:lang w:val="id-ID"/>
        </w:rPr>
        <w:t>aryawan</w:t>
      </w:r>
      <w:r w:rsidRPr="00C14DD1">
        <w:rPr>
          <w:rFonts w:asciiTheme="majorHAnsi" w:hAnsiTheme="majorHAnsi"/>
          <w:sz w:val="24"/>
          <w:szCs w:val="24"/>
          <w:lang w:val="id-ID"/>
        </w:rPr>
        <w:t xml:space="preserve"> sepakat untuk menyelesaikan</w:t>
      </w:r>
      <w:r w:rsidR="001027E9" w:rsidRPr="00C14DD1">
        <w:rPr>
          <w:rFonts w:asciiTheme="majorHAnsi" w:hAnsiTheme="majorHAnsi"/>
          <w:sz w:val="24"/>
          <w:szCs w:val="24"/>
          <w:lang w:val="id-ID"/>
        </w:rPr>
        <w:t>nya secara hukum berdasarkan</w:t>
      </w:r>
      <w:r w:rsidRPr="00C14DD1">
        <w:rPr>
          <w:rFonts w:asciiTheme="majorHAnsi" w:hAnsiTheme="majorHAnsi"/>
          <w:sz w:val="24"/>
          <w:szCs w:val="24"/>
          <w:lang w:val="id-ID"/>
        </w:rPr>
        <w:t xml:space="preserve"> peraturan perundang-undangan yang berlaku.</w:t>
      </w:r>
    </w:p>
    <w:p w:rsidR="00AE78AF" w:rsidRPr="00C14DD1" w:rsidRDefault="00364BAD" w:rsidP="00C14DD1">
      <w:pPr>
        <w:pStyle w:val="NoSpacing"/>
        <w:spacing w:before="120"/>
        <w:jc w:val="center"/>
        <w:rPr>
          <w:rFonts w:asciiTheme="majorHAnsi" w:hAnsiTheme="majorHAnsi"/>
          <w:b/>
          <w:sz w:val="24"/>
          <w:szCs w:val="24"/>
          <w:lang w:val="id-ID"/>
        </w:rPr>
      </w:pPr>
      <w:r w:rsidRPr="00C14DD1">
        <w:rPr>
          <w:rFonts w:asciiTheme="majorHAnsi" w:hAnsiTheme="majorHAnsi"/>
          <w:b/>
          <w:sz w:val="24"/>
          <w:szCs w:val="24"/>
          <w:lang w:val="id-ID"/>
        </w:rPr>
        <w:t>Pasal 1</w:t>
      </w:r>
      <w:r w:rsidR="00E81DD3" w:rsidRPr="00C14DD1">
        <w:rPr>
          <w:rFonts w:asciiTheme="majorHAnsi" w:hAnsiTheme="majorHAnsi"/>
          <w:b/>
          <w:sz w:val="24"/>
          <w:szCs w:val="24"/>
          <w:lang w:val="id-ID"/>
        </w:rPr>
        <w:t>5</w:t>
      </w:r>
    </w:p>
    <w:p w:rsidR="00AE78AF" w:rsidRPr="00C14DD1" w:rsidRDefault="00AE78AF" w:rsidP="00AE78AF">
      <w:pPr>
        <w:pStyle w:val="NoSpacing"/>
        <w:spacing w:after="240"/>
        <w:jc w:val="center"/>
        <w:rPr>
          <w:rFonts w:asciiTheme="majorHAnsi" w:hAnsiTheme="majorHAnsi"/>
          <w:b/>
          <w:sz w:val="24"/>
          <w:szCs w:val="24"/>
          <w:lang w:val="id-ID"/>
        </w:rPr>
      </w:pPr>
      <w:r w:rsidRPr="00C14DD1">
        <w:rPr>
          <w:rFonts w:asciiTheme="majorHAnsi" w:hAnsiTheme="majorHAnsi"/>
          <w:b/>
          <w:sz w:val="24"/>
          <w:szCs w:val="24"/>
          <w:lang w:val="id-ID"/>
        </w:rPr>
        <w:t>Peringatan dan Sanksi</w:t>
      </w:r>
    </w:p>
    <w:p w:rsidR="00AE78AF" w:rsidRPr="00C14DD1" w:rsidRDefault="00AE78AF" w:rsidP="00D84C55">
      <w:pPr>
        <w:pStyle w:val="NoSpacing"/>
        <w:numPr>
          <w:ilvl w:val="0"/>
          <w:numId w:val="13"/>
        </w:numPr>
        <w:tabs>
          <w:tab w:val="left" w:pos="567"/>
        </w:tabs>
        <w:spacing w:before="120" w:after="120"/>
        <w:ind w:left="567" w:hanging="567"/>
        <w:jc w:val="both"/>
        <w:rPr>
          <w:rFonts w:asciiTheme="majorHAnsi" w:hAnsiTheme="majorHAnsi"/>
          <w:sz w:val="24"/>
          <w:szCs w:val="24"/>
          <w:lang w:val="id-ID"/>
        </w:rPr>
      </w:pPr>
      <w:r w:rsidRPr="00C14DD1">
        <w:rPr>
          <w:rFonts w:asciiTheme="majorHAnsi" w:hAnsiTheme="majorHAnsi"/>
          <w:sz w:val="24"/>
          <w:szCs w:val="24"/>
          <w:lang w:val="id-ID"/>
        </w:rPr>
        <w:t>P</w:t>
      </w:r>
      <w:r w:rsidR="001027E9" w:rsidRPr="00C14DD1">
        <w:rPr>
          <w:rFonts w:asciiTheme="majorHAnsi" w:hAnsiTheme="majorHAnsi"/>
          <w:sz w:val="24"/>
          <w:szCs w:val="24"/>
          <w:lang w:val="id-ID"/>
        </w:rPr>
        <w:t>erusahaan</w:t>
      </w:r>
      <w:r w:rsidRPr="00C14DD1">
        <w:rPr>
          <w:rFonts w:asciiTheme="majorHAnsi" w:hAnsiTheme="majorHAnsi"/>
          <w:sz w:val="24"/>
          <w:szCs w:val="24"/>
          <w:lang w:val="id-ID"/>
        </w:rPr>
        <w:t xml:space="preserve"> berhak untuk memberikan Peringatan kepada K</w:t>
      </w:r>
      <w:r w:rsidR="001027E9" w:rsidRPr="00C14DD1">
        <w:rPr>
          <w:rFonts w:asciiTheme="majorHAnsi" w:hAnsiTheme="majorHAnsi"/>
          <w:sz w:val="24"/>
          <w:szCs w:val="24"/>
          <w:lang w:val="id-ID"/>
        </w:rPr>
        <w:t>aryawan</w:t>
      </w:r>
      <w:r w:rsidRPr="00C14DD1">
        <w:rPr>
          <w:rFonts w:asciiTheme="majorHAnsi" w:hAnsiTheme="majorHAnsi"/>
          <w:sz w:val="24"/>
          <w:szCs w:val="24"/>
          <w:lang w:val="id-ID"/>
        </w:rPr>
        <w:t xml:space="preserve"> yang melakukan pelanggaran terhadap </w:t>
      </w:r>
      <w:r w:rsidR="00447A4E" w:rsidRPr="00C14DD1">
        <w:rPr>
          <w:rFonts w:asciiTheme="majorHAnsi" w:hAnsiTheme="majorHAnsi"/>
          <w:sz w:val="24"/>
          <w:szCs w:val="24"/>
          <w:lang w:val="id-ID"/>
        </w:rPr>
        <w:t>k</w:t>
      </w:r>
      <w:r w:rsidRPr="00C14DD1">
        <w:rPr>
          <w:rFonts w:asciiTheme="majorHAnsi" w:hAnsiTheme="majorHAnsi"/>
          <w:sz w:val="24"/>
          <w:szCs w:val="24"/>
          <w:lang w:val="id-ID"/>
        </w:rPr>
        <w:t xml:space="preserve">ewajiban dan </w:t>
      </w:r>
      <w:r w:rsidR="00447A4E" w:rsidRPr="00C14DD1">
        <w:rPr>
          <w:rFonts w:asciiTheme="majorHAnsi" w:hAnsiTheme="majorHAnsi"/>
          <w:sz w:val="24"/>
          <w:szCs w:val="24"/>
          <w:lang w:val="id-ID"/>
        </w:rPr>
        <w:t>l</w:t>
      </w:r>
      <w:r w:rsidRPr="00C14DD1">
        <w:rPr>
          <w:rFonts w:asciiTheme="majorHAnsi" w:hAnsiTheme="majorHAnsi"/>
          <w:sz w:val="24"/>
          <w:szCs w:val="24"/>
          <w:lang w:val="id-ID"/>
        </w:rPr>
        <w:t xml:space="preserve">arangan </w:t>
      </w:r>
      <w:r w:rsidR="00447A4E" w:rsidRPr="00C14DD1">
        <w:rPr>
          <w:rFonts w:asciiTheme="majorHAnsi" w:hAnsiTheme="majorHAnsi"/>
          <w:sz w:val="24"/>
          <w:szCs w:val="24"/>
          <w:lang w:val="id-ID"/>
        </w:rPr>
        <w:t>k</w:t>
      </w:r>
      <w:r w:rsidR="001027E9" w:rsidRPr="00C14DD1">
        <w:rPr>
          <w:rFonts w:asciiTheme="majorHAnsi" w:hAnsiTheme="majorHAnsi"/>
          <w:sz w:val="24"/>
          <w:szCs w:val="24"/>
          <w:lang w:val="id-ID"/>
        </w:rPr>
        <w:t>aryawan</w:t>
      </w:r>
      <w:r w:rsidRPr="00C14DD1">
        <w:rPr>
          <w:rFonts w:asciiTheme="majorHAnsi" w:hAnsiTheme="majorHAnsi"/>
          <w:sz w:val="24"/>
          <w:szCs w:val="24"/>
          <w:lang w:val="id-ID"/>
        </w:rPr>
        <w:t xml:space="preserve"> dan/atau pelanggaran berat yang ditentukan berdasarkan </w:t>
      </w:r>
      <w:r w:rsidR="00216B8D" w:rsidRPr="00C14DD1">
        <w:rPr>
          <w:rFonts w:asciiTheme="majorHAnsi" w:hAnsiTheme="majorHAnsi"/>
          <w:sz w:val="24"/>
          <w:szCs w:val="24"/>
          <w:lang w:val="id-ID"/>
        </w:rPr>
        <w:t xml:space="preserve">peraturan </w:t>
      </w:r>
      <w:r w:rsidRPr="00C14DD1">
        <w:rPr>
          <w:rFonts w:asciiTheme="majorHAnsi" w:hAnsiTheme="majorHAnsi"/>
          <w:sz w:val="24"/>
          <w:szCs w:val="24"/>
          <w:lang w:val="id-ID"/>
        </w:rPr>
        <w:t>Perusahaan</w:t>
      </w:r>
      <w:r w:rsidR="001027E9" w:rsidRPr="00C14DD1">
        <w:rPr>
          <w:rFonts w:asciiTheme="majorHAnsi" w:hAnsiTheme="majorHAnsi"/>
          <w:sz w:val="24"/>
          <w:szCs w:val="24"/>
          <w:lang w:val="id-ID"/>
        </w:rPr>
        <w:t>.</w:t>
      </w:r>
    </w:p>
    <w:p w:rsidR="00AE78AF" w:rsidRPr="00C14DD1" w:rsidRDefault="00AE78AF" w:rsidP="00D84C55">
      <w:pPr>
        <w:pStyle w:val="NoSpacing"/>
        <w:numPr>
          <w:ilvl w:val="0"/>
          <w:numId w:val="13"/>
        </w:numPr>
        <w:tabs>
          <w:tab w:val="left" w:pos="567"/>
        </w:tabs>
        <w:spacing w:before="120" w:after="120"/>
        <w:ind w:left="567" w:hanging="567"/>
        <w:jc w:val="both"/>
        <w:rPr>
          <w:rFonts w:asciiTheme="majorHAnsi" w:hAnsiTheme="majorHAnsi"/>
          <w:sz w:val="24"/>
          <w:szCs w:val="24"/>
          <w:lang w:val="id-ID"/>
        </w:rPr>
      </w:pPr>
      <w:r w:rsidRPr="00C14DD1">
        <w:rPr>
          <w:rFonts w:asciiTheme="majorHAnsi" w:hAnsiTheme="majorHAnsi"/>
          <w:sz w:val="24"/>
          <w:szCs w:val="24"/>
          <w:lang w:val="id-ID"/>
        </w:rPr>
        <w:t>Dalam hal P</w:t>
      </w:r>
      <w:r w:rsidR="001027E9" w:rsidRPr="00C14DD1">
        <w:rPr>
          <w:rFonts w:asciiTheme="majorHAnsi" w:hAnsiTheme="majorHAnsi"/>
          <w:sz w:val="24"/>
          <w:szCs w:val="24"/>
          <w:lang w:val="id-ID"/>
        </w:rPr>
        <w:t>erusahaan</w:t>
      </w:r>
      <w:r w:rsidRPr="00C14DD1">
        <w:rPr>
          <w:rFonts w:asciiTheme="majorHAnsi" w:hAnsiTheme="majorHAnsi"/>
          <w:sz w:val="24"/>
          <w:szCs w:val="24"/>
          <w:lang w:val="id-ID"/>
        </w:rPr>
        <w:t xml:space="preserve"> telah memberikan peringatan sebagaimana dimaksud </w:t>
      </w:r>
      <w:r w:rsidR="001027E9" w:rsidRPr="00C14DD1">
        <w:rPr>
          <w:rFonts w:asciiTheme="majorHAnsi" w:hAnsiTheme="majorHAnsi"/>
          <w:sz w:val="24"/>
          <w:szCs w:val="24"/>
          <w:lang w:val="id-ID"/>
        </w:rPr>
        <w:t xml:space="preserve">dalam </w:t>
      </w:r>
      <w:r w:rsidRPr="00C14DD1">
        <w:rPr>
          <w:rFonts w:asciiTheme="majorHAnsi" w:hAnsiTheme="majorHAnsi"/>
          <w:sz w:val="24"/>
          <w:szCs w:val="24"/>
          <w:lang w:val="id-ID"/>
        </w:rPr>
        <w:t xml:space="preserve">ayat (1) </w:t>
      </w:r>
      <w:r w:rsidR="001027E9" w:rsidRPr="00C14DD1">
        <w:rPr>
          <w:rFonts w:asciiTheme="majorHAnsi" w:hAnsiTheme="majorHAnsi"/>
          <w:sz w:val="24"/>
          <w:szCs w:val="24"/>
          <w:lang w:val="id-ID"/>
        </w:rPr>
        <w:t xml:space="preserve">Pasal ini </w:t>
      </w:r>
      <w:r w:rsidRPr="00C14DD1">
        <w:rPr>
          <w:rFonts w:asciiTheme="majorHAnsi" w:hAnsiTheme="majorHAnsi"/>
          <w:sz w:val="24"/>
          <w:szCs w:val="24"/>
          <w:lang w:val="id-ID"/>
        </w:rPr>
        <w:t>dan K</w:t>
      </w:r>
      <w:r w:rsidR="001027E9" w:rsidRPr="00C14DD1">
        <w:rPr>
          <w:rFonts w:asciiTheme="majorHAnsi" w:hAnsiTheme="majorHAnsi"/>
          <w:sz w:val="24"/>
          <w:szCs w:val="24"/>
          <w:lang w:val="id-ID"/>
        </w:rPr>
        <w:t>aryawan</w:t>
      </w:r>
      <w:r w:rsidRPr="00C14DD1">
        <w:rPr>
          <w:rFonts w:asciiTheme="majorHAnsi" w:hAnsiTheme="majorHAnsi"/>
          <w:sz w:val="24"/>
          <w:szCs w:val="24"/>
          <w:lang w:val="id-ID"/>
        </w:rPr>
        <w:t xml:space="preserve"> tetap melakukan pelanggaran terhadap </w:t>
      </w:r>
      <w:r w:rsidR="00447A4E" w:rsidRPr="00C14DD1">
        <w:rPr>
          <w:rFonts w:asciiTheme="majorHAnsi" w:hAnsiTheme="majorHAnsi"/>
          <w:sz w:val="24"/>
          <w:szCs w:val="24"/>
          <w:lang w:val="id-ID"/>
        </w:rPr>
        <w:t>k</w:t>
      </w:r>
      <w:r w:rsidRPr="00C14DD1">
        <w:rPr>
          <w:rFonts w:asciiTheme="majorHAnsi" w:hAnsiTheme="majorHAnsi"/>
          <w:sz w:val="24"/>
          <w:szCs w:val="24"/>
          <w:lang w:val="id-ID"/>
        </w:rPr>
        <w:t xml:space="preserve">ewajiban </w:t>
      </w:r>
      <w:r w:rsidRPr="00C14DD1">
        <w:rPr>
          <w:rFonts w:asciiTheme="majorHAnsi" w:hAnsiTheme="majorHAnsi"/>
          <w:sz w:val="24"/>
          <w:szCs w:val="24"/>
          <w:lang w:val="id-ID"/>
        </w:rPr>
        <w:lastRenderedPageBreak/>
        <w:t xml:space="preserve">dan </w:t>
      </w:r>
      <w:r w:rsidR="00447A4E" w:rsidRPr="00C14DD1">
        <w:rPr>
          <w:rFonts w:asciiTheme="majorHAnsi" w:hAnsiTheme="majorHAnsi"/>
          <w:sz w:val="24"/>
          <w:szCs w:val="24"/>
          <w:lang w:val="id-ID"/>
        </w:rPr>
        <w:t>l</w:t>
      </w:r>
      <w:r w:rsidRPr="00C14DD1">
        <w:rPr>
          <w:rFonts w:asciiTheme="majorHAnsi" w:hAnsiTheme="majorHAnsi"/>
          <w:sz w:val="24"/>
          <w:szCs w:val="24"/>
          <w:lang w:val="id-ID"/>
        </w:rPr>
        <w:t xml:space="preserve">arangan </w:t>
      </w:r>
      <w:r w:rsidR="00447A4E" w:rsidRPr="00C14DD1">
        <w:rPr>
          <w:rFonts w:asciiTheme="majorHAnsi" w:hAnsiTheme="majorHAnsi"/>
          <w:sz w:val="24"/>
          <w:szCs w:val="24"/>
          <w:lang w:val="id-ID"/>
        </w:rPr>
        <w:t>k</w:t>
      </w:r>
      <w:r w:rsidR="001027E9" w:rsidRPr="00C14DD1">
        <w:rPr>
          <w:rFonts w:asciiTheme="majorHAnsi" w:hAnsiTheme="majorHAnsi"/>
          <w:sz w:val="24"/>
          <w:szCs w:val="24"/>
          <w:lang w:val="id-ID"/>
        </w:rPr>
        <w:t>aryawan</w:t>
      </w:r>
      <w:r w:rsidRPr="00C14DD1">
        <w:rPr>
          <w:rFonts w:asciiTheme="majorHAnsi" w:hAnsiTheme="majorHAnsi"/>
          <w:sz w:val="24"/>
          <w:szCs w:val="24"/>
          <w:lang w:val="id-ID"/>
        </w:rPr>
        <w:t xml:space="preserve"> dan/atau pelanggaran berat, P</w:t>
      </w:r>
      <w:r w:rsidR="001027E9" w:rsidRPr="00C14DD1">
        <w:rPr>
          <w:rFonts w:asciiTheme="majorHAnsi" w:hAnsiTheme="majorHAnsi"/>
          <w:sz w:val="24"/>
          <w:szCs w:val="24"/>
          <w:lang w:val="id-ID"/>
        </w:rPr>
        <w:t>erusahaan</w:t>
      </w:r>
      <w:r w:rsidRPr="00C14DD1">
        <w:rPr>
          <w:rFonts w:asciiTheme="majorHAnsi" w:hAnsiTheme="majorHAnsi"/>
          <w:sz w:val="24"/>
          <w:szCs w:val="24"/>
          <w:lang w:val="id-ID"/>
        </w:rPr>
        <w:t xml:space="preserve"> berhak untuk memberikan sanksi atau melakukan </w:t>
      </w:r>
      <w:r w:rsidR="00216B8D" w:rsidRPr="00C14DD1">
        <w:rPr>
          <w:rFonts w:asciiTheme="majorHAnsi" w:hAnsiTheme="majorHAnsi"/>
          <w:sz w:val="24"/>
          <w:szCs w:val="24"/>
          <w:lang w:val="id-ID"/>
        </w:rPr>
        <w:t>pemutusan hubungan kerja</w:t>
      </w:r>
      <w:r w:rsidR="001027E9" w:rsidRPr="00C14DD1">
        <w:rPr>
          <w:rFonts w:asciiTheme="majorHAnsi" w:hAnsiTheme="majorHAnsi"/>
          <w:sz w:val="24"/>
          <w:szCs w:val="24"/>
          <w:lang w:val="id-ID"/>
        </w:rPr>
        <w:t>.</w:t>
      </w:r>
    </w:p>
    <w:p w:rsidR="00AE78AF" w:rsidRPr="00C14DD1" w:rsidRDefault="00AE78AF" w:rsidP="00D84C55">
      <w:pPr>
        <w:pStyle w:val="NoSpacing"/>
        <w:numPr>
          <w:ilvl w:val="0"/>
          <w:numId w:val="13"/>
        </w:numPr>
        <w:tabs>
          <w:tab w:val="left" w:pos="567"/>
        </w:tabs>
        <w:spacing w:before="120" w:after="120"/>
        <w:ind w:left="567" w:hanging="567"/>
        <w:jc w:val="both"/>
        <w:rPr>
          <w:rFonts w:asciiTheme="majorHAnsi" w:hAnsiTheme="majorHAnsi"/>
          <w:sz w:val="24"/>
          <w:szCs w:val="24"/>
          <w:lang w:val="id-ID"/>
        </w:rPr>
      </w:pPr>
      <w:r w:rsidRPr="00C14DD1">
        <w:rPr>
          <w:rFonts w:asciiTheme="majorHAnsi" w:hAnsiTheme="majorHAnsi"/>
          <w:sz w:val="24"/>
          <w:szCs w:val="24"/>
          <w:lang w:val="id-ID"/>
        </w:rPr>
        <w:t xml:space="preserve">Pemberian </w:t>
      </w:r>
      <w:r w:rsidR="00216B8D" w:rsidRPr="00C14DD1">
        <w:rPr>
          <w:rFonts w:asciiTheme="majorHAnsi" w:hAnsiTheme="majorHAnsi"/>
          <w:sz w:val="24"/>
          <w:szCs w:val="24"/>
          <w:lang w:val="id-ID"/>
        </w:rPr>
        <w:t xml:space="preserve">sanksi atau pemutusan hubungan kerja sebagaimana dimaksud ayat </w:t>
      </w:r>
      <w:r w:rsidRPr="00C14DD1">
        <w:rPr>
          <w:rFonts w:asciiTheme="majorHAnsi" w:hAnsiTheme="majorHAnsi"/>
          <w:sz w:val="24"/>
          <w:szCs w:val="24"/>
          <w:lang w:val="id-ID"/>
        </w:rPr>
        <w:t>(2) Pasal ini dilakukan oleh P</w:t>
      </w:r>
      <w:r w:rsidR="001027E9" w:rsidRPr="00C14DD1">
        <w:rPr>
          <w:rFonts w:asciiTheme="majorHAnsi" w:hAnsiTheme="majorHAnsi"/>
          <w:sz w:val="24"/>
          <w:szCs w:val="24"/>
          <w:lang w:val="id-ID"/>
        </w:rPr>
        <w:t>erusahaan</w:t>
      </w:r>
      <w:r w:rsidRPr="00C14DD1">
        <w:rPr>
          <w:rFonts w:asciiTheme="majorHAnsi" w:hAnsiTheme="majorHAnsi"/>
          <w:sz w:val="24"/>
          <w:szCs w:val="24"/>
          <w:lang w:val="id-ID"/>
        </w:rPr>
        <w:t xml:space="preserve"> dengan ketentuan sebagaiamna diatur dalam </w:t>
      </w:r>
      <w:r w:rsidR="00216B8D" w:rsidRPr="00C14DD1">
        <w:rPr>
          <w:rFonts w:asciiTheme="majorHAnsi" w:hAnsiTheme="majorHAnsi"/>
          <w:sz w:val="24"/>
          <w:szCs w:val="24"/>
          <w:lang w:val="id-ID"/>
        </w:rPr>
        <w:t xml:space="preserve">peraturan </w:t>
      </w:r>
      <w:r w:rsidRPr="00C14DD1">
        <w:rPr>
          <w:rFonts w:asciiTheme="majorHAnsi" w:hAnsiTheme="majorHAnsi"/>
          <w:sz w:val="24"/>
          <w:szCs w:val="24"/>
          <w:lang w:val="id-ID"/>
        </w:rPr>
        <w:t>Perusahaan.</w:t>
      </w:r>
      <w:r w:rsidR="00722E48" w:rsidRPr="00C14DD1">
        <w:rPr>
          <w:rFonts w:asciiTheme="majorHAnsi" w:hAnsiTheme="majorHAnsi"/>
          <w:sz w:val="24"/>
          <w:szCs w:val="24"/>
          <w:lang w:val="id-ID"/>
        </w:rPr>
        <w:t xml:space="preserve"> </w:t>
      </w:r>
    </w:p>
    <w:p w:rsidR="00AE78AF" w:rsidRPr="00C14DD1" w:rsidRDefault="00364BAD" w:rsidP="00364BAD">
      <w:pPr>
        <w:pStyle w:val="NoSpacing"/>
        <w:spacing w:before="240"/>
        <w:jc w:val="center"/>
        <w:rPr>
          <w:rFonts w:asciiTheme="majorHAnsi" w:hAnsiTheme="majorHAnsi"/>
          <w:b/>
          <w:sz w:val="24"/>
          <w:szCs w:val="24"/>
          <w:lang w:val="id-ID"/>
        </w:rPr>
      </w:pPr>
      <w:r w:rsidRPr="00C14DD1">
        <w:rPr>
          <w:rFonts w:asciiTheme="majorHAnsi" w:hAnsiTheme="majorHAnsi"/>
          <w:b/>
          <w:sz w:val="24"/>
          <w:szCs w:val="24"/>
          <w:lang w:val="id-ID"/>
        </w:rPr>
        <w:t>Pasal 1</w:t>
      </w:r>
      <w:r w:rsidR="00E81DD3" w:rsidRPr="00C14DD1">
        <w:rPr>
          <w:rFonts w:asciiTheme="majorHAnsi" w:hAnsiTheme="majorHAnsi"/>
          <w:b/>
          <w:sz w:val="24"/>
          <w:szCs w:val="24"/>
          <w:lang w:val="id-ID"/>
        </w:rPr>
        <w:t>6</w:t>
      </w:r>
    </w:p>
    <w:p w:rsidR="00AE78AF" w:rsidRPr="00C14DD1" w:rsidRDefault="001027E9" w:rsidP="00722E48">
      <w:pPr>
        <w:pStyle w:val="NoSpacing"/>
        <w:spacing w:after="120"/>
        <w:jc w:val="center"/>
        <w:rPr>
          <w:rFonts w:asciiTheme="majorHAnsi" w:hAnsiTheme="majorHAnsi"/>
          <w:b/>
          <w:sz w:val="24"/>
          <w:szCs w:val="24"/>
          <w:lang w:val="id-ID"/>
        </w:rPr>
      </w:pPr>
      <w:r w:rsidRPr="00C14DD1">
        <w:rPr>
          <w:rFonts w:asciiTheme="majorHAnsi" w:hAnsiTheme="majorHAnsi"/>
          <w:b/>
          <w:sz w:val="24"/>
          <w:szCs w:val="24"/>
          <w:lang w:val="id-ID"/>
        </w:rPr>
        <w:t>Jangka Waktu</w:t>
      </w:r>
      <w:r w:rsidR="00364BAD" w:rsidRPr="00C14DD1">
        <w:rPr>
          <w:rFonts w:asciiTheme="majorHAnsi" w:hAnsiTheme="majorHAnsi"/>
          <w:b/>
          <w:sz w:val="24"/>
          <w:szCs w:val="24"/>
          <w:lang w:val="id-ID"/>
        </w:rPr>
        <w:t xml:space="preserve"> Perjanjian</w:t>
      </w:r>
    </w:p>
    <w:p w:rsidR="00364BAD" w:rsidRPr="00C14DD1" w:rsidRDefault="00AE78AF" w:rsidP="00364BAD">
      <w:pPr>
        <w:pStyle w:val="ListParagraph"/>
        <w:numPr>
          <w:ilvl w:val="0"/>
          <w:numId w:val="38"/>
        </w:numPr>
        <w:spacing w:before="120" w:after="120"/>
        <w:ind w:hanging="720"/>
        <w:jc w:val="both"/>
        <w:rPr>
          <w:rFonts w:asciiTheme="majorHAnsi" w:eastAsia="Times New Roman" w:hAnsiTheme="majorHAnsi"/>
          <w:szCs w:val="24"/>
          <w:lang w:val="id-ID"/>
        </w:rPr>
      </w:pPr>
      <w:r w:rsidRPr="00C14DD1">
        <w:rPr>
          <w:rFonts w:asciiTheme="majorHAnsi" w:eastAsia="Times New Roman" w:hAnsiTheme="majorHAnsi"/>
          <w:szCs w:val="24"/>
          <w:lang w:val="id-ID"/>
        </w:rPr>
        <w:t xml:space="preserve">Perjanjian ini berlaku </w:t>
      </w:r>
      <w:r w:rsidR="001027E9" w:rsidRPr="00C14DD1">
        <w:rPr>
          <w:rFonts w:asciiTheme="majorHAnsi" w:eastAsia="Times New Roman" w:hAnsiTheme="majorHAnsi"/>
          <w:szCs w:val="24"/>
          <w:lang w:val="id-ID"/>
        </w:rPr>
        <w:t xml:space="preserve">untuk selama jangka waktu tidak tertentu, yang mulai berlaku </w:t>
      </w:r>
      <w:r w:rsidRPr="00C14DD1">
        <w:rPr>
          <w:rFonts w:asciiTheme="majorHAnsi" w:eastAsia="Times New Roman" w:hAnsiTheme="majorHAnsi"/>
          <w:szCs w:val="24"/>
          <w:lang w:val="id-ID"/>
        </w:rPr>
        <w:t xml:space="preserve">sejak tanggal ditandatanganinya Perjanjian ini dan berakhir </w:t>
      </w:r>
      <w:r w:rsidR="00364BAD" w:rsidRPr="00C14DD1">
        <w:rPr>
          <w:rFonts w:asciiTheme="majorHAnsi" w:eastAsia="Times New Roman" w:hAnsiTheme="majorHAnsi"/>
          <w:szCs w:val="24"/>
          <w:lang w:val="id-ID"/>
        </w:rPr>
        <w:t>dalam hal:</w:t>
      </w:r>
    </w:p>
    <w:p w:rsidR="00364BAD" w:rsidRPr="00C14DD1" w:rsidRDefault="00364BAD" w:rsidP="00364BAD">
      <w:pPr>
        <w:pStyle w:val="ListParagraph"/>
        <w:numPr>
          <w:ilvl w:val="0"/>
          <w:numId w:val="39"/>
        </w:numPr>
        <w:spacing w:before="120" w:after="120"/>
        <w:ind w:left="1440" w:hanging="720"/>
        <w:jc w:val="both"/>
        <w:rPr>
          <w:rFonts w:asciiTheme="majorHAnsi" w:eastAsia="Times New Roman" w:hAnsiTheme="majorHAnsi"/>
          <w:szCs w:val="24"/>
          <w:lang w:val="id-ID"/>
        </w:rPr>
      </w:pPr>
      <w:r w:rsidRPr="00C14DD1">
        <w:rPr>
          <w:rFonts w:asciiTheme="majorHAnsi" w:eastAsia="Times New Roman" w:hAnsiTheme="majorHAnsi"/>
          <w:szCs w:val="24"/>
          <w:lang w:val="id-ID"/>
        </w:rPr>
        <w:t>Karyawan meninggal dunia.</w:t>
      </w:r>
    </w:p>
    <w:p w:rsidR="00364BAD" w:rsidRPr="00C14DD1" w:rsidRDefault="00364BAD" w:rsidP="00364BAD">
      <w:pPr>
        <w:pStyle w:val="ListParagraph"/>
        <w:numPr>
          <w:ilvl w:val="0"/>
          <w:numId w:val="39"/>
        </w:numPr>
        <w:spacing w:before="120" w:after="120"/>
        <w:ind w:left="1440" w:hanging="720"/>
        <w:jc w:val="both"/>
        <w:rPr>
          <w:rFonts w:asciiTheme="majorHAnsi" w:eastAsia="Times New Roman" w:hAnsiTheme="majorHAnsi"/>
          <w:szCs w:val="24"/>
          <w:lang w:val="id-ID"/>
        </w:rPr>
      </w:pPr>
      <w:r w:rsidRPr="00C14DD1">
        <w:rPr>
          <w:rFonts w:asciiTheme="majorHAnsi" w:eastAsia="Times New Roman" w:hAnsiTheme="majorHAnsi"/>
          <w:szCs w:val="24"/>
          <w:lang w:val="id-ID"/>
        </w:rPr>
        <w:t>T</w:t>
      </w:r>
      <w:r w:rsidR="00AE78AF" w:rsidRPr="00C14DD1">
        <w:rPr>
          <w:rFonts w:asciiTheme="majorHAnsi" w:eastAsia="Times New Roman" w:hAnsiTheme="majorHAnsi"/>
          <w:szCs w:val="24"/>
          <w:lang w:val="id-ID"/>
        </w:rPr>
        <w:t xml:space="preserve">erjadi </w:t>
      </w:r>
      <w:r w:rsidR="00216B8D" w:rsidRPr="00C14DD1">
        <w:rPr>
          <w:rFonts w:asciiTheme="majorHAnsi" w:eastAsia="Times New Roman" w:hAnsiTheme="majorHAnsi"/>
          <w:szCs w:val="24"/>
          <w:lang w:val="id-ID"/>
        </w:rPr>
        <w:t>pemutusan hubungan kerja</w:t>
      </w:r>
      <w:r w:rsidRPr="00C14DD1">
        <w:rPr>
          <w:rFonts w:asciiTheme="majorHAnsi" w:eastAsia="Times New Roman" w:hAnsiTheme="majorHAnsi"/>
          <w:szCs w:val="24"/>
          <w:lang w:val="id-ID"/>
        </w:rPr>
        <w:t>.</w:t>
      </w:r>
    </w:p>
    <w:p w:rsidR="00364BAD" w:rsidRPr="00C14DD1" w:rsidRDefault="00364BAD" w:rsidP="00364BAD">
      <w:pPr>
        <w:pStyle w:val="ListParagraph"/>
        <w:numPr>
          <w:ilvl w:val="0"/>
          <w:numId w:val="39"/>
        </w:numPr>
        <w:spacing w:before="120" w:after="120"/>
        <w:ind w:left="1440" w:hanging="720"/>
        <w:jc w:val="both"/>
        <w:rPr>
          <w:rFonts w:asciiTheme="majorHAnsi" w:eastAsia="Times New Roman" w:hAnsiTheme="majorHAnsi"/>
          <w:szCs w:val="24"/>
          <w:lang w:val="id-ID"/>
        </w:rPr>
      </w:pPr>
      <w:r w:rsidRPr="00C14DD1">
        <w:rPr>
          <w:rFonts w:asciiTheme="majorHAnsi" w:eastAsia="Times New Roman" w:hAnsiTheme="majorHAnsi"/>
          <w:szCs w:val="24"/>
          <w:lang w:val="id-ID"/>
        </w:rPr>
        <w:t>Karyawan melakukan pengunduran diri.</w:t>
      </w:r>
    </w:p>
    <w:p w:rsidR="00364BAD" w:rsidRPr="00C14DD1" w:rsidRDefault="00364BAD" w:rsidP="00364BAD">
      <w:pPr>
        <w:pStyle w:val="ListParagraph"/>
        <w:numPr>
          <w:ilvl w:val="0"/>
          <w:numId w:val="39"/>
        </w:numPr>
        <w:spacing w:before="120" w:after="120"/>
        <w:ind w:left="1440" w:hanging="720"/>
        <w:jc w:val="both"/>
        <w:rPr>
          <w:rFonts w:asciiTheme="majorHAnsi" w:eastAsia="Times New Roman" w:hAnsiTheme="majorHAnsi"/>
          <w:szCs w:val="24"/>
          <w:lang w:val="id-ID"/>
        </w:rPr>
      </w:pPr>
      <w:r w:rsidRPr="00C14DD1">
        <w:rPr>
          <w:rFonts w:asciiTheme="majorHAnsi" w:eastAsiaTheme="minorHAnsi" w:hAnsiTheme="majorHAnsi"/>
          <w:kern w:val="0"/>
          <w:szCs w:val="24"/>
          <w:lang w:val="id-ID" w:eastAsia="en-US"/>
        </w:rPr>
        <w:t>Adanya putusan pengadilan dan/atau putusan atau penetapan lembaga penyelesaian perselisihan hubungan industrial yang telah mempunyai kekuatan hukum tetap.</w:t>
      </w:r>
    </w:p>
    <w:p w:rsidR="00364BAD" w:rsidRPr="00C14DD1" w:rsidRDefault="00364BAD" w:rsidP="00364BAD">
      <w:pPr>
        <w:pStyle w:val="ListParagraph"/>
        <w:widowControl/>
        <w:numPr>
          <w:ilvl w:val="0"/>
          <w:numId w:val="40"/>
        </w:numPr>
        <w:autoSpaceDE w:val="0"/>
        <w:autoSpaceDN w:val="0"/>
        <w:adjustRightInd w:val="0"/>
        <w:spacing w:before="120" w:after="120"/>
        <w:ind w:hanging="720"/>
        <w:jc w:val="both"/>
        <w:rPr>
          <w:rFonts w:asciiTheme="majorHAnsi" w:eastAsiaTheme="minorHAnsi" w:hAnsiTheme="majorHAnsi"/>
          <w:kern w:val="0"/>
          <w:szCs w:val="24"/>
          <w:lang w:val="id-ID" w:eastAsia="en-US"/>
        </w:rPr>
      </w:pPr>
      <w:r w:rsidRPr="00C14DD1">
        <w:rPr>
          <w:rFonts w:asciiTheme="majorHAnsi" w:eastAsiaTheme="minorHAnsi" w:hAnsiTheme="majorHAnsi"/>
          <w:kern w:val="0"/>
          <w:szCs w:val="24"/>
          <w:lang w:val="id-ID" w:eastAsia="en-US"/>
        </w:rPr>
        <w:t xml:space="preserve">Dalam hal Karyawan meninggal dunia, ahli waris Karyawan berhak untuk mendapatkan hak-haknya sesuai dengan </w:t>
      </w:r>
      <w:r w:rsidR="00216B8D" w:rsidRPr="00C14DD1">
        <w:rPr>
          <w:rFonts w:asciiTheme="majorHAnsi" w:eastAsiaTheme="minorHAnsi" w:hAnsiTheme="majorHAnsi"/>
          <w:kern w:val="0"/>
          <w:szCs w:val="24"/>
          <w:lang w:val="id-ID" w:eastAsia="en-US"/>
        </w:rPr>
        <w:t xml:space="preserve">peraturan </w:t>
      </w:r>
      <w:r w:rsidRPr="00C14DD1">
        <w:rPr>
          <w:rFonts w:asciiTheme="majorHAnsi" w:eastAsiaTheme="minorHAnsi" w:hAnsiTheme="majorHAnsi"/>
          <w:kern w:val="0"/>
          <w:szCs w:val="24"/>
          <w:lang w:val="id-ID" w:eastAsia="en-US"/>
        </w:rPr>
        <w:t>Perusahaan dan peraturan perundang-undangan yang berlaku.</w:t>
      </w:r>
    </w:p>
    <w:p w:rsidR="00AE78AF" w:rsidRPr="00C14DD1" w:rsidRDefault="00364BAD" w:rsidP="00364BAD">
      <w:pPr>
        <w:pStyle w:val="NoSpacing"/>
        <w:spacing w:before="240"/>
        <w:jc w:val="center"/>
        <w:rPr>
          <w:rFonts w:asciiTheme="majorHAnsi" w:hAnsiTheme="majorHAnsi"/>
          <w:b/>
          <w:sz w:val="24"/>
          <w:szCs w:val="24"/>
          <w:lang w:val="id-ID"/>
        </w:rPr>
      </w:pPr>
      <w:r w:rsidRPr="00C14DD1">
        <w:rPr>
          <w:rFonts w:asciiTheme="majorHAnsi" w:hAnsiTheme="majorHAnsi"/>
          <w:b/>
          <w:sz w:val="24"/>
          <w:szCs w:val="24"/>
          <w:lang w:val="id-ID"/>
        </w:rPr>
        <w:t>Pasal 1</w:t>
      </w:r>
      <w:r w:rsidR="00E81DD3" w:rsidRPr="00C14DD1">
        <w:rPr>
          <w:rFonts w:asciiTheme="majorHAnsi" w:hAnsiTheme="majorHAnsi"/>
          <w:b/>
          <w:sz w:val="24"/>
          <w:szCs w:val="24"/>
          <w:lang w:val="id-ID"/>
        </w:rPr>
        <w:t>7</w:t>
      </w:r>
    </w:p>
    <w:p w:rsidR="00AE78AF" w:rsidRPr="00C14DD1" w:rsidRDefault="00AE78AF" w:rsidP="00722E48">
      <w:pPr>
        <w:pStyle w:val="NoSpacing"/>
        <w:spacing w:after="120"/>
        <w:jc w:val="center"/>
        <w:rPr>
          <w:rFonts w:asciiTheme="majorHAnsi" w:hAnsiTheme="majorHAnsi"/>
          <w:b/>
          <w:sz w:val="24"/>
          <w:szCs w:val="24"/>
          <w:lang w:val="id-ID"/>
        </w:rPr>
      </w:pPr>
      <w:r w:rsidRPr="00C14DD1">
        <w:rPr>
          <w:rFonts w:asciiTheme="majorHAnsi" w:hAnsiTheme="majorHAnsi"/>
          <w:b/>
          <w:sz w:val="24"/>
          <w:szCs w:val="24"/>
          <w:lang w:val="id-ID"/>
        </w:rPr>
        <w:t>Penutup</w:t>
      </w:r>
    </w:p>
    <w:p w:rsidR="00AE78AF" w:rsidRPr="00C14DD1" w:rsidRDefault="00364BAD" w:rsidP="00722E48">
      <w:pPr>
        <w:spacing w:before="120" w:after="240"/>
        <w:jc w:val="both"/>
        <w:rPr>
          <w:rFonts w:asciiTheme="majorHAnsi" w:eastAsia="Times New Roman" w:hAnsiTheme="majorHAnsi"/>
          <w:szCs w:val="24"/>
          <w:lang w:val="id-ID"/>
        </w:rPr>
      </w:pPr>
      <w:r w:rsidRPr="00C14DD1">
        <w:rPr>
          <w:rFonts w:asciiTheme="majorHAnsi" w:eastAsia="Times New Roman" w:hAnsiTheme="majorHAnsi"/>
          <w:szCs w:val="24"/>
          <w:lang w:val="id-ID"/>
        </w:rPr>
        <w:t>Dalam menjalankan hubungan kerja,</w:t>
      </w:r>
      <w:r w:rsidR="001027E9" w:rsidRPr="00C14DD1">
        <w:rPr>
          <w:rFonts w:asciiTheme="majorHAnsi" w:eastAsia="Times New Roman" w:hAnsiTheme="majorHAnsi"/>
          <w:szCs w:val="24"/>
          <w:lang w:val="id-ID"/>
        </w:rPr>
        <w:t xml:space="preserve"> </w:t>
      </w:r>
      <w:r w:rsidRPr="00C14DD1">
        <w:rPr>
          <w:rFonts w:asciiTheme="majorHAnsi" w:eastAsia="Times New Roman" w:hAnsiTheme="majorHAnsi"/>
          <w:szCs w:val="24"/>
          <w:lang w:val="id-ID"/>
        </w:rPr>
        <w:t xml:space="preserve">selain terikat pada Perjanjian ini Perusahaan dan Karyawan juga terikat oleh </w:t>
      </w:r>
      <w:r w:rsidR="00AE78AF" w:rsidRPr="00C14DD1">
        <w:rPr>
          <w:rFonts w:asciiTheme="majorHAnsi" w:eastAsia="Times New Roman" w:hAnsiTheme="majorHAnsi"/>
          <w:szCs w:val="24"/>
          <w:lang w:val="id-ID"/>
        </w:rPr>
        <w:t>Peraturan Perusahaan dan peraturan perundang-undangan yang berlaku di</w:t>
      </w:r>
      <w:r w:rsidR="00216B8D">
        <w:rPr>
          <w:rFonts w:asciiTheme="majorHAnsi" w:eastAsia="Times New Roman" w:hAnsiTheme="majorHAnsi"/>
          <w:szCs w:val="24"/>
        </w:rPr>
        <w:t xml:space="preserve"> </w:t>
      </w:r>
      <w:r w:rsidR="00AE78AF" w:rsidRPr="00C14DD1">
        <w:rPr>
          <w:rFonts w:asciiTheme="majorHAnsi" w:eastAsia="Times New Roman" w:hAnsiTheme="majorHAnsi"/>
          <w:szCs w:val="24"/>
          <w:lang w:val="id-ID"/>
        </w:rPr>
        <w:t>bidang Ketenagakerjaan.</w:t>
      </w:r>
    </w:p>
    <w:p w:rsidR="00722E48" w:rsidRPr="00C14DD1" w:rsidRDefault="00722E48" w:rsidP="00722E48">
      <w:pPr>
        <w:spacing w:before="240" w:after="120"/>
        <w:ind w:right="101"/>
        <w:jc w:val="both"/>
        <w:rPr>
          <w:rFonts w:asciiTheme="majorHAnsi" w:eastAsia="Cambria" w:hAnsiTheme="majorHAnsi" w:cs="Cambria"/>
          <w:szCs w:val="24"/>
          <w:lang w:val="id-ID"/>
        </w:rPr>
      </w:pPr>
      <w:r w:rsidRPr="00C14DD1">
        <w:rPr>
          <w:rFonts w:asciiTheme="majorHAnsi" w:eastAsia="Cambria" w:hAnsiTheme="majorHAnsi" w:cs="Cambria"/>
          <w:szCs w:val="24"/>
          <w:lang w:val="id-ID"/>
        </w:rPr>
        <w:t>Demikian Perjanjian ini dibuat dan ditandatangani di tempat dan pada waktu sebagaimana disebutkan di bagian awal Perjanjian ini dalam rangkap 2 (dua) dan bermeterai cukup, masing-masing Pihak memeroleh 1 (satu) rangkap asli yang kesemuanya memiliki kekuatan hukum yang sama.</w:t>
      </w:r>
    </w:p>
    <w:tbl>
      <w:tblPr>
        <w:tblStyle w:val="TableGrid"/>
        <w:tblW w:w="95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8"/>
        <w:gridCol w:w="853"/>
        <w:gridCol w:w="4300"/>
      </w:tblGrid>
      <w:tr w:rsidR="00722E48" w:rsidRPr="00C14DD1" w:rsidTr="006D2CF7">
        <w:trPr>
          <w:jc w:val="center"/>
        </w:trPr>
        <w:tc>
          <w:tcPr>
            <w:tcW w:w="9501" w:type="dxa"/>
            <w:gridSpan w:val="3"/>
          </w:tcPr>
          <w:p w:rsidR="00722E48" w:rsidRPr="00875A13" w:rsidRDefault="00722E48" w:rsidP="006D2CF7">
            <w:pPr>
              <w:spacing w:before="480"/>
              <w:jc w:val="center"/>
              <w:rPr>
                <w:rFonts w:asciiTheme="majorHAnsi" w:hAnsiTheme="majorHAnsi"/>
                <w:b/>
                <w:szCs w:val="24"/>
              </w:rPr>
            </w:pPr>
            <w:r w:rsidRPr="00C14DD1">
              <w:rPr>
                <w:rFonts w:asciiTheme="majorHAnsi" w:hAnsiTheme="majorHAnsi"/>
                <w:b/>
                <w:szCs w:val="24"/>
                <w:lang w:val="id-ID"/>
              </w:rPr>
              <w:t>Para Pihak</w:t>
            </w:r>
            <w:r w:rsidR="00216B8D">
              <w:rPr>
                <w:rFonts w:asciiTheme="majorHAnsi" w:hAnsiTheme="majorHAnsi"/>
                <w:b/>
                <w:szCs w:val="24"/>
              </w:rPr>
              <w:t>,</w:t>
            </w:r>
          </w:p>
        </w:tc>
      </w:tr>
      <w:tr w:rsidR="00722E48" w:rsidRPr="00C14DD1" w:rsidTr="006D2CF7">
        <w:trPr>
          <w:jc w:val="center"/>
        </w:trPr>
        <w:tc>
          <w:tcPr>
            <w:tcW w:w="4348" w:type="dxa"/>
          </w:tcPr>
          <w:p w:rsidR="00722E48" w:rsidRPr="00875A13" w:rsidRDefault="00364BAD" w:rsidP="006D2CF7">
            <w:pPr>
              <w:jc w:val="center"/>
              <w:rPr>
                <w:rFonts w:asciiTheme="majorHAnsi" w:hAnsiTheme="majorHAnsi"/>
                <w:b/>
                <w:szCs w:val="24"/>
              </w:rPr>
            </w:pPr>
            <w:r w:rsidRPr="00C14DD1">
              <w:rPr>
                <w:rFonts w:asciiTheme="majorHAnsi" w:hAnsiTheme="majorHAnsi"/>
                <w:b/>
                <w:szCs w:val="24"/>
                <w:lang w:val="id-ID"/>
              </w:rPr>
              <w:t>Perusahaan</w:t>
            </w:r>
            <w:r w:rsidR="00216B8D">
              <w:rPr>
                <w:rFonts w:asciiTheme="majorHAnsi" w:hAnsiTheme="majorHAnsi"/>
                <w:b/>
                <w:szCs w:val="24"/>
              </w:rPr>
              <w:t>,</w:t>
            </w:r>
          </w:p>
        </w:tc>
        <w:tc>
          <w:tcPr>
            <w:tcW w:w="853" w:type="dxa"/>
          </w:tcPr>
          <w:p w:rsidR="00722E48" w:rsidRPr="00C14DD1" w:rsidRDefault="00722E48" w:rsidP="006D2CF7">
            <w:pPr>
              <w:jc w:val="center"/>
              <w:rPr>
                <w:rFonts w:asciiTheme="majorHAnsi" w:hAnsiTheme="majorHAnsi"/>
                <w:b/>
                <w:szCs w:val="24"/>
                <w:lang w:val="id-ID"/>
              </w:rPr>
            </w:pPr>
          </w:p>
        </w:tc>
        <w:tc>
          <w:tcPr>
            <w:tcW w:w="4300" w:type="dxa"/>
          </w:tcPr>
          <w:p w:rsidR="00722E48" w:rsidRPr="00875A13" w:rsidRDefault="00364BAD" w:rsidP="006D2CF7">
            <w:pPr>
              <w:jc w:val="center"/>
              <w:rPr>
                <w:rFonts w:asciiTheme="majorHAnsi" w:hAnsiTheme="majorHAnsi"/>
                <w:b/>
                <w:szCs w:val="24"/>
              </w:rPr>
            </w:pPr>
            <w:r w:rsidRPr="00C14DD1">
              <w:rPr>
                <w:rFonts w:asciiTheme="majorHAnsi" w:hAnsiTheme="majorHAnsi"/>
                <w:b/>
                <w:szCs w:val="24"/>
                <w:lang w:val="id-ID"/>
              </w:rPr>
              <w:t>Karyawan</w:t>
            </w:r>
            <w:r w:rsidR="00216B8D">
              <w:rPr>
                <w:rFonts w:asciiTheme="majorHAnsi" w:hAnsiTheme="majorHAnsi"/>
                <w:b/>
                <w:szCs w:val="24"/>
              </w:rPr>
              <w:t>,</w:t>
            </w:r>
          </w:p>
        </w:tc>
      </w:tr>
      <w:tr w:rsidR="00722E48" w:rsidRPr="00C14DD1" w:rsidTr="006D2CF7">
        <w:trPr>
          <w:jc w:val="center"/>
        </w:trPr>
        <w:tc>
          <w:tcPr>
            <w:tcW w:w="4348" w:type="dxa"/>
          </w:tcPr>
          <w:p w:rsidR="00722E48" w:rsidRPr="00C14DD1" w:rsidRDefault="00722E48" w:rsidP="006D2CF7">
            <w:pPr>
              <w:jc w:val="center"/>
              <w:rPr>
                <w:rFonts w:asciiTheme="majorHAnsi" w:hAnsiTheme="majorHAnsi"/>
                <w:b/>
                <w:szCs w:val="24"/>
                <w:lang w:val="id-ID"/>
              </w:rPr>
            </w:pPr>
          </w:p>
          <w:p w:rsidR="00722E48" w:rsidRPr="00C14DD1" w:rsidRDefault="00722E48" w:rsidP="006D2CF7">
            <w:pPr>
              <w:rPr>
                <w:rFonts w:asciiTheme="majorHAnsi" w:hAnsiTheme="majorHAnsi"/>
                <w:b/>
                <w:szCs w:val="24"/>
                <w:lang w:val="id-ID"/>
              </w:rPr>
            </w:pPr>
          </w:p>
          <w:p w:rsidR="00722E48" w:rsidRPr="00C14DD1" w:rsidRDefault="00722E48" w:rsidP="006D2CF7">
            <w:pPr>
              <w:jc w:val="center"/>
              <w:rPr>
                <w:rFonts w:asciiTheme="majorHAnsi" w:hAnsiTheme="majorHAnsi"/>
                <w:color w:val="A6A6A6" w:themeColor="background1" w:themeShade="A6"/>
                <w:sz w:val="16"/>
                <w:szCs w:val="24"/>
                <w:lang w:val="id-ID"/>
              </w:rPr>
            </w:pPr>
            <w:r w:rsidRPr="00C14DD1">
              <w:rPr>
                <w:rFonts w:asciiTheme="majorHAnsi" w:hAnsiTheme="majorHAnsi"/>
                <w:color w:val="A6A6A6" w:themeColor="background1" w:themeShade="A6"/>
                <w:sz w:val="16"/>
                <w:szCs w:val="24"/>
                <w:lang w:val="id-ID"/>
              </w:rPr>
              <w:t>Meterai Tempel</w:t>
            </w:r>
          </w:p>
          <w:p w:rsidR="00722E48" w:rsidRPr="00C14DD1" w:rsidRDefault="00722E48" w:rsidP="006D2CF7">
            <w:pPr>
              <w:jc w:val="center"/>
              <w:rPr>
                <w:rFonts w:asciiTheme="majorHAnsi" w:hAnsiTheme="majorHAnsi"/>
                <w:color w:val="A6A6A6" w:themeColor="background1" w:themeShade="A6"/>
                <w:sz w:val="16"/>
                <w:szCs w:val="24"/>
                <w:lang w:val="id-ID"/>
              </w:rPr>
            </w:pPr>
            <w:r w:rsidRPr="00C14DD1">
              <w:rPr>
                <w:rFonts w:asciiTheme="majorHAnsi" w:hAnsiTheme="majorHAnsi"/>
                <w:color w:val="A6A6A6" w:themeColor="background1" w:themeShade="A6"/>
                <w:sz w:val="16"/>
                <w:szCs w:val="24"/>
                <w:lang w:val="id-ID"/>
              </w:rPr>
              <w:t>Rp6.000</w:t>
            </w:r>
          </w:p>
          <w:p w:rsidR="00722E48" w:rsidRPr="00C14DD1" w:rsidRDefault="00722E48" w:rsidP="006D2CF7">
            <w:pPr>
              <w:jc w:val="center"/>
              <w:rPr>
                <w:rFonts w:asciiTheme="majorHAnsi" w:hAnsiTheme="majorHAnsi"/>
                <w:szCs w:val="24"/>
                <w:lang w:val="id-ID"/>
              </w:rPr>
            </w:pPr>
          </w:p>
        </w:tc>
        <w:tc>
          <w:tcPr>
            <w:tcW w:w="853" w:type="dxa"/>
          </w:tcPr>
          <w:p w:rsidR="00722E48" w:rsidRPr="00C14DD1" w:rsidRDefault="00722E48" w:rsidP="006D2CF7">
            <w:pPr>
              <w:jc w:val="center"/>
              <w:rPr>
                <w:rFonts w:asciiTheme="majorHAnsi" w:hAnsiTheme="majorHAnsi"/>
                <w:b/>
                <w:szCs w:val="24"/>
                <w:lang w:val="id-ID"/>
              </w:rPr>
            </w:pPr>
          </w:p>
        </w:tc>
        <w:tc>
          <w:tcPr>
            <w:tcW w:w="4300" w:type="dxa"/>
          </w:tcPr>
          <w:p w:rsidR="00722E48" w:rsidRPr="00C14DD1" w:rsidRDefault="00722E48" w:rsidP="006D2CF7">
            <w:pPr>
              <w:jc w:val="center"/>
              <w:rPr>
                <w:rFonts w:asciiTheme="majorHAnsi" w:hAnsiTheme="majorHAnsi"/>
                <w:b/>
                <w:szCs w:val="24"/>
                <w:lang w:val="id-ID"/>
              </w:rPr>
            </w:pPr>
          </w:p>
        </w:tc>
      </w:tr>
      <w:tr w:rsidR="00722E48" w:rsidRPr="00C14DD1" w:rsidTr="006D2CF7">
        <w:trPr>
          <w:jc w:val="center"/>
        </w:trPr>
        <w:tc>
          <w:tcPr>
            <w:tcW w:w="4348" w:type="dxa"/>
            <w:tcBorders>
              <w:bottom w:val="single" w:sz="4" w:space="0" w:color="auto"/>
            </w:tcBorders>
          </w:tcPr>
          <w:p w:rsidR="00722E48" w:rsidRPr="00C14DD1" w:rsidRDefault="00722E48" w:rsidP="006D2CF7">
            <w:pPr>
              <w:jc w:val="center"/>
              <w:rPr>
                <w:rFonts w:asciiTheme="majorHAnsi" w:hAnsiTheme="majorHAnsi"/>
                <w:b/>
                <w:szCs w:val="24"/>
                <w:lang w:val="id-ID"/>
              </w:rPr>
            </w:pPr>
          </w:p>
        </w:tc>
        <w:tc>
          <w:tcPr>
            <w:tcW w:w="853" w:type="dxa"/>
          </w:tcPr>
          <w:p w:rsidR="00722E48" w:rsidRPr="00C14DD1" w:rsidRDefault="00722E48" w:rsidP="006D2CF7">
            <w:pPr>
              <w:jc w:val="center"/>
              <w:rPr>
                <w:rFonts w:asciiTheme="majorHAnsi" w:hAnsiTheme="majorHAnsi"/>
                <w:b/>
                <w:szCs w:val="24"/>
                <w:lang w:val="id-ID"/>
              </w:rPr>
            </w:pPr>
          </w:p>
        </w:tc>
        <w:tc>
          <w:tcPr>
            <w:tcW w:w="4300" w:type="dxa"/>
            <w:tcBorders>
              <w:bottom w:val="single" w:sz="4" w:space="0" w:color="auto"/>
            </w:tcBorders>
          </w:tcPr>
          <w:p w:rsidR="00722E48" w:rsidRPr="00C14DD1" w:rsidRDefault="00722E48" w:rsidP="006D2CF7">
            <w:pPr>
              <w:jc w:val="center"/>
              <w:rPr>
                <w:rFonts w:asciiTheme="majorHAnsi" w:hAnsiTheme="majorHAnsi"/>
                <w:b/>
                <w:szCs w:val="24"/>
                <w:lang w:val="id-ID"/>
              </w:rPr>
            </w:pPr>
          </w:p>
        </w:tc>
      </w:tr>
      <w:tr w:rsidR="00722E48" w:rsidRPr="00C14DD1" w:rsidTr="006D2CF7">
        <w:trPr>
          <w:jc w:val="center"/>
        </w:trPr>
        <w:tc>
          <w:tcPr>
            <w:tcW w:w="4348" w:type="dxa"/>
            <w:tcBorders>
              <w:top w:val="single" w:sz="4" w:space="0" w:color="auto"/>
            </w:tcBorders>
          </w:tcPr>
          <w:p w:rsidR="00722E48" w:rsidRPr="00C14DD1" w:rsidRDefault="00722E48" w:rsidP="006D2CF7">
            <w:pPr>
              <w:jc w:val="center"/>
              <w:rPr>
                <w:rFonts w:asciiTheme="majorHAnsi" w:hAnsiTheme="majorHAnsi"/>
                <w:b/>
                <w:szCs w:val="24"/>
                <w:lang w:val="id-ID"/>
              </w:rPr>
            </w:pPr>
          </w:p>
        </w:tc>
        <w:tc>
          <w:tcPr>
            <w:tcW w:w="853" w:type="dxa"/>
          </w:tcPr>
          <w:p w:rsidR="00722E48" w:rsidRPr="00C14DD1" w:rsidRDefault="00722E48" w:rsidP="006D2CF7">
            <w:pPr>
              <w:rPr>
                <w:rFonts w:asciiTheme="majorHAnsi" w:hAnsiTheme="majorHAnsi"/>
                <w:b/>
                <w:szCs w:val="24"/>
                <w:lang w:val="id-ID"/>
              </w:rPr>
            </w:pPr>
          </w:p>
        </w:tc>
        <w:tc>
          <w:tcPr>
            <w:tcW w:w="4300" w:type="dxa"/>
            <w:tcBorders>
              <w:top w:val="single" w:sz="4" w:space="0" w:color="auto"/>
            </w:tcBorders>
          </w:tcPr>
          <w:p w:rsidR="00722E48" w:rsidRPr="00C14DD1" w:rsidRDefault="00722E48" w:rsidP="006D2CF7">
            <w:pPr>
              <w:jc w:val="center"/>
              <w:rPr>
                <w:rFonts w:asciiTheme="majorHAnsi" w:hAnsiTheme="majorHAnsi"/>
                <w:b/>
                <w:szCs w:val="24"/>
                <w:lang w:val="id-ID"/>
              </w:rPr>
            </w:pPr>
          </w:p>
        </w:tc>
      </w:tr>
    </w:tbl>
    <w:p w:rsidR="00AE78AF" w:rsidRPr="00C14DD1" w:rsidRDefault="00AE78AF" w:rsidP="00AE78AF">
      <w:pPr>
        <w:pStyle w:val="NoSpacing"/>
        <w:jc w:val="center"/>
        <w:rPr>
          <w:rFonts w:asciiTheme="majorHAnsi" w:eastAsia="Times New Roman" w:hAnsiTheme="majorHAnsi"/>
          <w:b/>
          <w:sz w:val="24"/>
          <w:szCs w:val="24"/>
          <w:u w:val="single"/>
          <w:lang w:val="id-ID"/>
        </w:rPr>
      </w:pPr>
    </w:p>
    <w:p w:rsidR="00AE78AF" w:rsidRPr="00796A9C" w:rsidRDefault="00AE78AF" w:rsidP="00AE78AF">
      <w:pPr>
        <w:rPr>
          <w:rFonts w:asciiTheme="majorHAnsi" w:hAnsiTheme="majorHAnsi"/>
          <w:szCs w:val="24"/>
          <w:lang w:val="id-ID"/>
        </w:rPr>
      </w:pPr>
    </w:p>
    <w:p w:rsidR="009C4706" w:rsidRPr="00AE78AF" w:rsidRDefault="009C4706" w:rsidP="00AE78AF"/>
    <w:sectPr w:rsidR="009C4706" w:rsidRPr="00AE78AF" w:rsidSect="00FC1F5F">
      <w:footerReference w:type="default" r:id="rId7"/>
      <w:pgSz w:w="12240" w:h="15840"/>
      <w:pgMar w:top="1080" w:right="1440" w:bottom="990" w:left="1440" w:header="720" w:footer="45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4FE4" w:rsidRDefault="00434FE4" w:rsidP="00E62AF3">
      <w:r>
        <w:separator/>
      </w:r>
    </w:p>
  </w:endnote>
  <w:endnote w:type="continuationSeparator" w:id="0">
    <w:p w:rsidR="00434FE4" w:rsidRDefault="00434FE4" w:rsidP="00E62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hAnsiTheme="majorHAnsi"/>
        <w:sz w:val="20"/>
        <w:lang w:val="id-ID"/>
      </w:rPr>
      <w:id w:val="-634800380"/>
      <w:docPartObj>
        <w:docPartGallery w:val="Page Numbers (Bottom of Page)"/>
        <w:docPartUnique/>
      </w:docPartObj>
    </w:sdtPr>
    <w:sdtEndPr>
      <w:rPr>
        <w:color w:val="808080" w:themeColor="background1" w:themeShade="80"/>
        <w:spacing w:val="60"/>
      </w:rPr>
    </w:sdtEndPr>
    <w:sdtContent>
      <w:p w:rsidR="00E62AF3" w:rsidRPr="0038487A" w:rsidRDefault="00E62AF3">
        <w:pPr>
          <w:pStyle w:val="Footer"/>
          <w:pBdr>
            <w:top w:val="single" w:sz="4" w:space="1" w:color="D9D9D9" w:themeColor="background1" w:themeShade="D9"/>
          </w:pBdr>
          <w:rPr>
            <w:rFonts w:asciiTheme="majorHAnsi" w:hAnsiTheme="majorHAnsi"/>
            <w:bCs/>
            <w:sz w:val="20"/>
            <w:lang w:val="id-ID"/>
          </w:rPr>
        </w:pPr>
        <w:r w:rsidRPr="0038487A">
          <w:rPr>
            <w:rFonts w:asciiTheme="majorHAnsi" w:hAnsiTheme="majorHAnsi"/>
            <w:sz w:val="20"/>
            <w:lang w:val="id-ID"/>
          </w:rPr>
          <w:t xml:space="preserve">Halaman </w:t>
        </w:r>
        <w:r w:rsidRPr="0038487A">
          <w:rPr>
            <w:rFonts w:asciiTheme="majorHAnsi" w:hAnsiTheme="majorHAnsi"/>
            <w:sz w:val="20"/>
            <w:lang w:val="id-ID"/>
          </w:rPr>
          <w:fldChar w:fldCharType="begin"/>
        </w:r>
        <w:r w:rsidRPr="0038487A">
          <w:rPr>
            <w:rFonts w:asciiTheme="majorHAnsi" w:hAnsiTheme="majorHAnsi"/>
            <w:sz w:val="20"/>
            <w:lang w:val="id-ID"/>
          </w:rPr>
          <w:instrText xml:space="preserve"> PAGE   \* MERGEFORMAT </w:instrText>
        </w:r>
        <w:r w:rsidRPr="0038487A">
          <w:rPr>
            <w:rFonts w:asciiTheme="majorHAnsi" w:hAnsiTheme="majorHAnsi"/>
            <w:sz w:val="20"/>
            <w:lang w:val="id-ID"/>
          </w:rPr>
          <w:fldChar w:fldCharType="separate"/>
        </w:r>
        <w:r w:rsidR="00875A13" w:rsidRPr="00875A13">
          <w:rPr>
            <w:rFonts w:asciiTheme="majorHAnsi" w:hAnsiTheme="majorHAnsi"/>
            <w:bCs/>
            <w:noProof/>
            <w:sz w:val="20"/>
            <w:lang w:val="id-ID"/>
          </w:rPr>
          <w:t>4</w:t>
        </w:r>
        <w:r w:rsidRPr="0038487A">
          <w:rPr>
            <w:rFonts w:asciiTheme="majorHAnsi" w:hAnsiTheme="majorHAnsi"/>
            <w:bCs/>
            <w:noProof/>
            <w:sz w:val="20"/>
            <w:lang w:val="id-ID"/>
          </w:rPr>
          <w:fldChar w:fldCharType="end"/>
        </w:r>
        <w:r w:rsidRPr="0038487A">
          <w:rPr>
            <w:rFonts w:asciiTheme="majorHAnsi" w:hAnsiTheme="majorHAnsi"/>
            <w:bCs/>
            <w:sz w:val="20"/>
            <w:lang w:val="id-ID"/>
          </w:rPr>
          <w:t xml:space="preserve"> | </w:t>
        </w:r>
        <w:r w:rsidR="00C14DD1">
          <w:rPr>
            <w:rFonts w:asciiTheme="majorHAnsi" w:hAnsiTheme="majorHAnsi"/>
            <w:bCs/>
            <w:sz w:val="20"/>
          </w:rPr>
          <w:t>8</w:t>
        </w:r>
        <w:r w:rsidRPr="0038487A">
          <w:rPr>
            <w:rFonts w:asciiTheme="majorHAnsi" w:hAnsiTheme="majorHAnsi"/>
            <w:bCs/>
            <w:sz w:val="20"/>
            <w:lang w:val="id-ID"/>
          </w:rPr>
          <w:t xml:space="preserve"> Halaman</w:t>
        </w:r>
      </w:p>
    </w:sdtContent>
  </w:sdt>
  <w:p w:rsidR="00E62AF3" w:rsidRDefault="00E62AF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4FE4" w:rsidRDefault="00434FE4" w:rsidP="00E62AF3">
      <w:r>
        <w:separator/>
      </w:r>
    </w:p>
  </w:footnote>
  <w:footnote w:type="continuationSeparator" w:id="0">
    <w:p w:rsidR="00434FE4" w:rsidRDefault="00434FE4" w:rsidP="00E62AF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lvl w:ilvl="0">
      <w:start w:val="1"/>
      <w:numFmt w:val="lowerLetter"/>
      <w:lvlText w:val="%1."/>
      <w:lvlJc w:val="left"/>
      <w:pPr>
        <w:ind w:left="720" w:hanging="360"/>
      </w:pPr>
      <w:rPr>
        <w:rFonts w:ascii="Times New Roman" w:hAnsi="Times New Roman" w:cs="Times New Roman" w:hint="default"/>
        <w:u w:color="000000"/>
      </w:rPr>
    </w:lvl>
    <w:lvl w:ilvl="1">
      <w:start w:val="1"/>
      <w:numFmt w:val="lowerLetter"/>
      <w:lvlText w:val="%2."/>
      <w:lvlJc w:val="left"/>
      <w:pPr>
        <w:ind w:left="1440" w:hanging="360"/>
      </w:pPr>
      <w:rPr>
        <w:rFonts w:ascii="Times New Roman" w:hAnsi="Times New Roman" w:cs="Times New Roman" w:hint="default"/>
        <w:u w:color="000000"/>
      </w:rPr>
    </w:lvl>
    <w:lvl w:ilvl="2">
      <w:start w:val="1"/>
      <w:numFmt w:val="lowerRoman"/>
      <w:lvlText w:val="%3."/>
      <w:lvlJc w:val="right"/>
      <w:pPr>
        <w:ind w:left="2160" w:hanging="180"/>
      </w:pPr>
      <w:rPr>
        <w:rFonts w:ascii="Times New Roman" w:hAnsi="Times New Roman" w:cs="Times New Roman" w:hint="default"/>
        <w:u w:color="000000"/>
      </w:rPr>
    </w:lvl>
    <w:lvl w:ilvl="3">
      <w:start w:val="1"/>
      <w:numFmt w:val="decimal"/>
      <w:lvlText w:val="%4."/>
      <w:lvlJc w:val="left"/>
      <w:pPr>
        <w:ind w:left="2880" w:hanging="360"/>
      </w:pPr>
      <w:rPr>
        <w:rFonts w:ascii="Times New Roman" w:hAnsi="Times New Roman" w:cs="Times New Roman" w:hint="default"/>
        <w:u w:color="000000"/>
      </w:rPr>
    </w:lvl>
    <w:lvl w:ilvl="4">
      <w:start w:val="1"/>
      <w:numFmt w:val="lowerLetter"/>
      <w:lvlText w:val="%5."/>
      <w:lvlJc w:val="left"/>
      <w:pPr>
        <w:ind w:left="3600" w:hanging="360"/>
      </w:pPr>
      <w:rPr>
        <w:rFonts w:ascii="Times New Roman" w:hAnsi="Times New Roman" w:cs="Times New Roman" w:hint="default"/>
        <w:u w:color="000000"/>
      </w:rPr>
    </w:lvl>
    <w:lvl w:ilvl="5">
      <w:start w:val="1"/>
      <w:numFmt w:val="lowerRoman"/>
      <w:lvlText w:val="%6."/>
      <w:lvlJc w:val="right"/>
      <w:pPr>
        <w:ind w:left="4320" w:hanging="180"/>
      </w:pPr>
      <w:rPr>
        <w:rFonts w:ascii="Times New Roman" w:hAnsi="Times New Roman" w:cs="Times New Roman" w:hint="default"/>
        <w:u w:color="000000"/>
      </w:rPr>
    </w:lvl>
    <w:lvl w:ilvl="6">
      <w:start w:val="1"/>
      <w:numFmt w:val="decimal"/>
      <w:lvlText w:val="%7."/>
      <w:lvlJc w:val="left"/>
      <w:pPr>
        <w:ind w:left="5040" w:hanging="360"/>
      </w:pPr>
      <w:rPr>
        <w:rFonts w:ascii="Times New Roman" w:hAnsi="Times New Roman" w:cs="Times New Roman" w:hint="default"/>
        <w:u w:color="000000"/>
      </w:rPr>
    </w:lvl>
    <w:lvl w:ilvl="7">
      <w:start w:val="1"/>
      <w:numFmt w:val="lowerLetter"/>
      <w:lvlText w:val="%8."/>
      <w:lvlJc w:val="left"/>
      <w:pPr>
        <w:ind w:left="5760" w:hanging="360"/>
      </w:pPr>
      <w:rPr>
        <w:rFonts w:ascii="Times New Roman" w:hAnsi="Times New Roman" w:cs="Times New Roman" w:hint="default"/>
        <w:u w:color="000000"/>
      </w:rPr>
    </w:lvl>
    <w:lvl w:ilvl="8">
      <w:start w:val="1"/>
      <w:numFmt w:val="lowerRoman"/>
      <w:lvlText w:val="%9."/>
      <w:lvlJc w:val="right"/>
      <w:pPr>
        <w:ind w:left="6480" w:hanging="180"/>
      </w:pPr>
      <w:rPr>
        <w:rFonts w:ascii="Times New Roman" w:hAnsi="Times New Roman" w:cs="Times New Roman" w:hint="default"/>
        <w:u w:color="000000"/>
      </w:rPr>
    </w:lvl>
  </w:abstractNum>
  <w:abstractNum w:abstractNumId="1">
    <w:nsid w:val="00000002"/>
    <w:multiLevelType w:val="multilevel"/>
    <w:tmpl w:val="00000002"/>
    <w:lvl w:ilvl="0">
      <w:start w:val="1"/>
      <w:numFmt w:val="decimal"/>
      <w:lvlText w:val="(%1)"/>
      <w:lvlJc w:val="left"/>
      <w:pPr>
        <w:ind w:left="720" w:hanging="360"/>
      </w:pPr>
      <w:rPr>
        <w:rFonts w:ascii="Times New Roman" w:hAnsi="Times New Roman" w:cs="Times New Roman" w:hint="default"/>
        <w:u w:color="000000"/>
      </w:rPr>
    </w:lvl>
    <w:lvl w:ilvl="1">
      <w:start w:val="1"/>
      <w:numFmt w:val="lowerLetter"/>
      <w:lvlText w:val="%2."/>
      <w:lvlJc w:val="left"/>
      <w:pPr>
        <w:ind w:left="1440" w:hanging="360"/>
      </w:pPr>
      <w:rPr>
        <w:rFonts w:ascii="Times New Roman" w:hAnsi="Times New Roman" w:cs="Times New Roman" w:hint="default"/>
        <w:u w:color="000000"/>
      </w:rPr>
    </w:lvl>
    <w:lvl w:ilvl="2">
      <w:start w:val="1"/>
      <w:numFmt w:val="lowerRoman"/>
      <w:lvlText w:val="%3."/>
      <w:lvlJc w:val="right"/>
      <w:pPr>
        <w:ind w:left="2160" w:hanging="180"/>
      </w:pPr>
      <w:rPr>
        <w:rFonts w:ascii="Times New Roman" w:hAnsi="Times New Roman" w:cs="Times New Roman" w:hint="default"/>
        <w:u w:color="000000"/>
      </w:rPr>
    </w:lvl>
    <w:lvl w:ilvl="3">
      <w:start w:val="1"/>
      <w:numFmt w:val="decimal"/>
      <w:lvlText w:val="%4."/>
      <w:lvlJc w:val="left"/>
      <w:pPr>
        <w:ind w:left="2880" w:hanging="360"/>
      </w:pPr>
      <w:rPr>
        <w:rFonts w:ascii="Times New Roman" w:hAnsi="Times New Roman" w:cs="Times New Roman" w:hint="default"/>
        <w:u w:color="000000"/>
      </w:rPr>
    </w:lvl>
    <w:lvl w:ilvl="4">
      <w:start w:val="1"/>
      <w:numFmt w:val="lowerLetter"/>
      <w:lvlText w:val="%5."/>
      <w:lvlJc w:val="left"/>
      <w:pPr>
        <w:ind w:left="3600" w:hanging="360"/>
      </w:pPr>
      <w:rPr>
        <w:rFonts w:ascii="Times New Roman" w:hAnsi="Times New Roman" w:cs="Times New Roman" w:hint="default"/>
        <w:u w:color="000000"/>
      </w:rPr>
    </w:lvl>
    <w:lvl w:ilvl="5">
      <w:start w:val="1"/>
      <w:numFmt w:val="lowerRoman"/>
      <w:lvlText w:val="%6."/>
      <w:lvlJc w:val="right"/>
      <w:pPr>
        <w:ind w:left="4320" w:hanging="180"/>
      </w:pPr>
      <w:rPr>
        <w:rFonts w:ascii="Times New Roman" w:hAnsi="Times New Roman" w:cs="Times New Roman" w:hint="default"/>
        <w:u w:color="000000"/>
      </w:rPr>
    </w:lvl>
    <w:lvl w:ilvl="6">
      <w:start w:val="1"/>
      <w:numFmt w:val="decimal"/>
      <w:lvlText w:val="%7."/>
      <w:lvlJc w:val="left"/>
      <w:pPr>
        <w:ind w:left="5040" w:hanging="360"/>
      </w:pPr>
      <w:rPr>
        <w:rFonts w:ascii="Times New Roman" w:hAnsi="Times New Roman" w:cs="Times New Roman" w:hint="default"/>
        <w:u w:color="000000"/>
      </w:rPr>
    </w:lvl>
    <w:lvl w:ilvl="7">
      <w:start w:val="1"/>
      <w:numFmt w:val="lowerLetter"/>
      <w:lvlText w:val="%8."/>
      <w:lvlJc w:val="left"/>
      <w:pPr>
        <w:ind w:left="5760" w:hanging="360"/>
      </w:pPr>
      <w:rPr>
        <w:rFonts w:ascii="Times New Roman" w:hAnsi="Times New Roman" w:cs="Times New Roman" w:hint="default"/>
        <w:u w:color="000000"/>
      </w:rPr>
    </w:lvl>
    <w:lvl w:ilvl="8">
      <w:start w:val="1"/>
      <w:numFmt w:val="lowerRoman"/>
      <w:lvlText w:val="%9."/>
      <w:lvlJc w:val="right"/>
      <w:pPr>
        <w:ind w:left="6480" w:hanging="180"/>
      </w:pPr>
      <w:rPr>
        <w:rFonts w:ascii="Times New Roman" w:hAnsi="Times New Roman" w:cs="Times New Roman" w:hint="default"/>
        <w:u w:color="000000"/>
      </w:rPr>
    </w:lvl>
  </w:abstractNum>
  <w:abstractNum w:abstractNumId="2">
    <w:nsid w:val="00000005"/>
    <w:multiLevelType w:val="multilevel"/>
    <w:tmpl w:val="00000005"/>
    <w:lvl w:ilvl="0">
      <w:start w:val="1"/>
      <w:numFmt w:val="decimal"/>
      <w:lvlText w:val="%1."/>
      <w:lvlJc w:val="left"/>
      <w:pPr>
        <w:ind w:left="720" w:hanging="360"/>
      </w:pPr>
      <w:rPr>
        <w:rFonts w:ascii="Times New Roman" w:hAnsi="Times New Roman" w:cs="Times New Roman" w:hint="default"/>
        <w:u w:color="000000"/>
      </w:rPr>
    </w:lvl>
    <w:lvl w:ilvl="1">
      <w:start w:val="1"/>
      <w:numFmt w:val="lowerLetter"/>
      <w:lvlText w:val="%2."/>
      <w:lvlJc w:val="left"/>
      <w:pPr>
        <w:ind w:left="1440" w:hanging="360"/>
      </w:pPr>
      <w:rPr>
        <w:rFonts w:ascii="Times New Roman" w:hAnsi="Times New Roman" w:cs="Times New Roman" w:hint="default"/>
        <w:u w:color="000000"/>
      </w:rPr>
    </w:lvl>
    <w:lvl w:ilvl="2">
      <w:start w:val="1"/>
      <w:numFmt w:val="lowerRoman"/>
      <w:lvlText w:val="%3."/>
      <w:lvlJc w:val="right"/>
      <w:pPr>
        <w:ind w:left="2160" w:hanging="180"/>
      </w:pPr>
      <w:rPr>
        <w:rFonts w:ascii="Times New Roman" w:hAnsi="Times New Roman" w:cs="Times New Roman" w:hint="default"/>
        <w:u w:color="000000"/>
      </w:rPr>
    </w:lvl>
    <w:lvl w:ilvl="3">
      <w:start w:val="1"/>
      <w:numFmt w:val="decimal"/>
      <w:lvlText w:val="%4."/>
      <w:lvlJc w:val="left"/>
      <w:pPr>
        <w:ind w:left="2880" w:hanging="360"/>
      </w:pPr>
      <w:rPr>
        <w:rFonts w:ascii="Times New Roman" w:hAnsi="Times New Roman" w:cs="Times New Roman" w:hint="default"/>
        <w:u w:color="000000"/>
      </w:rPr>
    </w:lvl>
    <w:lvl w:ilvl="4">
      <w:start w:val="1"/>
      <w:numFmt w:val="lowerLetter"/>
      <w:lvlText w:val="%5."/>
      <w:lvlJc w:val="left"/>
      <w:pPr>
        <w:ind w:left="3600" w:hanging="360"/>
      </w:pPr>
      <w:rPr>
        <w:rFonts w:ascii="Times New Roman" w:hAnsi="Times New Roman" w:cs="Times New Roman" w:hint="default"/>
        <w:u w:color="000000"/>
      </w:rPr>
    </w:lvl>
    <w:lvl w:ilvl="5">
      <w:start w:val="1"/>
      <w:numFmt w:val="lowerRoman"/>
      <w:lvlText w:val="%6."/>
      <w:lvlJc w:val="right"/>
      <w:pPr>
        <w:ind w:left="4320" w:hanging="180"/>
      </w:pPr>
      <w:rPr>
        <w:rFonts w:ascii="Times New Roman" w:hAnsi="Times New Roman" w:cs="Times New Roman" w:hint="default"/>
        <w:u w:color="000000"/>
      </w:rPr>
    </w:lvl>
    <w:lvl w:ilvl="6">
      <w:start w:val="1"/>
      <w:numFmt w:val="decimal"/>
      <w:lvlText w:val="%7."/>
      <w:lvlJc w:val="left"/>
      <w:pPr>
        <w:ind w:left="5040" w:hanging="360"/>
      </w:pPr>
      <w:rPr>
        <w:rFonts w:ascii="Times New Roman" w:hAnsi="Times New Roman" w:cs="Times New Roman" w:hint="default"/>
        <w:u w:color="000000"/>
      </w:rPr>
    </w:lvl>
    <w:lvl w:ilvl="7">
      <w:start w:val="1"/>
      <w:numFmt w:val="lowerLetter"/>
      <w:lvlText w:val="%8."/>
      <w:lvlJc w:val="left"/>
      <w:pPr>
        <w:ind w:left="5760" w:hanging="360"/>
      </w:pPr>
      <w:rPr>
        <w:rFonts w:ascii="Times New Roman" w:hAnsi="Times New Roman" w:cs="Times New Roman" w:hint="default"/>
        <w:u w:color="000000"/>
      </w:rPr>
    </w:lvl>
    <w:lvl w:ilvl="8">
      <w:start w:val="1"/>
      <w:numFmt w:val="lowerRoman"/>
      <w:lvlText w:val="%9."/>
      <w:lvlJc w:val="right"/>
      <w:pPr>
        <w:ind w:left="6480" w:hanging="180"/>
      </w:pPr>
      <w:rPr>
        <w:rFonts w:ascii="Times New Roman" w:hAnsi="Times New Roman" w:cs="Times New Roman" w:hint="default"/>
        <w:u w:color="000000"/>
      </w:rPr>
    </w:lvl>
  </w:abstractNum>
  <w:abstractNum w:abstractNumId="3">
    <w:nsid w:val="0000000B"/>
    <w:multiLevelType w:val="multilevel"/>
    <w:tmpl w:val="0000000B"/>
    <w:lvl w:ilvl="0">
      <w:start w:val="1"/>
      <w:numFmt w:val="lowerLetter"/>
      <w:lvlText w:val="%1."/>
      <w:lvlJc w:val="left"/>
      <w:pPr>
        <w:ind w:left="720" w:hanging="360"/>
      </w:pPr>
      <w:rPr>
        <w:rFonts w:ascii="Times New Roman" w:eastAsia="Calibri" w:hAnsi="Times New Roman" w:cs="Times New Roman" w:hint="default"/>
        <w:u w:color="000000"/>
      </w:rPr>
    </w:lvl>
    <w:lvl w:ilvl="1">
      <w:start w:val="1"/>
      <w:numFmt w:val="lowerLetter"/>
      <w:lvlText w:val="%2."/>
      <w:lvlJc w:val="left"/>
      <w:pPr>
        <w:ind w:left="1440" w:hanging="360"/>
      </w:pPr>
      <w:rPr>
        <w:rFonts w:ascii="Times New Roman" w:hAnsi="Times New Roman" w:cs="Times New Roman" w:hint="default"/>
        <w:u w:color="000000"/>
      </w:rPr>
    </w:lvl>
    <w:lvl w:ilvl="2">
      <w:start w:val="1"/>
      <w:numFmt w:val="lowerRoman"/>
      <w:lvlText w:val="%3."/>
      <w:lvlJc w:val="right"/>
      <w:pPr>
        <w:ind w:left="2160" w:hanging="180"/>
      </w:pPr>
      <w:rPr>
        <w:rFonts w:ascii="Times New Roman" w:hAnsi="Times New Roman" w:cs="Times New Roman" w:hint="default"/>
        <w:u w:color="000000"/>
      </w:rPr>
    </w:lvl>
    <w:lvl w:ilvl="3">
      <w:start w:val="1"/>
      <w:numFmt w:val="decimal"/>
      <w:lvlText w:val="%4."/>
      <w:lvlJc w:val="left"/>
      <w:pPr>
        <w:ind w:left="2880" w:hanging="360"/>
      </w:pPr>
      <w:rPr>
        <w:rFonts w:ascii="Times New Roman" w:hAnsi="Times New Roman" w:cs="Times New Roman" w:hint="default"/>
        <w:u w:color="000000"/>
      </w:rPr>
    </w:lvl>
    <w:lvl w:ilvl="4">
      <w:start w:val="1"/>
      <w:numFmt w:val="lowerLetter"/>
      <w:lvlText w:val="%5."/>
      <w:lvlJc w:val="left"/>
      <w:pPr>
        <w:ind w:left="3600" w:hanging="360"/>
      </w:pPr>
      <w:rPr>
        <w:rFonts w:ascii="Times New Roman" w:hAnsi="Times New Roman" w:cs="Times New Roman" w:hint="default"/>
        <w:u w:color="000000"/>
      </w:rPr>
    </w:lvl>
    <w:lvl w:ilvl="5">
      <w:start w:val="1"/>
      <w:numFmt w:val="lowerRoman"/>
      <w:lvlText w:val="%6."/>
      <w:lvlJc w:val="right"/>
      <w:pPr>
        <w:ind w:left="4320" w:hanging="180"/>
      </w:pPr>
      <w:rPr>
        <w:rFonts w:ascii="Times New Roman" w:hAnsi="Times New Roman" w:cs="Times New Roman" w:hint="default"/>
        <w:u w:color="000000"/>
      </w:rPr>
    </w:lvl>
    <w:lvl w:ilvl="6">
      <w:start w:val="1"/>
      <w:numFmt w:val="decimal"/>
      <w:lvlText w:val="%7."/>
      <w:lvlJc w:val="left"/>
      <w:pPr>
        <w:ind w:left="5040" w:hanging="360"/>
      </w:pPr>
      <w:rPr>
        <w:rFonts w:ascii="Times New Roman" w:hAnsi="Times New Roman" w:cs="Times New Roman" w:hint="default"/>
        <w:u w:color="000000"/>
      </w:rPr>
    </w:lvl>
    <w:lvl w:ilvl="7">
      <w:start w:val="1"/>
      <w:numFmt w:val="lowerLetter"/>
      <w:lvlText w:val="%8."/>
      <w:lvlJc w:val="left"/>
      <w:pPr>
        <w:ind w:left="5760" w:hanging="360"/>
      </w:pPr>
      <w:rPr>
        <w:rFonts w:ascii="Times New Roman" w:hAnsi="Times New Roman" w:cs="Times New Roman" w:hint="default"/>
        <w:u w:color="000000"/>
      </w:rPr>
    </w:lvl>
    <w:lvl w:ilvl="8">
      <w:start w:val="1"/>
      <w:numFmt w:val="lowerRoman"/>
      <w:lvlText w:val="%9."/>
      <w:lvlJc w:val="right"/>
      <w:pPr>
        <w:ind w:left="6480" w:hanging="180"/>
      </w:pPr>
      <w:rPr>
        <w:rFonts w:ascii="Times New Roman" w:hAnsi="Times New Roman" w:cs="Times New Roman" w:hint="default"/>
        <w:u w:color="000000"/>
      </w:rPr>
    </w:lvl>
  </w:abstractNum>
  <w:abstractNum w:abstractNumId="4">
    <w:nsid w:val="0000000D"/>
    <w:multiLevelType w:val="multilevel"/>
    <w:tmpl w:val="0000000D"/>
    <w:lvl w:ilvl="0">
      <w:start w:val="1"/>
      <w:numFmt w:val="lowerLetter"/>
      <w:lvlText w:val="%1."/>
      <w:lvlJc w:val="left"/>
      <w:pPr>
        <w:ind w:left="720" w:hanging="360"/>
      </w:pPr>
      <w:rPr>
        <w:rFonts w:ascii="Times New Roman" w:hAnsi="Times New Roman" w:cs="Times New Roman" w:hint="default"/>
        <w:u w:color="000000"/>
      </w:rPr>
    </w:lvl>
    <w:lvl w:ilvl="1">
      <w:start w:val="1"/>
      <w:numFmt w:val="lowerLetter"/>
      <w:lvlText w:val="%2."/>
      <w:lvlJc w:val="left"/>
      <w:pPr>
        <w:ind w:left="1440" w:hanging="360"/>
      </w:pPr>
      <w:rPr>
        <w:rFonts w:ascii="Times New Roman" w:hAnsi="Times New Roman" w:cs="Times New Roman" w:hint="default"/>
        <w:u w:color="000000"/>
      </w:rPr>
    </w:lvl>
    <w:lvl w:ilvl="2">
      <w:start w:val="1"/>
      <w:numFmt w:val="lowerRoman"/>
      <w:lvlText w:val="%3."/>
      <w:lvlJc w:val="right"/>
      <w:pPr>
        <w:ind w:left="2160" w:hanging="180"/>
      </w:pPr>
      <w:rPr>
        <w:rFonts w:ascii="Times New Roman" w:hAnsi="Times New Roman" w:cs="Times New Roman" w:hint="default"/>
        <w:u w:color="000000"/>
      </w:rPr>
    </w:lvl>
    <w:lvl w:ilvl="3">
      <w:start w:val="1"/>
      <w:numFmt w:val="decimal"/>
      <w:lvlText w:val="%4."/>
      <w:lvlJc w:val="left"/>
      <w:pPr>
        <w:ind w:left="2880" w:hanging="360"/>
      </w:pPr>
      <w:rPr>
        <w:rFonts w:ascii="Times New Roman" w:hAnsi="Times New Roman" w:cs="Times New Roman" w:hint="default"/>
        <w:u w:color="000000"/>
      </w:rPr>
    </w:lvl>
    <w:lvl w:ilvl="4">
      <w:start w:val="1"/>
      <w:numFmt w:val="lowerLetter"/>
      <w:lvlText w:val="%5."/>
      <w:lvlJc w:val="left"/>
      <w:pPr>
        <w:ind w:left="3600" w:hanging="360"/>
      </w:pPr>
      <w:rPr>
        <w:rFonts w:ascii="Times New Roman" w:hAnsi="Times New Roman" w:cs="Times New Roman" w:hint="default"/>
        <w:u w:color="000000"/>
      </w:rPr>
    </w:lvl>
    <w:lvl w:ilvl="5">
      <w:start w:val="1"/>
      <w:numFmt w:val="lowerRoman"/>
      <w:lvlText w:val="%6."/>
      <w:lvlJc w:val="right"/>
      <w:pPr>
        <w:ind w:left="4320" w:hanging="180"/>
      </w:pPr>
      <w:rPr>
        <w:rFonts w:ascii="Times New Roman" w:hAnsi="Times New Roman" w:cs="Times New Roman" w:hint="default"/>
        <w:u w:color="000000"/>
      </w:rPr>
    </w:lvl>
    <w:lvl w:ilvl="6">
      <w:start w:val="1"/>
      <w:numFmt w:val="decimal"/>
      <w:lvlText w:val="%7."/>
      <w:lvlJc w:val="left"/>
      <w:pPr>
        <w:ind w:left="5040" w:hanging="360"/>
      </w:pPr>
      <w:rPr>
        <w:rFonts w:ascii="Times New Roman" w:hAnsi="Times New Roman" w:cs="Times New Roman" w:hint="default"/>
        <w:u w:color="000000"/>
      </w:rPr>
    </w:lvl>
    <w:lvl w:ilvl="7">
      <w:start w:val="1"/>
      <w:numFmt w:val="lowerLetter"/>
      <w:lvlText w:val="%8."/>
      <w:lvlJc w:val="left"/>
      <w:pPr>
        <w:ind w:left="5760" w:hanging="360"/>
      </w:pPr>
      <w:rPr>
        <w:rFonts w:ascii="Times New Roman" w:hAnsi="Times New Roman" w:cs="Times New Roman" w:hint="default"/>
        <w:u w:color="000000"/>
      </w:rPr>
    </w:lvl>
    <w:lvl w:ilvl="8">
      <w:start w:val="1"/>
      <w:numFmt w:val="lowerRoman"/>
      <w:lvlText w:val="%9."/>
      <w:lvlJc w:val="right"/>
      <w:pPr>
        <w:ind w:left="6480" w:hanging="180"/>
      </w:pPr>
      <w:rPr>
        <w:rFonts w:ascii="Times New Roman" w:hAnsi="Times New Roman" w:cs="Times New Roman" w:hint="default"/>
        <w:u w:color="000000"/>
      </w:rPr>
    </w:lvl>
  </w:abstractNum>
  <w:abstractNum w:abstractNumId="5">
    <w:nsid w:val="00000015"/>
    <w:multiLevelType w:val="multilevel"/>
    <w:tmpl w:val="00000015"/>
    <w:lvl w:ilvl="0">
      <w:start w:val="1"/>
      <w:numFmt w:val="decimal"/>
      <w:lvlText w:val="(%1)"/>
      <w:lvlJc w:val="left"/>
      <w:pPr>
        <w:ind w:left="720" w:hanging="360"/>
      </w:pPr>
      <w:rPr>
        <w:rFonts w:ascii="Times New Roman" w:hAnsi="Times New Roman" w:cs="Times New Roman" w:hint="default"/>
        <w:u w:color="000000"/>
      </w:rPr>
    </w:lvl>
    <w:lvl w:ilvl="1">
      <w:start w:val="1"/>
      <w:numFmt w:val="lowerLetter"/>
      <w:lvlText w:val="%2."/>
      <w:lvlJc w:val="left"/>
      <w:pPr>
        <w:ind w:left="1440" w:hanging="360"/>
      </w:pPr>
      <w:rPr>
        <w:rFonts w:ascii="Times New Roman" w:hAnsi="Times New Roman" w:cs="Times New Roman" w:hint="default"/>
        <w:u w:color="000000"/>
      </w:rPr>
    </w:lvl>
    <w:lvl w:ilvl="2">
      <w:start w:val="1"/>
      <w:numFmt w:val="lowerRoman"/>
      <w:lvlText w:val="%3."/>
      <w:lvlJc w:val="right"/>
      <w:pPr>
        <w:ind w:left="2160" w:hanging="180"/>
      </w:pPr>
      <w:rPr>
        <w:rFonts w:ascii="Times New Roman" w:hAnsi="Times New Roman" w:cs="Times New Roman" w:hint="default"/>
        <w:u w:color="000000"/>
      </w:rPr>
    </w:lvl>
    <w:lvl w:ilvl="3">
      <w:start w:val="1"/>
      <w:numFmt w:val="decimal"/>
      <w:lvlText w:val="%4."/>
      <w:lvlJc w:val="left"/>
      <w:pPr>
        <w:ind w:left="2880" w:hanging="360"/>
      </w:pPr>
      <w:rPr>
        <w:rFonts w:ascii="Times New Roman" w:hAnsi="Times New Roman" w:cs="Times New Roman" w:hint="default"/>
        <w:u w:color="000000"/>
      </w:rPr>
    </w:lvl>
    <w:lvl w:ilvl="4">
      <w:start w:val="1"/>
      <w:numFmt w:val="lowerLetter"/>
      <w:lvlText w:val="%5."/>
      <w:lvlJc w:val="left"/>
      <w:pPr>
        <w:ind w:left="3600" w:hanging="360"/>
      </w:pPr>
      <w:rPr>
        <w:rFonts w:ascii="Times New Roman" w:hAnsi="Times New Roman" w:cs="Times New Roman" w:hint="default"/>
        <w:u w:color="000000"/>
      </w:rPr>
    </w:lvl>
    <w:lvl w:ilvl="5">
      <w:start w:val="1"/>
      <w:numFmt w:val="lowerRoman"/>
      <w:lvlText w:val="%6."/>
      <w:lvlJc w:val="right"/>
      <w:pPr>
        <w:ind w:left="4320" w:hanging="180"/>
      </w:pPr>
      <w:rPr>
        <w:rFonts w:ascii="Times New Roman" w:hAnsi="Times New Roman" w:cs="Times New Roman" w:hint="default"/>
        <w:u w:color="000000"/>
      </w:rPr>
    </w:lvl>
    <w:lvl w:ilvl="6">
      <w:start w:val="1"/>
      <w:numFmt w:val="decimal"/>
      <w:lvlText w:val="%7."/>
      <w:lvlJc w:val="left"/>
      <w:pPr>
        <w:ind w:left="5040" w:hanging="360"/>
      </w:pPr>
      <w:rPr>
        <w:rFonts w:ascii="Times New Roman" w:hAnsi="Times New Roman" w:cs="Times New Roman" w:hint="default"/>
        <w:u w:color="000000"/>
      </w:rPr>
    </w:lvl>
    <w:lvl w:ilvl="7">
      <w:start w:val="1"/>
      <w:numFmt w:val="lowerLetter"/>
      <w:lvlText w:val="%8."/>
      <w:lvlJc w:val="left"/>
      <w:pPr>
        <w:ind w:left="5760" w:hanging="360"/>
      </w:pPr>
      <w:rPr>
        <w:rFonts w:ascii="Times New Roman" w:hAnsi="Times New Roman" w:cs="Times New Roman" w:hint="default"/>
        <w:u w:color="000000"/>
      </w:rPr>
    </w:lvl>
    <w:lvl w:ilvl="8">
      <w:start w:val="1"/>
      <w:numFmt w:val="lowerRoman"/>
      <w:lvlText w:val="%9."/>
      <w:lvlJc w:val="right"/>
      <w:pPr>
        <w:ind w:left="6480" w:hanging="180"/>
      </w:pPr>
      <w:rPr>
        <w:rFonts w:ascii="Times New Roman" w:hAnsi="Times New Roman" w:cs="Times New Roman" w:hint="default"/>
        <w:u w:color="000000"/>
      </w:rPr>
    </w:lvl>
  </w:abstractNum>
  <w:abstractNum w:abstractNumId="6">
    <w:nsid w:val="00000017"/>
    <w:multiLevelType w:val="multilevel"/>
    <w:tmpl w:val="00000017"/>
    <w:lvl w:ilvl="0">
      <w:start w:val="1"/>
      <w:numFmt w:val="decimal"/>
      <w:lvlText w:val="(%1)"/>
      <w:lvlJc w:val="left"/>
      <w:pPr>
        <w:ind w:left="720" w:hanging="360"/>
      </w:pPr>
      <w:rPr>
        <w:rFonts w:ascii="Times New Roman" w:hAnsi="Times New Roman" w:cs="Times New Roman" w:hint="default"/>
        <w:u w:color="000000"/>
      </w:rPr>
    </w:lvl>
    <w:lvl w:ilvl="1">
      <w:start w:val="1"/>
      <w:numFmt w:val="lowerLetter"/>
      <w:lvlText w:val="%2."/>
      <w:lvlJc w:val="left"/>
      <w:pPr>
        <w:ind w:left="1440" w:hanging="360"/>
      </w:pPr>
      <w:rPr>
        <w:rFonts w:ascii="Times New Roman" w:hAnsi="Times New Roman" w:cs="Times New Roman" w:hint="default"/>
        <w:u w:color="000000"/>
      </w:rPr>
    </w:lvl>
    <w:lvl w:ilvl="2">
      <w:start w:val="1"/>
      <w:numFmt w:val="lowerRoman"/>
      <w:lvlText w:val="%3."/>
      <w:lvlJc w:val="right"/>
      <w:pPr>
        <w:ind w:left="2160" w:hanging="180"/>
      </w:pPr>
      <w:rPr>
        <w:rFonts w:ascii="Times New Roman" w:hAnsi="Times New Roman" w:cs="Times New Roman" w:hint="default"/>
        <w:u w:color="000000"/>
      </w:rPr>
    </w:lvl>
    <w:lvl w:ilvl="3">
      <w:start w:val="1"/>
      <w:numFmt w:val="decimal"/>
      <w:lvlText w:val="%4."/>
      <w:lvlJc w:val="left"/>
      <w:pPr>
        <w:ind w:left="2880" w:hanging="360"/>
      </w:pPr>
      <w:rPr>
        <w:rFonts w:ascii="Times New Roman" w:hAnsi="Times New Roman" w:cs="Times New Roman" w:hint="default"/>
        <w:u w:color="000000"/>
      </w:rPr>
    </w:lvl>
    <w:lvl w:ilvl="4">
      <w:start w:val="1"/>
      <w:numFmt w:val="lowerLetter"/>
      <w:lvlText w:val="%5."/>
      <w:lvlJc w:val="left"/>
      <w:pPr>
        <w:ind w:left="3600" w:hanging="360"/>
      </w:pPr>
      <w:rPr>
        <w:rFonts w:ascii="Times New Roman" w:hAnsi="Times New Roman" w:cs="Times New Roman" w:hint="default"/>
        <w:u w:color="000000"/>
      </w:rPr>
    </w:lvl>
    <w:lvl w:ilvl="5">
      <w:start w:val="1"/>
      <w:numFmt w:val="lowerRoman"/>
      <w:lvlText w:val="%6."/>
      <w:lvlJc w:val="right"/>
      <w:pPr>
        <w:ind w:left="4320" w:hanging="180"/>
      </w:pPr>
      <w:rPr>
        <w:rFonts w:ascii="Times New Roman" w:hAnsi="Times New Roman" w:cs="Times New Roman" w:hint="default"/>
        <w:u w:color="000000"/>
      </w:rPr>
    </w:lvl>
    <w:lvl w:ilvl="6">
      <w:start w:val="1"/>
      <w:numFmt w:val="decimal"/>
      <w:lvlText w:val="%7."/>
      <w:lvlJc w:val="left"/>
      <w:pPr>
        <w:ind w:left="5040" w:hanging="360"/>
      </w:pPr>
      <w:rPr>
        <w:rFonts w:ascii="Times New Roman" w:hAnsi="Times New Roman" w:cs="Times New Roman" w:hint="default"/>
        <w:u w:color="000000"/>
      </w:rPr>
    </w:lvl>
    <w:lvl w:ilvl="7">
      <w:start w:val="1"/>
      <w:numFmt w:val="lowerLetter"/>
      <w:lvlText w:val="%8."/>
      <w:lvlJc w:val="left"/>
      <w:pPr>
        <w:ind w:left="5760" w:hanging="360"/>
      </w:pPr>
      <w:rPr>
        <w:rFonts w:ascii="Times New Roman" w:hAnsi="Times New Roman" w:cs="Times New Roman" w:hint="default"/>
        <w:u w:color="000000"/>
      </w:rPr>
    </w:lvl>
    <w:lvl w:ilvl="8">
      <w:start w:val="1"/>
      <w:numFmt w:val="lowerRoman"/>
      <w:lvlText w:val="%9."/>
      <w:lvlJc w:val="right"/>
      <w:pPr>
        <w:ind w:left="6480" w:hanging="180"/>
      </w:pPr>
      <w:rPr>
        <w:rFonts w:ascii="Times New Roman" w:hAnsi="Times New Roman" w:cs="Times New Roman" w:hint="default"/>
        <w:u w:color="000000"/>
      </w:rPr>
    </w:lvl>
  </w:abstractNum>
  <w:abstractNum w:abstractNumId="7">
    <w:nsid w:val="00000018"/>
    <w:multiLevelType w:val="multilevel"/>
    <w:tmpl w:val="00000018"/>
    <w:lvl w:ilvl="0">
      <w:start w:val="1"/>
      <w:numFmt w:val="decimal"/>
      <w:lvlText w:val="%1."/>
      <w:lvlJc w:val="left"/>
      <w:pPr>
        <w:ind w:left="720" w:hanging="360"/>
      </w:pPr>
      <w:rPr>
        <w:rFonts w:ascii="Times New Roman" w:hAnsi="Times New Roman" w:cs="Times New Roman" w:hint="default"/>
        <w:u w:color="000000"/>
      </w:rPr>
    </w:lvl>
    <w:lvl w:ilvl="1">
      <w:start w:val="1"/>
      <w:numFmt w:val="lowerLetter"/>
      <w:lvlText w:val="%2."/>
      <w:lvlJc w:val="left"/>
      <w:pPr>
        <w:ind w:left="1440" w:hanging="360"/>
      </w:pPr>
      <w:rPr>
        <w:rFonts w:ascii="Times New Roman" w:hAnsi="Times New Roman" w:cs="Times New Roman" w:hint="default"/>
        <w:u w:color="000000"/>
      </w:rPr>
    </w:lvl>
    <w:lvl w:ilvl="2">
      <w:start w:val="1"/>
      <w:numFmt w:val="lowerRoman"/>
      <w:lvlText w:val="%3."/>
      <w:lvlJc w:val="right"/>
      <w:pPr>
        <w:ind w:left="2160" w:hanging="180"/>
      </w:pPr>
      <w:rPr>
        <w:rFonts w:ascii="Times New Roman" w:hAnsi="Times New Roman" w:cs="Times New Roman" w:hint="default"/>
        <w:u w:color="000000"/>
      </w:rPr>
    </w:lvl>
    <w:lvl w:ilvl="3">
      <w:start w:val="1"/>
      <w:numFmt w:val="decimal"/>
      <w:lvlText w:val="%4."/>
      <w:lvlJc w:val="left"/>
      <w:pPr>
        <w:ind w:left="2880" w:hanging="360"/>
      </w:pPr>
      <w:rPr>
        <w:rFonts w:ascii="Times New Roman" w:hAnsi="Times New Roman" w:cs="Times New Roman" w:hint="default"/>
        <w:u w:color="000000"/>
      </w:rPr>
    </w:lvl>
    <w:lvl w:ilvl="4">
      <w:start w:val="1"/>
      <w:numFmt w:val="lowerLetter"/>
      <w:lvlText w:val="%5."/>
      <w:lvlJc w:val="left"/>
      <w:pPr>
        <w:ind w:left="3600" w:hanging="360"/>
      </w:pPr>
      <w:rPr>
        <w:rFonts w:ascii="Times New Roman" w:hAnsi="Times New Roman" w:cs="Times New Roman" w:hint="default"/>
        <w:u w:color="000000"/>
      </w:rPr>
    </w:lvl>
    <w:lvl w:ilvl="5">
      <w:start w:val="1"/>
      <w:numFmt w:val="lowerRoman"/>
      <w:lvlText w:val="%6."/>
      <w:lvlJc w:val="right"/>
      <w:pPr>
        <w:ind w:left="4320" w:hanging="180"/>
      </w:pPr>
      <w:rPr>
        <w:rFonts w:ascii="Times New Roman" w:hAnsi="Times New Roman" w:cs="Times New Roman" w:hint="default"/>
        <w:u w:color="000000"/>
      </w:rPr>
    </w:lvl>
    <w:lvl w:ilvl="6">
      <w:start w:val="1"/>
      <w:numFmt w:val="decimal"/>
      <w:lvlText w:val="%7."/>
      <w:lvlJc w:val="left"/>
      <w:pPr>
        <w:ind w:left="5040" w:hanging="360"/>
      </w:pPr>
      <w:rPr>
        <w:rFonts w:ascii="Times New Roman" w:hAnsi="Times New Roman" w:cs="Times New Roman" w:hint="default"/>
        <w:u w:color="000000"/>
      </w:rPr>
    </w:lvl>
    <w:lvl w:ilvl="7">
      <w:start w:val="1"/>
      <w:numFmt w:val="lowerLetter"/>
      <w:lvlText w:val="%8."/>
      <w:lvlJc w:val="left"/>
      <w:pPr>
        <w:ind w:left="5760" w:hanging="360"/>
      </w:pPr>
      <w:rPr>
        <w:rFonts w:ascii="Times New Roman" w:hAnsi="Times New Roman" w:cs="Times New Roman" w:hint="default"/>
        <w:u w:color="000000"/>
      </w:rPr>
    </w:lvl>
    <w:lvl w:ilvl="8">
      <w:start w:val="1"/>
      <w:numFmt w:val="lowerRoman"/>
      <w:lvlText w:val="%9."/>
      <w:lvlJc w:val="right"/>
      <w:pPr>
        <w:ind w:left="6480" w:hanging="180"/>
      </w:pPr>
      <w:rPr>
        <w:rFonts w:ascii="Times New Roman" w:hAnsi="Times New Roman" w:cs="Times New Roman" w:hint="default"/>
        <w:u w:color="000000"/>
      </w:rPr>
    </w:lvl>
  </w:abstractNum>
  <w:abstractNum w:abstractNumId="8">
    <w:nsid w:val="0000001B"/>
    <w:multiLevelType w:val="multilevel"/>
    <w:tmpl w:val="0000001B"/>
    <w:lvl w:ilvl="0">
      <w:start w:val="1"/>
      <w:numFmt w:val="decimal"/>
      <w:lvlText w:val="(%1)"/>
      <w:lvlJc w:val="left"/>
      <w:pPr>
        <w:ind w:left="720" w:hanging="360"/>
      </w:pPr>
      <w:rPr>
        <w:rFonts w:ascii="Times New Roman" w:hAnsi="Times New Roman" w:cs="Times New Roman" w:hint="default"/>
        <w:u w:color="000000"/>
      </w:rPr>
    </w:lvl>
    <w:lvl w:ilvl="1">
      <w:start w:val="1"/>
      <w:numFmt w:val="lowerLetter"/>
      <w:lvlText w:val="%2."/>
      <w:lvlJc w:val="left"/>
      <w:pPr>
        <w:ind w:left="1440" w:hanging="360"/>
      </w:pPr>
      <w:rPr>
        <w:rFonts w:ascii="Times New Roman" w:hAnsi="Times New Roman" w:cs="Times New Roman" w:hint="default"/>
        <w:u w:color="000000"/>
      </w:rPr>
    </w:lvl>
    <w:lvl w:ilvl="2">
      <w:start w:val="1"/>
      <w:numFmt w:val="lowerRoman"/>
      <w:lvlText w:val="%3."/>
      <w:lvlJc w:val="right"/>
      <w:pPr>
        <w:ind w:left="2160" w:hanging="180"/>
      </w:pPr>
      <w:rPr>
        <w:rFonts w:ascii="Times New Roman" w:hAnsi="Times New Roman" w:cs="Times New Roman" w:hint="default"/>
        <w:u w:color="000000"/>
      </w:rPr>
    </w:lvl>
    <w:lvl w:ilvl="3">
      <w:start w:val="1"/>
      <w:numFmt w:val="decimal"/>
      <w:lvlText w:val="%4."/>
      <w:lvlJc w:val="left"/>
      <w:pPr>
        <w:ind w:left="2880" w:hanging="360"/>
      </w:pPr>
      <w:rPr>
        <w:rFonts w:ascii="Times New Roman" w:hAnsi="Times New Roman" w:cs="Times New Roman" w:hint="default"/>
        <w:u w:color="000000"/>
      </w:rPr>
    </w:lvl>
    <w:lvl w:ilvl="4">
      <w:start w:val="1"/>
      <w:numFmt w:val="lowerLetter"/>
      <w:lvlText w:val="%5."/>
      <w:lvlJc w:val="left"/>
      <w:pPr>
        <w:ind w:left="3600" w:hanging="360"/>
      </w:pPr>
      <w:rPr>
        <w:rFonts w:ascii="Times New Roman" w:hAnsi="Times New Roman" w:cs="Times New Roman" w:hint="default"/>
        <w:u w:color="000000"/>
      </w:rPr>
    </w:lvl>
    <w:lvl w:ilvl="5">
      <w:start w:val="1"/>
      <w:numFmt w:val="lowerRoman"/>
      <w:lvlText w:val="%6."/>
      <w:lvlJc w:val="right"/>
      <w:pPr>
        <w:ind w:left="4320" w:hanging="180"/>
      </w:pPr>
      <w:rPr>
        <w:rFonts w:ascii="Times New Roman" w:hAnsi="Times New Roman" w:cs="Times New Roman" w:hint="default"/>
        <w:u w:color="000000"/>
      </w:rPr>
    </w:lvl>
    <w:lvl w:ilvl="6">
      <w:start w:val="1"/>
      <w:numFmt w:val="decimal"/>
      <w:lvlText w:val="%7."/>
      <w:lvlJc w:val="left"/>
      <w:pPr>
        <w:ind w:left="5040" w:hanging="360"/>
      </w:pPr>
      <w:rPr>
        <w:rFonts w:ascii="Times New Roman" w:hAnsi="Times New Roman" w:cs="Times New Roman" w:hint="default"/>
        <w:u w:color="000000"/>
      </w:rPr>
    </w:lvl>
    <w:lvl w:ilvl="7">
      <w:start w:val="1"/>
      <w:numFmt w:val="lowerLetter"/>
      <w:lvlText w:val="%8."/>
      <w:lvlJc w:val="left"/>
      <w:pPr>
        <w:ind w:left="5760" w:hanging="360"/>
      </w:pPr>
      <w:rPr>
        <w:rFonts w:ascii="Times New Roman" w:hAnsi="Times New Roman" w:cs="Times New Roman" w:hint="default"/>
        <w:u w:color="000000"/>
      </w:rPr>
    </w:lvl>
    <w:lvl w:ilvl="8">
      <w:start w:val="1"/>
      <w:numFmt w:val="lowerRoman"/>
      <w:lvlText w:val="%9."/>
      <w:lvlJc w:val="right"/>
      <w:pPr>
        <w:ind w:left="6480" w:hanging="180"/>
      </w:pPr>
      <w:rPr>
        <w:rFonts w:ascii="Times New Roman" w:hAnsi="Times New Roman" w:cs="Times New Roman" w:hint="default"/>
        <w:u w:color="000000"/>
      </w:rPr>
    </w:lvl>
  </w:abstractNum>
  <w:abstractNum w:abstractNumId="9">
    <w:nsid w:val="0000001E"/>
    <w:multiLevelType w:val="multilevel"/>
    <w:tmpl w:val="0000001E"/>
    <w:lvl w:ilvl="0">
      <w:start w:val="1"/>
      <w:numFmt w:val="decimal"/>
      <w:lvlText w:val="(%1)"/>
      <w:lvlJc w:val="left"/>
      <w:pPr>
        <w:ind w:left="720" w:hanging="360"/>
      </w:pPr>
      <w:rPr>
        <w:rFonts w:ascii="Times New Roman" w:hAnsi="Times New Roman" w:cs="Times New Roman" w:hint="default"/>
        <w:u w:color="000000"/>
      </w:rPr>
    </w:lvl>
    <w:lvl w:ilvl="1">
      <w:start w:val="1"/>
      <w:numFmt w:val="lowerLetter"/>
      <w:lvlText w:val="%2."/>
      <w:lvlJc w:val="left"/>
      <w:pPr>
        <w:ind w:left="1440" w:hanging="360"/>
      </w:pPr>
      <w:rPr>
        <w:rFonts w:ascii="Times New Roman" w:hAnsi="Times New Roman" w:cs="Times New Roman" w:hint="default"/>
        <w:u w:color="000000"/>
      </w:rPr>
    </w:lvl>
    <w:lvl w:ilvl="2">
      <w:start w:val="1"/>
      <w:numFmt w:val="lowerRoman"/>
      <w:lvlText w:val="%3."/>
      <w:lvlJc w:val="right"/>
      <w:pPr>
        <w:ind w:left="2160" w:hanging="180"/>
      </w:pPr>
      <w:rPr>
        <w:rFonts w:ascii="Times New Roman" w:hAnsi="Times New Roman" w:cs="Times New Roman" w:hint="default"/>
        <w:u w:color="000000"/>
      </w:rPr>
    </w:lvl>
    <w:lvl w:ilvl="3">
      <w:start w:val="1"/>
      <w:numFmt w:val="decimal"/>
      <w:lvlText w:val="%4."/>
      <w:lvlJc w:val="left"/>
      <w:pPr>
        <w:ind w:left="2880" w:hanging="360"/>
      </w:pPr>
      <w:rPr>
        <w:rFonts w:ascii="Times New Roman" w:hAnsi="Times New Roman" w:cs="Times New Roman" w:hint="default"/>
        <w:u w:color="000000"/>
      </w:rPr>
    </w:lvl>
    <w:lvl w:ilvl="4">
      <w:start w:val="1"/>
      <w:numFmt w:val="lowerLetter"/>
      <w:lvlText w:val="%5."/>
      <w:lvlJc w:val="left"/>
      <w:pPr>
        <w:ind w:left="3600" w:hanging="360"/>
      </w:pPr>
      <w:rPr>
        <w:rFonts w:ascii="Times New Roman" w:hAnsi="Times New Roman" w:cs="Times New Roman" w:hint="default"/>
        <w:u w:color="000000"/>
      </w:rPr>
    </w:lvl>
    <w:lvl w:ilvl="5">
      <w:start w:val="1"/>
      <w:numFmt w:val="lowerRoman"/>
      <w:lvlText w:val="%6."/>
      <w:lvlJc w:val="right"/>
      <w:pPr>
        <w:ind w:left="4320" w:hanging="180"/>
      </w:pPr>
      <w:rPr>
        <w:rFonts w:ascii="Times New Roman" w:hAnsi="Times New Roman" w:cs="Times New Roman" w:hint="default"/>
        <w:u w:color="000000"/>
      </w:rPr>
    </w:lvl>
    <w:lvl w:ilvl="6">
      <w:start w:val="1"/>
      <w:numFmt w:val="decimal"/>
      <w:lvlText w:val="%7."/>
      <w:lvlJc w:val="left"/>
      <w:pPr>
        <w:ind w:left="5040" w:hanging="360"/>
      </w:pPr>
      <w:rPr>
        <w:rFonts w:ascii="Times New Roman" w:hAnsi="Times New Roman" w:cs="Times New Roman" w:hint="default"/>
        <w:u w:color="000000"/>
      </w:rPr>
    </w:lvl>
    <w:lvl w:ilvl="7">
      <w:start w:val="1"/>
      <w:numFmt w:val="lowerLetter"/>
      <w:lvlText w:val="%8."/>
      <w:lvlJc w:val="left"/>
      <w:pPr>
        <w:ind w:left="5760" w:hanging="360"/>
      </w:pPr>
      <w:rPr>
        <w:rFonts w:ascii="Times New Roman" w:hAnsi="Times New Roman" w:cs="Times New Roman" w:hint="default"/>
        <w:u w:color="000000"/>
      </w:rPr>
    </w:lvl>
    <w:lvl w:ilvl="8">
      <w:start w:val="1"/>
      <w:numFmt w:val="lowerRoman"/>
      <w:lvlText w:val="%9."/>
      <w:lvlJc w:val="right"/>
      <w:pPr>
        <w:ind w:left="6480" w:hanging="180"/>
      </w:pPr>
      <w:rPr>
        <w:rFonts w:ascii="Times New Roman" w:hAnsi="Times New Roman" w:cs="Times New Roman" w:hint="default"/>
        <w:u w:color="000000"/>
      </w:rPr>
    </w:lvl>
  </w:abstractNum>
  <w:abstractNum w:abstractNumId="10">
    <w:nsid w:val="00000020"/>
    <w:multiLevelType w:val="multilevel"/>
    <w:tmpl w:val="00000020"/>
    <w:lvl w:ilvl="0">
      <w:start w:val="1"/>
      <w:numFmt w:val="decimal"/>
      <w:lvlText w:val="(%1)"/>
      <w:lvlJc w:val="left"/>
      <w:pPr>
        <w:ind w:left="720" w:hanging="360"/>
      </w:pPr>
      <w:rPr>
        <w:rFonts w:ascii="Times New Roman" w:hAnsi="Times New Roman" w:cs="Times New Roman" w:hint="default"/>
        <w:u w:color="000000"/>
      </w:rPr>
    </w:lvl>
    <w:lvl w:ilvl="1">
      <w:start w:val="1"/>
      <w:numFmt w:val="lowerLetter"/>
      <w:lvlText w:val="%2."/>
      <w:lvlJc w:val="left"/>
      <w:pPr>
        <w:ind w:left="1440" w:hanging="360"/>
      </w:pPr>
      <w:rPr>
        <w:rFonts w:ascii="Times New Roman" w:hAnsi="Times New Roman" w:cs="Times New Roman" w:hint="default"/>
        <w:u w:color="000000"/>
      </w:rPr>
    </w:lvl>
    <w:lvl w:ilvl="2">
      <w:start w:val="1"/>
      <w:numFmt w:val="lowerRoman"/>
      <w:lvlText w:val="%3."/>
      <w:lvlJc w:val="right"/>
      <w:pPr>
        <w:ind w:left="2160" w:hanging="180"/>
      </w:pPr>
      <w:rPr>
        <w:rFonts w:ascii="Times New Roman" w:hAnsi="Times New Roman" w:cs="Times New Roman" w:hint="default"/>
        <w:u w:color="000000"/>
      </w:rPr>
    </w:lvl>
    <w:lvl w:ilvl="3">
      <w:start w:val="1"/>
      <w:numFmt w:val="decimal"/>
      <w:lvlText w:val="%4."/>
      <w:lvlJc w:val="left"/>
      <w:pPr>
        <w:ind w:left="2880" w:hanging="360"/>
      </w:pPr>
      <w:rPr>
        <w:rFonts w:ascii="Times New Roman" w:hAnsi="Times New Roman" w:cs="Times New Roman" w:hint="default"/>
        <w:u w:color="000000"/>
      </w:rPr>
    </w:lvl>
    <w:lvl w:ilvl="4">
      <w:start w:val="1"/>
      <w:numFmt w:val="lowerLetter"/>
      <w:lvlText w:val="%5."/>
      <w:lvlJc w:val="left"/>
      <w:pPr>
        <w:ind w:left="3600" w:hanging="360"/>
      </w:pPr>
      <w:rPr>
        <w:rFonts w:ascii="Times New Roman" w:hAnsi="Times New Roman" w:cs="Times New Roman" w:hint="default"/>
        <w:u w:color="000000"/>
      </w:rPr>
    </w:lvl>
    <w:lvl w:ilvl="5">
      <w:start w:val="1"/>
      <w:numFmt w:val="lowerRoman"/>
      <w:lvlText w:val="%6."/>
      <w:lvlJc w:val="right"/>
      <w:pPr>
        <w:ind w:left="4320" w:hanging="180"/>
      </w:pPr>
      <w:rPr>
        <w:rFonts w:ascii="Times New Roman" w:hAnsi="Times New Roman" w:cs="Times New Roman" w:hint="default"/>
        <w:u w:color="000000"/>
      </w:rPr>
    </w:lvl>
    <w:lvl w:ilvl="6">
      <w:start w:val="1"/>
      <w:numFmt w:val="decimal"/>
      <w:lvlText w:val="%7."/>
      <w:lvlJc w:val="left"/>
      <w:pPr>
        <w:ind w:left="5040" w:hanging="360"/>
      </w:pPr>
      <w:rPr>
        <w:rFonts w:ascii="Times New Roman" w:hAnsi="Times New Roman" w:cs="Times New Roman" w:hint="default"/>
        <w:u w:color="000000"/>
      </w:rPr>
    </w:lvl>
    <w:lvl w:ilvl="7">
      <w:start w:val="1"/>
      <w:numFmt w:val="lowerLetter"/>
      <w:lvlText w:val="%8."/>
      <w:lvlJc w:val="left"/>
      <w:pPr>
        <w:ind w:left="5760" w:hanging="360"/>
      </w:pPr>
      <w:rPr>
        <w:rFonts w:ascii="Times New Roman" w:hAnsi="Times New Roman" w:cs="Times New Roman" w:hint="default"/>
        <w:u w:color="000000"/>
      </w:rPr>
    </w:lvl>
    <w:lvl w:ilvl="8">
      <w:start w:val="1"/>
      <w:numFmt w:val="lowerRoman"/>
      <w:lvlText w:val="%9."/>
      <w:lvlJc w:val="right"/>
      <w:pPr>
        <w:ind w:left="6480" w:hanging="180"/>
      </w:pPr>
      <w:rPr>
        <w:rFonts w:ascii="Times New Roman" w:hAnsi="Times New Roman" w:cs="Times New Roman" w:hint="default"/>
        <w:u w:color="000000"/>
      </w:rPr>
    </w:lvl>
  </w:abstractNum>
  <w:abstractNum w:abstractNumId="11">
    <w:nsid w:val="00000024"/>
    <w:multiLevelType w:val="multilevel"/>
    <w:tmpl w:val="00000024"/>
    <w:lvl w:ilvl="0">
      <w:start w:val="1"/>
      <w:numFmt w:val="decimal"/>
      <w:lvlText w:val="(%1)"/>
      <w:lvlJc w:val="left"/>
      <w:pPr>
        <w:ind w:left="720" w:hanging="360"/>
      </w:pPr>
      <w:rPr>
        <w:rFonts w:ascii="Times New Roman" w:hAnsi="Times New Roman" w:cs="Times New Roman" w:hint="default"/>
        <w:u w:color="000000"/>
      </w:rPr>
    </w:lvl>
    <w:lvl w:ilvl="1">
      <w:start w:val="1"/>
      <w:numFmt w:val="lowerLetter"/>
      <w:lvlText w:val="%2."/>
      <w:lvlJc w:val="left"/>
      <w:pPr>
        <w:ind w:left="1440" w:hanging="360"/>
      </w:pPr>
      <w:rPr>
        <w:rFonts w:ascii="Times New Roman" w:hAnsi="Times New Roman" w:cs="Times New Roman" w:hint="default"/>
        <w:u w:color="000000"/>
      </w:rPr>
    </w:lvl>
    <w:lvl w:ilvl="2">
      <w:start w:val="1"/>
      <w:numFmt w:val="lowerRoman"/>
      <w:lvlText w:val="%3."/>
      <w:lvlJc w:val="right"/>
      <w:pPr>
        <w:ind w:left="2160" w:hanging="180"/>
      </w:pPr>
      <w:rPr>
        <w:rFonts w:ascii="Times New Roman" w:hAnsi="Times New Roman" w:cs="Times New Roman" w:hint="default"/>
        <w:u w:color="000000"/>
      </w:rPr>
    </w:lvl>
    <w:lvl w:ilvl="3">
      <w:start w:val="1"/>
      <w:numFmt w:val="decimal"/>
      <w:lvlText w:val="%4."/>
      <w:lvlJc w:val="left"/>
      <w:pPr>
        <w:ind w:left="2880" w:hanging="360"/>
      </w:pPr>
      <w:rPr>
        <w:rFonts w:ascii="Times New Roman" w:hAnsi="Times New Roman" w:cs="Times New Roman" w:hint="default"/>
        <w:u w:color="000000"/>
      </w:rPr>
    </w:lvl>
    <w:lvl w:ilvl="4">
      <w:start w:val="1"/>
      <w:numFmt w:val="lowerLetter"/>
      <w:lvlText w:val="%5."/>
      <w:lvlJc w:val="left"/>
      <w:pPr>
        <w:ind w:left="3600" w:hanging="360"/>
      </w:pPr>
      <w:rPr>
        <w:rFonts w:ascii="Times New Roman" w:hAnsi="Times New Roman" w:cs="Times New Roman" w:hint="default"/>
        <w:u w:color="000000"/>
      </w:rPr>
    </w:lvl>
    <w:lvl w:ilvl="5">
      <w:start w:val="1"/>
      <w:numFmt w:val="lowerRoman"/>
      <w:lvlText w:val="%6."/>
      <w:lvlJc w:val="right"/>
      <w:pPr>
        <w:ind w:left="4320" w:hanging="180"/>
      </w:pPr>
      <w:rPr>
        <w:rFonts w:ascii="Times New Roman" w:hAnsi="Times New Roman" w:cs="Times New Roman" w:hint="default"/>
        <w:u w:color="000000"/>
      </w:rPr>
    </w:lvl>
    <w:lvl w:ilvl="6">
      <w:start w:val="1"/>
      <w:numFmt w:val="decimal"/>
      <w:lvlText w:val="%7."/>
      <w:lvlJc w:val="left"/>
      <w:pPr>
        <w:ind w:left="5040" w:hanging="360"/>
      </w:pPr>
      <w:rPr>
        <w:rFonts w:ascii="Times New Roman" w:hAnsi="Times New Roman" w:cs="Times New Roman" w:hint="default"/>
        <w:u w:color="000000"/>
      </w:rPr>
    </w:lvl>
    <w:lvl w:ilvl="7">
      <w:start w:val="1"/>
      <w:numFmt w:val="lowerLetter"/>
      <w:lvlText w:val="%8."/>
      <w:lvlJc w:val="left"/>
      <w:pPr>
        <w:ind w:left="5760" w:hanging="360"/>
      </w:pPr>
      <w:rPr>
        <w:rFonts w:ascii="Times New Roman" w:hAnsi="Times New Roman" w:cs="Times New Roman" w:hint="default"/>
        <w:u w:color="000000"/>
      </w:rPr>
    </w:lvl>
    <w:lvl w:ilvl="8">
      <w:start w:val="1"/>
      <w:numFmt w:val="lowerRoman"/>
      <w:lvlText w:val="%9."/>
      <w:lvlJc w:val="right"/>
      <w:pPr>
        <w:ind w:left="6480" w:hanging="180"/>
      </w:pPr>
      <w:rPr>
        <w:rFonts w:ascii="Times New Roman" w:hAnsi="Times New Roman" w:cs="Times New Roman" w:hint="default"/>
        <w:u w:color="000000"/>
      </w:rPr>
    </w:lvl>
  </w:abstractNum>
  <w:abstractNum w:abstractNumId="12">
    <w:nsid w:val="00000027"/>
    <w:multiLevelType w:val="multilevel"/>
    <w:tmpl w:val="00000027"/>
    <w:lvl w:ilvl="0">
      <w:start w:val="1"/>
      <w:numFmt w:val="decimal"/>
      <w:lvlText w:val="(%1)"/>
      <w:lvlJc w:val="left"/>
      <w:pPr>
        <w:ind w:left="720" w:hanging="360"/>
      </w:pPr>
      <w:rPr>
        <w:rFonts w:ascii="Times New Roman" w:hAnsi="Times New Roman" w:cs="Times New Roman" w:hint="default"/>
        <w:u w:color="000000"/>
      </w:rPr>
    </w:lvl>
    <w:lvl w:ilvl="1">
      <w:start w:val="1"/>
      <w:numFmt w:val="lowerLetter"/>
      <w:lvlText w:val="%2."/>
      <w:lvlJc w:val="left"/>
      <w:pPr>
        <w:ind w:left="1440" w:hanging="360"/>
      </w:pPr>
      <w:rPr>
        <w:rFonts w:ascii="Times New Roman" w:hAnsi="Times New Roman" w:cs="Times New Roman" w:hint="default"/>
        <w:u w:color="000000"/>
      </w:rPr>
    </w:lvl>
    <w:lvl w:ilvl="2">
      <w:start w:val="1"/>
      <w:numFmt w:val="lowerRoman"/>
      <w:lvlText w:val="%3."/>
      <w:lvlJc w:val="right"/>
      <w:pPr>
        <w:ind w:left="2160" w:hanging="180"/>
      </w:pPr>
      <w:rPr>
        <w:rFonts w:ascii="Times New Roman" w:hAnsi="Times New Roman" w:cs="Times New Roman" w:hint="default"/>
        <w:u w:color="000000"/>
      </w:rPr>
    </w:lvl>
    <w:lvl w:ilvl="3">
      <w:start w:val="1"/>
      <w:numFmt w:val="decimal"/>
      <w:lvlText w:val="%4."/>
      <w:lvlJc w:val="left"/>
      <w:pPr>
        <w:ind w:left="2880" w:hanging="360"/>
      </w:pPr>
      <w:rPr>
        <w:rFonts w:ascii="Times New Roman" w:hAnsi="Times New Roman" w:cs="Times New Roman" w:hint="default"/>
        <w:u w:color="000000"/>
      </w:rPr>
    </w:lvl>
    <w:lvl w:ilvl="4">
      <w:start w:val="1"/>
      <w:numFmt w:val="lowerLetter"/>
      <w:lvlText w:val="%5."/>
      <w:lvlJc w:val="left"/>
      <w:pPr>
        <w:ind w:left="3600" w:hanging="360"/>
      </w:pPr>
      <w:rPr>
        <w:rFonts w:ascii="Times New Roman" w:hAnsi="Times New Roman" w:cs="Times New Roman" w:hint="default"/>
        <w:u w:color="000000"/>
      </w:rPr>
    </w:lvl>
    <w:lvl w:ilvl="5">
      <w:start w:val="1"/>
      <w:numFmt w:val="lowerRoman"/>
      <w:lvlText w:val="%6."/>
      <w:lvlJc w:val="right"/>
      <w:pPr>
        <w:ind w:left="4320" w:hanging="180"/>
      </w:pPr>
      <w:rPr>
        <w:rFonts w:ascii="Times New Roman" w:hAnsi="Times New Roman" w:cs="Times New Roman" w:hint="default"/>
        <w:u w:color="000000"/>
      </w:rPr>
    </w:lvl>
    <w:lvl w:ilvl="6">
      <w:start w:val="1"/>
      <w:numFmt w:val="decimal"/>
      <w:lvlText w:val="%7."/>
      <w:lvlJc w:val="left"/>
      <w:pPr>
        <w:ind w:left="5040" w:hanging="360"/>
      </w:pPr>
      <w:rPr>
        <w:rFonts w:ascii="Times New Roman" w:hAnsi="Times New Roman" w:cs="Times New Roman" w:hint="default"/>
        <w:u w:color="000000"/>
      </w:rPr>
    </w:lvl>
    <w:lvl w:ilvl="7">
      <w:start w:val="1"/>
      <w:numFmt w:val="lowerLetter"/>
      <w:lvlText w:val="%8."/>
      <w:lvlJc w:val="left"/>
      <w:pPr>
        <w:ind w:left="5760" w:hanging="360"/>
      </w:pPr>
      <w:rPr>
        <w:rFonts w:ascii="Times New Roman" w:hAnsi="Times New Roman" w:cs="Times New Roman" w:hint="default"/>
        <w:u w:color="000000"/>
      </w:rPr>
    </w:lvl>
    <w:lvl w:ilvl="8">
      <w:start w:val="1"/>
      <w:numFmt w:val="lowerRoman"/>
      <w:lvlText w:val="%9."/>
      <w:lvlJc w:val="right"/>
      <w:pPr>
        <w:ind w:left="6480" w:hanging="180"/>
      </w:pPr>
      <w:rPr>
        <w:rFonts w:ascii="Times New Roman" w:hAnsi="Times New Roman" w:cs="Times New Roman" w:hint="default"/>
        <w:u w:color="000000"/>
      </w:rPr>
    </w:lvl>
  </w:abstractNum>
  <w:abstractNum w:abstractNumId="13">
    <w:nsid w:val="02A23F5E"/>
    <w:multiLevelType w:val="multilevel"/>
    <w:tmpl w:val="01C66F7A"/>
    <w:lvl w:ilvl="0">
      <w:start w:val="2"/>
      <w:numFmt w:val="decimal"/>
      <w:lvlText w:val="(%1)"/>
      <w:lvlJc w:val="left"/>
      <w:pPr>
        <w:ind w:left="720" w:hanging="360"/>
      </w:pPr>
      <w:rPr>
        <w:rFonts w:ascii="Times New Roman" w:hAnsi="Times New Roman" w:cs="Times New Roman" w:hint="default"/>
        <w:u w:color="000000"/>
      </w:rPr>
    </w:lvl>
    <w:lvl w:ilvl="1">
      <w:start w:val="1"/>
      <w:numFmt w:val="lowerLetter"/>
      <w:lvlText w:val="%2."/>
      <w:lvlJc w:val="left"/>
      <w:pPr>
        <w:ind w:left="1440" w:hanging="360"/>
      </w:pPr>
      <w:rPr>
        <w:rFonts w:ascii="Times New Roman" w:hAnsi="Times New Roman" w:cs="Times New Roman" w:hint="default"/>
        <w:u w:color="000000"/>
      </w:rPr>
    </w:lvl>
    <w:lvl w:ilvl="2">
      <w:start w:val="1"/>
      <w:numFmt w:val="lowerRoman"/>
      <w:lvlText w:val="%3."/>
      <w:lvlJc w:val="right"/>
      <w:pPr>
        <w:ind w:left="2160" w:hanging="180"/>
      </w:pPr>
      <w:rPr>
        <w:rFonts w:ascii="Times New Roman" w:hAnsi="Times New Roman" w:cs="Times New Roman" w:hint="default"/>
        <w:u w:color="000000"/>
      </w:rPr>
    </w:lvl>
    <w:lvl w:ilvl="3">
      <w:start w:val="1"/>
      <w:numFmt w:val="decimal"/>
      <w:lvlText w:val="%4."/>
      <w:lvlJc w:val="left"/>
      <w:pPr>
        <w:ind w:left="2880" w:hanging="360"/>
      </w:pPr>
      <w:rPr>
        <w:rFonts w:ascii="Times New Roman" w:hAnsi="Times New Roman" w:cs="Times New Roman" w:hint="default"/>
        <w:u w:color="000000"/>
      </w:rPr>
    </w:lvl>
    <w:lvl w:ilvl="4">
      <w:start w:val="1"/>
      <w:numFmt w:val="lowerLetter"/>
      <w:lvlText w:val="%5."/>
      <w:lvlJc w:val="left"/>
      <w:pPr>
        <w:ind w:left="3600" w:hanging="360"/>
      </w:pPr>
      <w:rPr>
        <w:rFonts w:ascii="Times New Roman" w:hAnsi="Times New Roman" w:cs="Times New Roman" w:hint="default"/>
        <w:u w:color="000000"/>
      </w:rPr>
    </w:lvl>
    <w:lvl w:ilvl="5">
      <w:start w:val="1"/>
      <w:numFmt w:val="lowerRoman"/>
      <w:lvlText w:val="%6."/>
      <w:lvlJc w:val="right"/>
      <w:pPr>
        <w:ind w:left="4320" w:hanging="180"/>
      </w:pPr>
      <w:rPr>
        <w:rFonts w:ascii="Times New Roman" w:hAnsi="Times New Roman" w:cs="Times New Roman" w:hint="default"/>
        <w:u w:color="000000"/>
      </w:rPr>
    </w:lvl>
    <w:lvl w:ilvl="6">
      <w:start w:val="1"/>
      <w:numFmt w:val="decimal"/>
      <w:lvlText w:val="%7."/>
      <w:lvlJc w:val="left"/>
      <w:pPr>
        <w:ind w:left="5040" w:hanging="360"/>
      </w:pPr>
      <w:rPr>
        <w:rFonts w:ascii="Times New Roman" w:hAnsi="Times New Roman" w:cs="Times New Roman" w:hint="default"/>
        <w:u w:color="000000"/>
      </w:rPr>
    </w:lvl>
    <w:lvl w:ilvl="7">
      <w:start w:val="1"/>
      <w:numFmt w:val="lowerLetter"/>
      <w:lvlText w:val="%8."/>
      <w:lvlJc w:val="left"/>
      <w:pPr>
        <w:ind w:left="5760" w:hanging="360"/>
      </w:pPr>
      <w:rPr>
        <w:rFonts w:ascii="Times New Roman" w:hAnsi="Times New Roman" w:cs="Times New Roman" w:hint="default"/>
        <w:u w:color="000000"/>
      </w:rPr>
    </w:lvl>
    <w:lvl w:ilvl="8">
      <w:start w:val="1"/>
      <w:numFmt w:val="lowerRoman"/>
      <w:lvlText w:val="%9."/>
      <w:lvlJc w:val="right"/>
      <w:pPr>
        <w:ind w:left="6480" w:hanging="180"/>
      </w:pPr>
      <w:rPr>
        <w:rFonts w:ascii="Times New Roman" w:hAnsi="Times New Roman" w:cs="Times New Roman" w:hint="default"/>
        <w:u w:color="000000"/>
      </w:rPr>
    </w:lvl>
  </w:abstractNum>
  <w:abstractNum w:abstractNumId="14">
    <w:nsid w:val="0AC13FA1"/>
    <w:multiLevelType w:val="hybridMultilevel"/>
    <w:tmpl w:val="8830370A"/>
    <w:lvl w:ilvl="0" w:tplc="3A06400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30724E4"/>
    <w:multiLevelType w:val="hybridMultilevel"/>
    <w:tmpl w:val="EE668030"/>
    <w:lvl w:ilvl="0" w:tplc="BB0EBD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3863FD8"/>
    <w:multiLevelType w:val="hybridMultilevel"/>
    <w:tmpl w:val="1E3AF270"/>
    <w:lvl w:ilvl="0" w:tplc="61661B9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CC85D86"/>
    <w:multiLevelType w:val="hybridMultilevel"/>
    <w:tmpl w:val="6B9A734E"/>
    <w:lvl w:ilvl="0" w:tplc="04090019">
      <w:start w:val="1"/>
      <w:numFmt w:val="lowerLetter"/>
      <w:lvlText w:val="%1."/>
      <w:lvlJc w:val="left"/>
      <w:pPr>
        <w:ind w:left="1503" w:hanging="360"/>
      </w:pPr>
    </w:lvl>
    <w:lvl w:ilvl="1" w:tplc="04090019" w:tentative="1">
      <w:start w:val="1"/>
      <w:numFmt w:val="lowerLetter"/>
      <w:lvlText w:val="%2."/>
      <w:lvlJc w:val="left"/>
      <w:pPr>
        <w:ind w:left="2223" w:hanging="360"/>
      </w:pPr>
    </w:lvl>
    <w:lvl w:ilvl="2" w:tplc="0409001B" w:tentative="1">
      <w:start w:val="1"/>
      <w:numFmt w:val="lowerRoman"/>
      <w:lvlText w:val="%3."/>
      <w:lvlJc w:val="right"/>
      <w:pPr>
        <w:ind w:left="2943" w:hanging="180"/>
      </w:pPr>
    </w:lvl>
    <w:lvl w:ilvl="3" w:tplc="0409000F" w:tentative="1">
      <w:start w:val="1"/>
      <w:numFmt w:val="decimal"/>
      <w:lvlText w:val="%4."/>
      <w:lvlJc w:val="left"/>
      <w:pPr>
        <w:ind w:left="3663" w:hanging="360"/>
      </w:pPr>
    </w:lvl>
    <w:lvl w:ilvl="4" w:tplc="04090019" w:tentative="1">
      <w:start w:val="1"/>
      <w:numFmt w:val="lowerLetter"/>
      <w:lvlText w:val="%5."/>
      <w:lvlJc w:val="left"/>
      <w:pPr>
        <w:ind w:left="4383" w:hanging="360"/>
      </w:pPr>
    </w:lvl>
    <w:lvl w:ilvl="5" w:tplc="0409001B" w:tentative="1">
      <w:start w:val="1"/>
      <w:numFmt w:val="lowerRoman"/>
      <w:lvlText w:val="%6."/>
      <w:lvlJc w:val="right"/>
      <w:pPr>
        <w:ind w:left="5103" w:hanging="180"/>
      </w:pPr>
    </w:lvl>
    <w:lvl w:ilvl="6" w:tplc="0409000F" w:tentative="1">
      <w:start w:val="1"/>
      <w:numFmt w:val="decimal"/>
      <w:lvlText w:val="%7."/>
      <w:lvlJc w:val="left"/>
      <w:pPr>
        <w:ind w:left="5823" w:hanging="360"/>
      </w:pPr>
    </w:lvl>
    <w:lvl w:ilvl="7" w:tplc="04090019" w:tentative="1">
      <w:start w:val="1"/>
      <w:numFmt w:val="lowerLetter"/>
      <w:lvlText w:val="%8."/>
      <w:lvlJc w:val="left"/>
      <w:pPr>
        <w:ind w:left="6543" w:hanging="360"/>
      </w:pPr>
    </w:lvl>
    <w:lvl w:ilvl="8" w:tplc="0409001B" w:tentative="1">
      <w:start w:val="1"/>
      <w:numFmt w:val="lowerRoman"/>
      <w:lvlText w:val="%9."/>
      <w:lvlJc w:val="right"/>
      <w:pPr>
        <w:ind w:left="7263" w:hanging="180"/>
      </w:pPr>
    </w:lvl>
  </w:abstractNum>
  <w:abstractNum w:abstractNumId="18">
    <w:nsid w:val="1CEB2476"/>
    <w:multiLevelType w:val="hybridMultilevel"/>
    <w:tmpl w:val="1E18CA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DD93DCA"/>
    <w:multiLevelType w:val="hybridMultilevel"/>
    <w:tmpl w:val="3AE4C4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2390B67"/>
    <w:multiLevelType w:val="hybridMultilevel"/>
    <w:tmpl w:val="657CB0F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27813352"/>
    <w:multiLevelType w:val="hybridMultilevel"/>
    <w:tmpl w:val="133AE1B2"/>
    <w:lvl w:ilvl="0" w:tplc="04090019">
      <w:start w:val="1"/>
      <w:numFmt w:val="lowerLetter"/>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nsid w:val="2BE53E20"/>
    <w:multiLevelType w:val="multilevel"/>
    <w:tmpl w:val="187CBCE2"/>
    <w:lvl w:ilvl="0">
      <w:start w:val="1"/>
      <w:numFmt w:val="lowerRoman"/>
      <w:lvlText w:val="%1."/>
      <w:lvlJc w:val="right"/>
      <w:pPr>
        <w:ind w:left="1287" w:hanging="360"/>
      </w:pPr>
      <w:rPr>
        <w:rFonts w:hint="default"/>
      </w:rPr>
    </w:lvl>
    <w:lvl w:ilvl="1">
      <w:start w:val="1"/>
      <w:numFmt w:val="bullet"/>
      <w:lvlText w:val="o"/>
      <w:lvlJc w:val="left"/>
      <w:pPr>
        <w:ind w:left="2007" w:hanging="360"/>
      </w:pPr>
      <w:rPr>
        <w:rFonts w:ascii="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int="default"/>
      </w:rPr>
    </w:lvl>
    <w:lvl w:ilvl="8">
      <w:start w:val="1"/>
      <w:numFmt w:val="bullet"/>
      <w:lvlText w:val=""/>
      <w:lvlJc w:val="left"/>
      <w:pPr>
        <w:ind w:left="7047" w:hanging="360"/>
      </w:pPr>
      <w:rPr>
        <w:rFonts w:ascii="Wingdings" w:hAnsi="Wingdings" w:hint="default"/>
      </w:rPr>
    </w:lvl>
  </w:abstractNum>
  <w:abstractNum w:abstractNumId="23">
    <w:nsid w:val="357D4A35"/>
    <w:multiLevelType w:val="hybridMultilevel"/>
    <w:tmpl w:val="14C2CB72"/>
    <w:lvl w:ilvl="0" w:tplc="1D1C1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9052701"/>
    <w:multiLevelType w:val="hybridMultilevel"/>
    <w:tmpl w:val="0E2E417E"/>
    <w:lvl w:ilvl="0" w:tplc="600416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9A52409"/>
    <w:multiLevelType w:val="hybridMultilevel"/>
    <w:tmpl w:val="AC327D42"/>
    <w:lvl w:ilvl="0" w:tplc="1D1C1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BF56FC0"/>
    <w:multiLevelType w:val="hybridMultilevel"/>
    <w:tmpl w:val="EB92FA2A"/>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nsid w:val="3E7558F5"/>
    <w:multiLevelType w:val="hybridMultilevel"/>
    <w:tmpl w:val="D4FC801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4433286D"/>
    <w:multiLevelType w:val="hybridMultilevel"/>
    <w:tmpl w:val="4E18743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4D061B86"/>
    <w:multiLevelType w:val="hybridMultilevel"/>
    <w:tmpl w:val="DA9E8D62"/>
    <w:lvl w:ilvl="0" w:tplc="76BC69EC">
      <w:start w:val="1"/>
      <w:numFmt w:val="decimal"/>
      <w:lvlText w:val="(%1)"/>
      <w:lvlJc w:val="left"/>
      <w:pPr>
        <w:ind w:left="405" w:hanging="360"/>
      </w:pPr>
      <w:rPr>
        <w:rFonts w:ascii="Calibri" w:eastAsiaTheme="minorHAnsi" w:hAnsi="Calibri" w:hint="default"/>
        <w:sz w:val="22"/>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0">
    <w:nsid w:val="4E206BE7"/>
    <w:multiLevelType w:val="multilevel"/>
    <w:tmpl w:val="92763DC8"/>
    <w:lvl w:ilvl="0">
      <w:start w:val="1"/>
      <w:numFmt w:val="decimal"/>
      <w:lvlText w:val="(%1)"/>
      <w:lvlJc w:val="left"/>
      <w:pPr>
        <w:ind w:left="720" w:hanging="360"/>
      </w:pPr>
      <w:rPr>
        <w:rFonts w:ascii="Times New Roman" w:hAnsi="Times New Roman" w:cs="Times New Roman" w:hint="default"/>
        <w:u w:color="000000"/>
      </w:rPr>
    </w:lvl>
    <w:lvl w:ilvl="1">
      <w:start w:val="1"/>
      <w:numFmt w:val="lowerLetter"/>
      <w:lvlText w:val="%2."/>
      <w:lvlJc w:val="left"/>
      <w:pPr>
        <w:ind w:left="1440" w:hanging="360"/>
      </w:pPr>
      <w:rPr>
        <w:rFonts w:ascii="Times New Roman" w:hAnsi="Times New Roman" w:cs="Times New Roman" w:hint="default"/>
        <w:u w:color="000000"/>
      </w:rPr>
    </w:lvl>
    <w:lvl w:ilvl="2">
      <w:start w:val="1"/>
      <w:numFmt w:val="lowerRoman"/>
      <w:lvlText w:val="%3."/>
      <w:lvlJc w:val="right"/>
      <w:pPr>
        <w:ind w:left="2160" w:hanging="180"/>
      </w:pPr>
      <w:rPr>
        <w:rFonts w:ascii="Times New Roman" w:hAnsi="Times New Roman" w:cs="Times New Roman" w:hint="default"/>
        <w:u w:color="000000"/>
      </w:rPr>
    </w:lvl>
    <w:lvl w:ilvl="3">
      <w:start w:val="1"/>
      <w:numFmt w:val="decimal"/>
      <w:lvlText w:val="%4."/>
      <w:lvlJc w:val="left"/>
      <w:pPr>
        <w:ind w:left="2880" w:hanging="360"/>
      </w:pPr>
      <w:rPr>
        <w:rFonts w:ascii="Times New Roman" w:hAnsi="Times New Roman" w:cs="Times New Roman" w:hint="default"/>
        <w:u w:color="000000"/>
      </w:rPr>
    </w:lvl>
    <w:lvl w:ilvl="4">
      <w:start w:val="1"/>
      <w:numFmt w:val="lowerLetter"/>
      <w:lvlText w:val="%5."/>
      <w:lvlJc w:val="left"/>
      <w:pPr>
        <w:ind w:left="3600" w:hanging="360"/>
      </w:pPr>
      <w:rPr>
        <w:rFonts w:ascii="Times New Roman" w:hAnsi="Times New Roman" w:cs="Times New Roman" w:hint="default"/>
        <w:u w:color="000000"/>
      </w:rPr>
    </w:lvl>
    <w:lvl w:ilvl="5">
      <w:start w:val="1"/>
      <w:numFmt w:val="lowerRoman"/>
      <w:lvlText w:val="%6."/>
      <w:lvlJc w:val="right"/>
      <w:pPr>
        <w:ind w:left="4320" w:hanging="180"/>
      </w:pPr>
      <w:rPr>
        <w:rFonts w:ascii="Times New Roman" w:hAnsi="Times New Roman" w:cs="Times New Roman" w:hint="default"/>
        <w:u w:color="000000"/>
      </w:rPr>
    </w:lvl>
    <w:lvl w:ilvl="6">
      <w:start w:val="1"/>
      <w:numFmt w:val="decimal"/>
      <w:lvlText w:val="%7."/>
      <w:lvlJc w:val="left"/>
      <w:pPr>
        <w:ind w:left="5040" w:hanging="360"/>
      </w:pPr>
      <w:rPr>
        <w:rFonts w:ascii="Times New Roman" w:hAnsi="Times New Roman" w:cs="Times New Roman" w:hint="default"/>
        <w:u w:color="000000"/>
      </w:rPr>
    </w:lvl>
    <w:lvl w:ilvl="7">
      <w:start w:val="1"/>
      <w:numFmt w:val="lowerLetter"/>
      <w:lvlText w:val="%8."/>
      <w:lvlJc w:val="left"/>
      <w:pPr>
        <w:ind w:left="5760" w:hanging="360"/>
      </w:pPr>
      <w:rPr>
        <w:rFonts w:ascii="Times New Roman" w:hAnsi="Times New Roman" w:cs="Times New Roman" w:hint="default"/>
        <w:u w:color="000000"/>
      </w:rPr>
    </w:lvl>
    <w:lvl w:ilvl="8">
      <w:start w:val="1"/>
      <w:numFmt w:val="lowerRoman"/>
      <w:lvlText w:val="%9."/>
      <w:lvlJc w:val="right"/>
      <w:pPr>
        <w:ind w:left="6480" w:hanging="180"/>
      </w:pPr>
      <w:rPr>
        <w:rFonts w:ascii="Times New Roman" w:hAnsi="Times New Roman" w:cs="Times New Roman" w:hint="default"/>
        <w:u w:color="000000"/>
      </w:rPr>
    </w:lvl>
  </w:abstractNum>
  <w:abstractNum w:abstractNumId="31">
    <w:nsid w:val="5662277D"/>
    <w:multiLevelType w:val="hybridMultilevel"/>
    <w:tmpl w:val="56B23B5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nsid w:val="5A745695"/>
    <w:multiLevelType w:val="hybridMultilevel"/>
    <w:tmpl w:val="C7FA7186"/>
    <w:lvl w:ilvl="0" w:tplc="02ACCD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C073D84"/>
    <w:multiLevelType w:val="hybridMultilevel"/>
    <w:tmpl w:val="5176A390"/>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nsid w:val="5CC66EDB"/>
    <w:multiLevelType w:val="hybridMultilevel"/>
    <w:tmpl w:val="2820C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D7069AA"/>
    <w:multiLevelType w:val="hybridMultilevel"/>
    <w:tmpl w:val="DD302A3E"/>
    <w:lvl w:ilvl="0" w:tplc="8AFEBB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0F842D7"/>
    <w:multiLevelType w:val="hybridMultilevel"/>
    <w:tmpl w:val="00D8B46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628A1CA3"/>
    <w:multiLevelType w:val="hybridMultilevel"/>
    <w:tmpl w:val="C5969AE2"/>
    <w:lvl w:ilvl="0" w:tplc="04090019">
      <w:start w:val="1"/>
      <w:numFmt w:val="lowerLetter"/>
      <w:lvlText w:val="%1."/>
      <w:lvlJc w:val="left"/>
      <w:pPr>
        <w:ind w:left="1854" w:hanging="360"/>
      </w:p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38">
    <w:nsid w:val="76585291"/>
    <w:multiLevelType w:val="hybridMultilevel"/>
    <w:tmpl w:val="A7A267E2"/>
    <w:lvl w:ilvl="0" w:tplc="04090019">
      <w:start w:val="1"/>
      <w:numFmt w:val="lowerLetter"/>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39">
    <w:nsid w:val="776F2213"/>
    <w:multiLevelType w:val="hybridMultilevel"/>
    <w:tmpl w:val="B69E7582"/>
    <w:lvl w:ilvl="0" w:tplc="78109C2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7F53ADF"/>
    <w:multiLevelType w:val="hybridMultilevel"/>
    <w:tmpl w:val="90209EC8"/>
    <w:lvl w:ilvl="0" w:tplc="07C6A1A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7"/>
  </w:num>
  <w:num w:numId="3">
    <w:abstractNumId w:val="5"/>
  </w:num>
  <w:num w:numId="4">
    <w:abstractNumId w:val="3"/>
  </w:num>
  <w:num w:numId="5">
    <w:abstractNumId w:val="8"/>
  </w:num>
  <w:num w:numId="6">
    <w:abstractNumId w:val="11"/>
  </w:num>
  <w:num w:numId="7">
    <w:abstractNumId w:val="6"/>
  </w:num>
  <w:num w:numId="8">
    <w:abstractNumId w:val="0"/>
  </w:num>
  <w:num w:numId="9">
    <w:abstractNumId w:val="12"/>
  </w:num>
  <w:num w:numId="10">
    <w:abstractNumId w:val="4"/>
  </w:num>
  <w:num w:numId="11">
    <w:abstractNumId w:val="10"/>
  </w:num>
  <w:num w:numId="12">
    <w:abstractNumId w:val="9"/>
  </w:num>
  <w:num w:numId="13">
    <w:abstractNumId w:val="1"/>
  </w:num>
  <w:num w:numId="14">
    <w:abstractNumId w:val="22"/>
  </w:num>
  <w:num w:numId="15">
    <w:abstractNumId w:val="27"/>
  </w:num>
  <w:num w:numId="16">
    <w:abstractNumId w:val="31"/>
  </w:num>
  <w:num w:numId="17">
    <w:abstractNumId w:val="21"/>
  </w:num>
  <w:num w:numId="18">
    <w:abstractNumId w:val="23"/>
  </w:num>
  <w:num w:numId="19">
    <w:abstractNumId w:val="18"/>
  </w:num>
  <w:num w:numId="20">
    <w:abstractNumId w:val="20"/>
  </w:num>
  <w:num w:numId="21">
    <w:abstractNumId w:val="30"/>
  </w:num>
  <w:num w:numId="22">
    <w:abstractNumId w:val="13"/>
  </w:num>
  <w:num w:numId="23">
    <w:abstractNumId w:val="40"/>
  </w:num>
  <w:num w:numId="24">
    <w:abstractNumId w:val="37"/>
  </w:num>
  <w:num w:numId="25">
    <w:abstractNumId w:val="16"/>
  </w:num>
  <w:num w:numId="26">
    <w:abstractNumId w:val="25"/>
  </w:num>
  <w:num w:numId="27">
    <w:abstractNumId w:val="26"/>
  </w:num>
  <w:num w:numId="28">
    <w:abstractNumId w:val="39"/>
  </w:num>
  <w:num w:numId="29">
    <w:abstractNumId w:val="34"/>
  </w:num>
  <w:num w:numId="30">
    <w:abstractNumId w:val="36"/>
  </w:num>
  <w:num w:numId="31">
    <w:abstractNumId w:val="38"/>
  </w:num>
  <w:num w:numId="32">
    <w:abstractNumId w:val="29"/>
  </w:num>
  <w:num w:numId="33">
    <w:abstractNumId w:val="28"/>
  </w:num>
  <w:num w:numId="34">
    <w:abstractNumId w:val="33"/>
  </w:num>
  <w:num w:numId="35">
    <w:abstractNumId w:val="35"/>
  </w:num>
  <w:num w:numId="36">
    <w:abstractNumId w:val="15"/>
  </w:num>
  <w:num w:numId="37">
    <w:abstractNumId w:val="17"/>
  </w:num>
  <w:num w:numId="38">
    <w:abstractNumId w:val="24"/>
  </w:num>
  <w:num w:numId="39">
    <w:abstractNumId w:val="19"/>
  </w:num>
  <w:num w:numId="40">
    <w:abstractNumId w:val="14"/>
  </w:num>
  <w:num w:numId="41">
    <w:abstractNumId w:val="3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6945"/>
    <w:rsid w:val="000452A4"/>
    <w:rsid w:val="001027E9"/>
    <w:rsid w:val="00216B8D"/>
    <w:rsid w:val="00251523"/>
    <w:rsid w:val="0027120B"/>
    <w:rsid w:val="00276474"/>
    <w:rsid w:val="00360200"/>
    <w:rsid w:val="00364BAD"/>
    <w:rsid w:val="0038487A"/>
    <w:rsid w:val="003B2BE7"/>
    <w:rsid w:val="003C7E3F"/>
    <w:rsid w:val="003D7C88"/>
    <w:rsid w:val="00434FE4"/>
    <w:rsid w:val="00447A4E"/>
    <w:rsid w:val="004A0D73"/>
    <w:rsid w:val="00500015"/>
    <w:rsid w:val="00524791"/>
    <w:rsid w:val="005E0E29"/>
    <w:rsid w:val="00667955"/>
    <w:rsid w:val="00722E48"/>
    <w:rsid w:val="00796A9C"/>
    <w:rsid w:val="007D248A"/>
    <w:rsid w:val="007F6060"/>
    <w:rsid w:val="008205C1"/>
    <w:rsid w:val="00861004"/>
    <w:rsid w:val="00875A13"/>
    <w:rsid w:val="00881756"/>
    <w:rsid w:val="00910A18"/>
    <w:rsid w:val="009C4706"/>
    <w:rsid w:val="009E158D"/>
    <w:rsid w:val="009F5D6E"/>
    <w:rsid w:val="00A02C57"/>
    <w:rsid w:val="00A10A4B"/>
    <w:rsid w:val="00AE78AF"/>
    <w:rsid w:val="00B04020"/>
    <w:rsid w:val="00B12226"/>
    <w:rsid w:val="00C14D5C"/>
    <w:rsid w:val="00C14DD1"/>
    <w:rsid w:val="00D84C55"/>
    <w:rsid w:val="00E00983"/>
    <w:rsid w:val="00E05968"/>
    <w:rsid w:val="00E62AF3"/>
    <w:rsid w:val="00E8098F"/>
    <w:rsid w:val="00E81DD3"/>
    <w:rsid w:val="00F33931"/>
    <w:rsid w:val="00F36945"/>
    <w:rsid w:val="00F43932"/>
    <w:rsid w:val="00FA2650"/>
    <w:rsid w:val="00FC1F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BB7C7D-FFA2-4D9F-A85C-ABD4D9EBF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6945"/>
    <w:pPr>
      <w:widowControl w:val="0"/>
      <w:spacing w:after="0" w:line="240" w:lineRule="auto"/>
    </w:pPr>
    <w:rPr>
      <w:rFonts w:ascii="Times New Roman" w:eastAsia="SimSun" w:hAnsi="Times New Roman" w:cs="Times New Roman"/>
      <w:kern w:val="2"/>
      <w:sz w:val="24"/>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F36945"/>
    <w:pPr>
      <w:spacing w:after="0" w:line="240" w:lineRule="auto"/>
    </w:pPr>
    <w:rPr>
      <w:rFonts w:ascii="Calibri" w:eastAsia="Calibri" w:hAnsi="Calibri" w:cs="Times New Roman"/>
      <w:szCs w:val="20"/>
    </w:rPr>
  </w:style>
  <w:style w:type="paragraph" w:styleId="ListParagraph">
    <w:name w:val="List Paragraph"/>
    <w:basedOn w:val="Normal"/>
    <w:uiPriority w:val="34"/>
    <w:qFormat/>
    <w:rsid w:val="00F36945"/>
    <w:pPr>
      <w:ind w:left="720"/>
    </w:pPr>
  </w:style>
  <w:style w:type="table" w:styleId="TableGrid">
    <w:name w:val="Table Grid"/>
    <w:basedOn w:val="TableNormal"/>
    <w:uiPriority w:val="59"/>
    <w:rsid w:val="008205C1"/>
    <w:pPr>
      <w:spacing w:after="0" w:line="240" w:lineRule="auto"/>
    </w:pPr>
    <w:rPr>
      <w:rFonts w:ascii="Times New Roman" w:eastAsia="SimSu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8205C1"/>
    <w:pPr>
      <w:widowControl/>
      <w:spacing w:before="100" w:beforeAutospacing="1" w:after="100" w:afterAutospacing="1"/>
    </w:pPr>
    <w:rPr>
      <w:rFonts w:eastAsia="Times New Roman"/>
      <w:kern w:val="0"/>
      <w:szCs w:val="24"/>
      <w:lang w:eastAsia="en-US"/>
    </w:rPr>
  </w:style>
  <w:style w:type="paragraph" w:styleId="Header">
    <w:name w:val="header"/>
    <w:basedOn w:val="Normal"/>
    <w:link w:val="HeaderChar"/>
    <w:uiPriority w:val="99"/>
    <w:unhideWhenUsed/>
    <w:rsid w:val="00E62AF3"/>
    <w:pPr>
      <w:tabs>
        <w:tab w:val="center" w:pos="4680"/>
        <w:tab w:val="right" w:pos="9360"/>
      </w:tabs>
    </w:pPr>
  </w:style>
  <w:style w:type="character" w:customStyle="1" w:styleId="HeaderChar">
    <w:name w:val="Header Char"/>
    <w:basedOn w:val="DefaultParagraphFont"/>
    <w:link w:val="Header"/>
    <w:uiPriority w:val="99"/>
    <w:rsid w:val="00E62AF3"/>
    <w:rPr>
      <w:rFonts w:ascii="Times New Roman" w:eastAsia="SimSun" w:hAnsi="Times New Roman" w:cs="Times New Roman"/>
      <w:kern w:val="2"/>
      <w:sz w:val="24"/>
      <w:szCs w:val="20"/>
      <w:lang w:eastAsia="zh-CN"/>
    </w:rPr>
  </w:style>
  <w:style w:type="paragraph" w:styleId="Footer">
    <w:name w:val="footer"/>
    <w:basedOn w:val="Normal"/>
    <w:link w:val="FooterChar"/>
    <w:uiPriority w:val="99"/>
    <w:unhideWhenUsed/>
    <w:rsid w:val="00E62AF3"/>
    <w:pPr>
      <w:tabs>
        <w:tab w:val="center" w:pos="4680"/>
        <w:tab w:val="right" w:pos="9360"/>
      </w:tabs>
    </w:pPr>
  </w:style>
  <w:style w:type="character" w:customStyle="1" w:styleId="FooterChar">
    <w:name w:val="Footer Char"/>
    <w:basedOn w:val="DefaultParagraphFont"/>
    <w:link w:val="Footer"/>
    <w:uiPriority w:val="99"/>
    <w:rsid w:val="00E62AF3"/>
    <w:rPr>
      <w:rFonts w:ascii="Times New Roman" w:eastAsia="SimSun" w:hAnsi="Times New Roman" w:cs="Times New Roman"/>
      <w:kern w:val="2"/>
      <w:sz w:val="24"/>
      <w:szCs w:val="20"/>
      <w:lang w:eastAsia="zh-CN"/>
    </w:rPr>
  </w:style>
  <w:style w:type="paragraph" w:styleId="BalloonText">
    <w:name w:val="Balloon Text"/>
    <w:basedOn w:val="Normal"/>
    <w:link w:val="BalloonTextChar"/>
    <w:uiPriority w:val="99"/>
    <w:semiHidden/>
    <w:unhideWhenUsed/>
    <w:rsid w:val="00F43932"/>
    <w:rPr>
      <w:rFonts w:ascii="Tahoma" w:hAnsi="Tahoma" w:cs="Tahoma"/>
      <w:sz w:val="16"/>
      <w:szCs w:val="16"/>
    </w:rPr>
  </w:style>
  <w:style w:type="character" w:customStyle="1" w:styleId="BalloonTextChar">
    <w:name w:val="Balloon Text Char"/>
    <w:basedOn w:val="DefaultParagraphFont"/>
    <w:link w:val="BalloonText"/>
    <w:uiPriority w:val="99"/>
    <w:semiHidden/>
    <w:rsid w:val="00F43932"/>
    <w:rPr>
      <w:rFonts w:ascii="Tahoma" w:eastAsia="SimSun" w:hAnsi="Tahoma" w:cs="Tahoma"/>
      <w:kern w:val="2"/>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9282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1106</TotalTime>
  <Pages>8</Pages>
  <Words>2319</Words>
  <Characters>13219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marsiana</dc:creator>
  <cp:lastModifiedBy>zulva visi media</cp:lastModifiedBy>
  <cp:revision>27</cp:revision>
  <dcterms:created xsi:type="dcterms:W3CDTF">2017-01-02T08:01:00Z</dcterms:created>
  <dcterms:modified xsi:type="dcterms:W3CDTF">2017-07-13T05:02:00Z</dcterms:modified>
</cp:coreProperties>
</file>