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03FB" w:rsidRPr="00100E6E" w:rsidRDefault="00BF6D7E" w:rsidP="006D03FB">
      <w:pPr>
        <w:spacing w:after="0" w:line="240" w:lineRule="auto"/>
        <w:ind w:left="-547" w:right="-518"/>
        <w:jc w:val="center"/>
        <w:rPr>
          <w:rFonts w:asciiTheme="majorHAnsi" w:eastAsia="Times New Roman" w:hAnsiTheme="majorHAnsi"/>
          <w:b/>
          <w:bCs/>
          <w:szCs w:val="20"/>
          <w:u w:val="single"/>
          <w:lang w:val="id-ID"/>
        </w:rPr>
      </w:pPr>
      <w:r w:rsidRPr="00100E6E">
        <w:rPr>
          <w:rFonts w:asciiTheme="majorHAnsi" w:eastAsia="Times New Roman" w:hAnsiTheme="majorHAnsi"/>
          <w:b/>
          <w:bCs/>
          <w:szCs w:val="20"/>
          <w:u w:val="single"/>
          <w:lang w:val="id-ID"/>
        </w:rPr>
        <w:t xml:space="preserve">NOTA KESEPAHAMAN </w:t>
      </w:r>
    </w:p>
    <w:p w:rsidR="00BF6D7E" w:rsidRPr="00100E6E" w:rsidRDefault="00BF6D7E" w:rsidP="006D03FB">
      <w:pPr>
        <w:spacing w:after="240" w:line="240" w:lineRule="auto"/>
        <w:ind w:left="-547" w:right="-518"/>
        <w:jc w:val="center"/>
        <w:rPr>
          <w:rFonts w:asciiTheme="majorHAnsi" w:eastAsia="Times New Roman" w:hAnsiTheme="majorHAnsi"/>
          <w:b/>
          <w:bCs/>
          <w:szCs w:val="20"/>
          <w:lang w:val="id-ID"/>
        </w:rPr>
      </w:pPr>
      <w:r w:rsidRPr="00100E6E">
        <w:rPr>
          <w:rFonts w:asciiTheme="majorHAnsi" w:eastAsia="Times New Roman" w:hAnsiTheme="majorHAnsi"/>
          <w:b/>
          <w:bCs/>
          <w:szCs w:val="20"/>
          <w:lang w:val="id-ID"/>
        </w:rPr>
        <w:t>(</w:t>
      </w:r>
      <w:r w:rsidRPr="00100E6E">
        <w:rPr>
          <w:rFonts w:asciiTheme="majorHAnsi" w:eastAsia="Times New Roman" w:hAnsiTheme="majorHAnsi"/>
          <w:b/>
          <w:bCs/>
          <w:i/>
          <w:szCs w:val="20"/>
          <w:lang w:val="id-ID"/>
        </w:rPr>
        <w:t>MEMORANDUM OF UNDERSTANDING</w:t>
      </w:r>
      <w:r w:rsidRPr="00100E6E">
        <w:rPr>
          <w:rFonts w:asciiTheme="majorHAnsi" w:eastAsia="Times New Roman" w:hAnsiTheme="majorHAnsi"/>
          <w:b/>
          <w:bCs/>
          <w:szCs w:val="20"/>
          <w:lang w:val="id-ID"/>
        </w:rPr>
        <w:t>)</w:t>
      </w:r>
    </w:p>
    <w:p w:rsidR="00BF6D7E" w:rsidRPr="00100E6E" w:rsidRDefault="004C1232" w:rsidP="00BF6D7E">
      <w:pPr>
        <w:spacing w:before="240" w:after="240" w:line="240" w:lineRule="auto"/>
        <w:jc w:val="both"/>
        <w:rPr>
          <w:rFonts w:asciiTheme="majorHAnsi" w:eastAsia="Times New Roman" w:hAnsiTheme="majorHAnsi"/>
          <w:sz w:val="20"/>
          <w:szCs w:val="20"/>
          <w:lang w:val="id-ID"/>
        </w:rPr>
      </w:pPr>
      <w:r w:rsidRPr="00100E6E">
        <w:rPr>
          <w:rFonts w:asciiTheme="majorHAnsi" w:eastAsia="Times New Roman" w:hAnsiTheme="majorHAnsi"/>
          <w:b/>
          <w:sz w:val="20"/>
          <w:szCs w:val="20"/>
          <w:lang w:val="id-ID"/>
        </w:rPr>
        <w:t>NOTA KESEPAHAMAN (</w:t>
      </w:r>
      <w:r w:rsidRPr="00100E6E">
        <w:rPr>
          <w:rFonts w:asciiTheme="majorHAnsi" w:eastAsia="Times New Roman" w:hAnsiTheme="majorHAnsi"/>
          <w:b/>
          <w:i/>
          <w:sz w:val="20"/>
          <w:szCs w:val="20"/>
          <w:lang w:val="id-ID"/>
        </w:rPr>
        <w:t>MEMORANDUM OF UNDERSTANDING</w:t>
      </w:r>
      <w:r w:rsidRPr="00100E6E">
        <w:rPr>
          <w:rFonts w:asciiTheme="majorHAnsi" w:eastAsia="Times New Roman" w:hAnsiTheme="majorHAnsi"/>
          <w:b/>
          <w:sz w:val="20"/>
          <w:szCs w:val="20"/>
          <w:lang w:val="id-ID"/>
        </w:rPr>
        <w:t xml:space="preserve">) </w:t>
      </w:r>
      <w:r w:rsidR="00BF6D7E" w:rsidRPr="00100E6E">
        <w:rPr>
          <w:rFonts w:asciiTheme="majorHAnsi" w:eastAsia="Times New Roman" w:hAnsiTheme="majorHAnsi"/>
          <w:sz w:val="20"/>
          <w:szCs w:val="20"/>
          <w:lang w:val="id-ID"/>
        </w:rPr>
        <w:t>ini dibuat dan ditandatangani pada hari ini, _______, tanggal __ ________ ____, bertempat di _________ (“</w:t>
      </w:r>
      <w:r w:rsidR="005F2BFC" w:rsidRPr="00100E6E">
        <w:rPr>
          <w:rFonts w:asciiTheme="majorHAnsi" w:eastAsia="Times New Roman" w:hAnsiTheme="majorHAnsi"/>
          <w:b/>
          <w:bCs/>
          <w:sz w:val="20"/>
          <w:szCs w:val="20"/>
          <w:lang w:val="id-ID"/>
        </w:rPr>
        <w:t>Nota Kesepahaman</w:t>
      </w:r>
      <w:r w:rsidR="00BF6D7E" w:rsidRPr="00100E6E">
        <w:rPr>
          <w:rFonts w:asciiTheme="majorHAnsi" w:eastAsia="Times New Roman" w:hAnsiTheme="majorHAnsi"/>
          <w:sz w:val="20"/>
          <w:szCs w:val="20"/>
          <w:lang w:val="id-ID"/>
        </w:rPr>
        <w:t>”), oleh dan di</w:t>
      </w:r>
      <w:r w:rsidR="00392554" w:rsidRPr="00100E6E">
        <w:rPr>
          <w:rFonts w:asciiTheme="majorHAnsi" w:eastAsia="Times New Roman" w:hAnsiTheme="majorHAnsi"/>
          <w:sz w:val="20"/>
          <w:szCs w:val="20"/>
          <w:lang w:val="id-ID"/>
        </w:rPr>
        <w:t xml:space="preserve"> </w:t>
      </w:r>
      <w:r w:rsidR="00BF6D7E" w:rsidRPr="00100E6E">
        <w:rPr>
          <w:rFonts w:asciiTheme="majorHAnsi" w:eastAsia="Times New Roman" w:hAnsiTheme="majorHAnsi"/>
          <w:sz w:val="20"/>
          <w:szCs w:val="20"/>
          <w:lang w:val="id-ID"/>
        </w:rPr>
        <w:t>antara:</w:t>
      </w:r>
    </w:p>
    <w:tbl>
      <w:tblPr>
        <w:tblW w:w="9450" w:type="dxa"/>
        <w:tblInd w:w="18" w:type="dxa"/>
        <w:tblBorders>
          <w:bottom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"/>
        <w:gridCol w:w="3192"/>
        <w:gridCol w:w="283"/>
        <w:gridCol w:w="5525"/>
      </w:tblGrid>
      <w:tr w:rsidR="00BF6D7E" w:rsidRPr="00100E6E" w:rsidTr="00392554">
        <w:tc>
          <w:tcPr>
            <w:tcW w:w="450" w:type="dxa"/>
            <w:hideMark/>
          </w:tcPr>
          <w:p w:rsidR="00BF6D7E" w:rsidRPr="00100E6E" w:rsidRDefault="00BF6D7E" w:rsidP="004E4E47">
            <w:pPr>
              <w:spacing w:after="0" w:line="240" w:lineRule="auto"/>
              <w:jc w:val="both"/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</w:pPr>
            <w:r w:rsidRPr="00100E6E"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  <w:t>1</w:t>
            </w:r>
          </w:p>
        </w:tc>
        <w:tc>
          <w:tcPr>
            <w:tcW w:w="3192" w:type="dxa"/>
            <w:hideMark/>
          </w:tcPr>
          <w:p w:rsidR="00BF6D7E" w:rsidRPr="00100E6E" w:rsidRDefault="00BF6D7E" w:rsidP="004E4E47">
            <w:pPr>
              <w:spacing w:after="0" w:line="240" w:lineRule="auto"/>
              <w:jc w:val="both"/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</w:pPr>
            <w:r w:rsidRPr="00100E6E"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  <w:t>Nama</w:t>
            </w:r>
          </w:p>
        </w:tc>
        <w:tc>
          <w:tcPr>
            <w:tcW w:w="283" w:type="dxa"/>
            <w:hideMark/>
          </w:tcPr>
          <w:p w:rsidR="00BF6D7E" w:rsidRPr="00100E6E" w:rsidRDefault="00BF6D7E" w:rsidP="004E4E47">
            <w:pPr>
              <w:spacing w:after="0" w:line="240" w:lineRule="auto"/>
              <w:jc w:val="both"/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</w:pPr>
            <w:r w:rsidRPr="00100E6E"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  <w:t>:</w:t>
            </w:r>
          </w:p>
        </w:tc>
        <w:tc>
          <w:tcPr>
            <w:tcW w:w="5525" w:type="dxa"/>
            <w:tcBorders>
              <w:bottom w:val="dotted" w:sz="4" w:space="0" w:color="auto"/>
            </w:tcBorders>
          </w:tcPr>
          <w:p w:rsidR="00BF6D7E" w:rsidRPr="00100E6E" w:rsidRDefault="00BF6D7E" w:rsidP="004E4E47">
            <w:pPr>
              <w:spacing w:after="0" w:line="240" w:lineRule="auto"/>
              <w:jc w:val="both"/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</w:pPr>
          </w:p>
        </w:tc>
      </w:tr>
      <w:tr w:rsidR="00BF6D7E" w:rsidRPr="00100E6E" w:rsidTr="00392554">
        <w:tc>
          <w:tcPr>
            <w:tcW w:w="450" w:type="dxa"/>
          </w:tcPr>
          <w:p w:rsidR="00BF6D7E" w:rsidRPr="00100E6E" w:rsidRDefault="00BF6D7E" w:rsidP="004E4E47">
            <w:pPr>
              <w:spacing w:after="0" w:line="240" w:lineRule="auto"/>
              <w:jc w:val="both"/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</w:pPr>
          </w:p>
        </w:tc>
        <w:tc>
          <w:tcPr>
            <w:tcW w:w="3192" w:type="dxa"/>
            <w:hideMark/>
          </w:tcPr>
          <w:p w:rsidR="00BF6D7E" w:rsidRPr="00100E6E" w:rsidRDefault="00BF6D7E" w:rsidP="004E4E47">
            <w:pPr>
              <w:spacing w:after="0" w:line="240" w:lineRule="auto"/>
              <w:jc w:val="both"/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</w:pPr>
            <w:r w:rsidRPr="00100E6E"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  <w:t>Tempat/Tanggal Lahir</w:t>
            </w:r>
          </w:p>
        </w:tc>
        <w:tc>
          <w:tcPr>
            <w:tcW w:w="283" w:type="dxa"/>
            <w:hideMark/>
          </w:tcPr>
          <w:p w:rsidR="00BF6D7E" w:rsidRPr="00100E6E" w:rsidRDefault="00BF6D7E" w:rsidP="004E4E47">
            <w:pPr>
              <w:spacing w:after="0" w:line="240" w:lineRule="auto"/>
              <w:jc w:val="both"/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</w:pPr>
            <w:r w:rsidRPr="00100E6E"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  <w:t>:</w:t>
            </w:r>
          </w:p>
        </w:tc>
        <w:tc>
          <w:tcPr>
            <w:tcW w:w="5525" w:type="dxa"/>
            <w:tcBorders>
              <w:top w:val="dotted" w:sz="4" w:space="0" w:color="auto"/>
              <w:bottom w:val="dotted" w:sz="4" w:space="0" w:color="auto"/>
            </w:tcBorders>
          </w:tcPr>
          <w:p w:rsidR="00BF6D7E" w:rsidRPr="00100E6E" w:rsidRDefault="00BF6D7E" w:rsidP="004E4E47">
            <w:pPr>
              <w:spacing w:after="0" w:line="240" w:lineRule="auto"/>
              <w:jc w:val="both"/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</w:pPr>
          </w:p>
        </w:tc>
      </w:tr>
      <w:tr w:rsidR="00BF6D7E" w:rsidRPr="00100E6E" w:rsidTr="00392554">
        <w:tc>
          <w:tcPr>
            <w:tcW w:w="450" w:type="dxa"/>
          </w:tcPr>
          <w:p w:rsidR="00BF6D7E" w:rsidRPr="00100E6E" w:rsidRDefault="00BF6D7E" w:rsidP="004E4E47">
            <w:pPr>
              <w:spacing w:after="0" w:line="240" w:lineRule="auto"/>
              <w:jc w:val="both"/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</w:pPr>
          </w:p>
        </w:tc>
        <w:tc>
          <w:tcPr>
            <w:tcW w:w="3192" w:type="dxa"/>
            <w:hideMark/>
          </w:tcPr>
          <w:p w:rsidR="00BF6D7E" w:rsidRPr="00100E6E" w:rsidRDefault="00BF6D7E" w:rsidP="004E4E47">
            <w:pPr>
              <w:spacing w:after="0" w:line="240" w:lineRule="auto"/>
              <w:jc w:val="both"/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</w:pPr>
            <w:r w:rsidRPr="00100E6E"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  <w:t>Alamat</w:t>
            </w:r>
          </w:p>
        </w:tc>
        <w:tc>
          <w:tcPr>
            <w:tcW w:w="283" w:type="dxa"/>
            <w:hideMark/>
          </w:tcPr>
          <w:p w:rsidR="00BF6D7E" w:rsidRPr="00100E6E" w:rsidRDefault="00BF6D7E" w:rsidP="004E4E47">
            <w:pPr>
              <w:spacing w:after="0" w:line="240" w:lineRule="auto"/>
              <w:jc w:val="both"/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</w:pPr>
            <w:r w:rsidRPr="00100E6E"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  <w:t>:</w:t>
            </w:r>
          </w:p>
        </w:tc>
        <w:tc>
          <w:tcPr>
            <w:tcW w:w="5525" w:type="dxa"/>
            <w:tcBorders>
              <w:top w:val="dotted" w:sz="4" w:space="0" w:color="auto"/>
              <w:bottom w:val="dotted" w:sz="4" w:space="0" w:color="auto"/>
            </w:tcBorders>
          </w:tcPr>
          <w:p w:rsidR="00BF6D7E" w:rsidRPr="00100E6E" w:rsidRDefault="00BF6D7E" w:rsidP="004E4E47">
            <w:pPr>
              <w:spacing w:after="0" w:line="240" w:lineRule="auto"/>
              <w:jc w:val="both"/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</w:pPr>
          </w:p>
        </w:tc>
      </w:tr>
      <w:tr w:rsidR="00BF6D7E" w:rsidRPr="00100E6E" w:rsidTr="00392554">
        <w:tc>
          <w:tcPr>
            <w:tcW w:w="450" w:type="dxa"/>
          </w:tcPr>
          <w:p w:rsidR="00BF6D7E" w:rsidRPr="00100E6E" w:rsidRDefault="00BF6D7E" w:rsidP="004E4E47">
            <w:pPr>
              <w:spacing w:after="0" w:line="240" w:lineRule="auto"/>
              <w:jc w:val="both"/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</w:pPr>
          </w:p>
        </w:tc>
        <w:tc>
          <w:tcPr>
            <w:tcW w:w="3192" w:type="dxa"/>
          </w:tcPr>
          <w:p w:rsidR="00BF6D7E" w:rsidRPr="00100E6E" w:rsidRDefault="00BF6D7E" w:rsidP="004E4E47">
            <w:pPr>
              <w:spacing w:after="0" w:line="240" w:lineRule="auto"/>
              <w:jc w:val="both"/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</w:pPr>
          </w:p>
        </w:tc>
        <w:tc>
          <w:tcPr>
            <w:tcW w:w="283" w:type="dxa"/>
          </w:tcPr>
          <w:p w:rsidR="00BF6D7E" w:rsidRPr="00100E6E" w:rsidRDefault="00BF6D7E" w:rsidP="004E4E47">
            <w:pPr>
              <w:spacing w:after="0" w:line="240" w:lineRule="auto"/>
              <w:jc w:val="both"/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</w:pPr>
          </w:p>
        </w:tc>
        <w:tc>
          <w:tcPr>
            <w:tcW w:w="5525" w:type="dxa"/>
            <w:tcBorders>
              <w:top w:val="dotted" w:sz="4" w:space="0" w:color="auto"/>
              <w:bottom w:val="dotted" w:sz="4" w:space="0" w:color="auto"/>
            </w:tcBorders>
          </w:tcPr>
          <w:p w:rsidR="00BF6D7E" w:rsidRPr="00100E6E" w:rsidRDefault="00BF6D7E" w:rsidP="004E4E47">
            <w:pPr>
              <w:spacing w:after="0" w:line="240" w:lineRule="auto"/>
              <w:jc w:val="both"/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</w:pPr>
          </w:p>
        </w:tc>
      </w:tr>
      <w:tr w:rsidR="00BF6D7E" w:rsidRPr="00100E6E" w:rsidTr="00392554">
        <w:tc>
          <w:tcPr>
            <w:tcW w:w="450" w:type="dxa"/>
            <w:tcBorders>
              <w:bottom w:val="nil"/>
            </w:tcBorders>
          </w:tcPr>
          <w:p w:rsidR="00BF6D7E" w:rsidRPr="00100E6E" w:rsidRDefault="00BF6D7E" w:rsidP="004E4E47">
            <w:pPr>
              <w:spacing w:after="0" w:line="240" w:lineRule="auto"/>
              <w:jc w:val="both"/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</w:pPr>
          </w:p>
        </w:tc>
        <w:tc>
          <w:tcPr>
            <w:tcW w:w="3192" w:type="dxa"/>
            <w:tcBorders>
              <w:bottom w:val="nil"/>
            </w:tcBorders>
            <w:hideMark/>
          </w:tcPr>
          <w:p w:rsidR="00BF6D7E" w:rsidRPr="00100E6E" w:rsidRDefault="00BF6D7E" w:rsidP="004E4E47">
            <w:pPr>
              <w:spacing w:after="0" w:line="240" w:lineRule="auto"/>
              <w:jc w:val="both"/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</w:pPr>
            <w:r w:rsidRPr="00100E6E"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  <w:t>No. KTP</w:t>
            </w:r>
          </w:p>
        </w:tc>
        <w:tc>
          <w:tcPr>
            <w:tcW w:w="283" w:type="dxa"/>
            <w:tcBorders>
              <w:bottom w:val="nil"/>
            </w:tcBorders>
            <w:hideMark/>
          </w:tcPr>
          <w:p w:rsidR="00BF6D7E" w:rsidRPr="00100E6E" w:rsidRDefault="00BF6D7E" w:rsidP="004E4E47">
            <w:pPr>
              <w:spacing w:after="0" w:line="240" w:lineRule="auto"/>
              <w:jc w:val="both"/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</w:pPr>
            <w:r w:rsidRPr="00100E6E"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  <w:t>:</w:t>
            </w:r>
          </w:p>
        </w:tc>
        <w:tc>
          <w:tcPr>
            <w:tcW w:w="5525" w:type="dxa"/>
            <w:tcBorders>
              <w:top w:val="dotted" w:sz="4" w:space="0" w:color="auto"/>
              <w:bottom w:val="dotted" w:sz="4" w:space="0" w:color="auto"/>
            </w:tcBorders>
          </w:tcPr>
          <w:p w:rsidR="00BF6D7E" w:rsidRPr="00100E6E" w:rsidRDefault="00BF6D7E" w:rsidP="004E4E47">
            <w:pPr>
              <w:spacing w:after="0" w:line="240" w:lineRule="auto"/>
              <w:jc w:val="both"/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</w:pPr>
          </w:p>
        </w:tc>
      </w:tr>
      <w:tr w:rsidR="00BF6D7E" w:rsidRPr="00100E6E" w:rsidTr="00392554">
        <w:tc>
          <w:tcPr>
            <w:tcW w:w="450" w:type="dxa"/>
            <w:tcBorders>
              <w:bottom w:val="nil"/>
            </w:tcBorders>
          </w:tcPr>
          <w:p w:rsidR="00BF6D7E" w:rsidRPr="00100E6E" w:rsidRDefault="00BF6D7E" w:rsidP="004E4E47">
            <w:pPr>
              <w:spacing w:after="0" w:line="240" w:lineRule="auto"/>
              <w:jc w:val="both"/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</w:pPr>
          </w:p>
        </w:tc>
        <w:tc>
          <w:tcPr>
            <w:tcW w:w="9000" w:type="dxa"/>
            <w:gridSpan w:val="3"/>
            <w:tcBorders>
              <w:bottom w:val="nil"/>
            </w:tcBorders>
            <w:hideMark/>
          </w:tcPr>
          <w:p w:rsidR="00BF6D7E" w:rsidRPr="00100E6E" w:rsidRDefault="009834B2" w:rsidP="009834B2">
            <w:pPr>
              <w:spacing w:after="0" w:line="240" w:lineRule="auto"/>
              <w:jc w:val="both"/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</w:pPr>
            <w:r w:rsidRPr="00100E6E">
              <w:rPr>
                <w:rFonts w:asciiTheme="majorHAnsi" w:hAnsiTheme="majorHAnsi"/>
                <w:sz w:val="20"/>
                <w:lang w:val="id-ID"/>
              </w:rPr>
              <w:t xml:space="preserve">Dalam Nota Kesepahaman ini bertindak untuk dan atas nama </w:t>
            </w:r>
            <w:r w:rsidRPr="00100E6E">
              <w:rPr>
                <w:rFonts w:asciiTheme="majorHAnsi" w:hAnsiTheme="majorHAnsi"/>
                <w:b/>
                <w:sz w:val="20"/>
                <w:lang w:val="id-ID"/>
              </w:rPr>
              <w:t>PT _____________________</w:t>
            </w:r>
            <w:bookmarkStart w:id="0" w:name="_GoBack"/>
            <w:bookmarkEnd w:id="0"/>
            <w:r w:rsidRPr="00100E6E">
              <w:rPr>
                <w:rFonts w:asciiTheme="majorHAnsi" w:hAnsiTheme="majorHAnsi"/>
                <w:b/>
                <w:sz w:val="20"/>
                <w:lang w:val="id-ID"/>
              </w:rPr>
              <w:t xml:space="preserve">__ </w:t>
            </w:r>
            <w:r w:rsidRPr="00100E6E">
              <w:rPr>
                <w:rFonts w:asciiTheme="majorHAnsi" w:hAnsiTheme="majorHAnsi"/>
                <w:sz w:val="20"/>
                <w:lang w:val="id-ID"/>
              </w:rPr>
              <w:t>sebagai Direktur Utama, sebuah badan hukum Perseroan Terbatas yang berkedudukan di Kabupaten/Kota ___________________, selanjutnya dalam Nota Kesepahaman ini disebut sebagai “</w:t>
            </w:r>
            <w:r w:rsidRPr="00100E6E">
              <w:rPr>
                <w:rFonts w:asciiTheme="majorHAnsi" w:hAnsiTheme="majorHAnsi"/>
                <w:b/>
                <w:sz w:val="20"/>
                <w:lang w:val="id-ID"/>
              </w:rPr>
              <w:t>Pihak Pertama</w:t>
            </w:r>
            <w:r w:rsidRPr="00100E6E">
              <w:rPr>
                <w:rFonts w:asciiTheme="majorHAnsi" w:hAnsiTheme="majorHAnsi"/>
                <w:sz w:val="20"/>
                <w:lang w:val="id-ID"/>
              </w:rPr>
              <w:t>”</w:t>
            </w:r>
            <w:r w:rsidR="00BF6D7E" w:rsidRPr="00100E6E"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  <w:t>.</w:t>
            </w:r>
          </w:p>
        </w:tc>
      </w:tr>
    </w:tbl>
    <w:p w:rsidR="00BF6D7E" w:rsidRPr="00100E6E" w:rsidRDefault="00BF6D7E" w:rsidP="00BF6D7E">
      <w:pPr>
        <w:spacing w:after="0" w:line="240" w:lineRule="auto"/>
        <w:jc w:val="both"/>
        <w:rPr>
          <w:rFonts w:asciiTheme="majorHAnsi" w:eastAsia="Times New Roman" w:hAnsiTheme="majorHAnsi"/>
          <w:sz w:val="20"/>
          <w:szCs w:val="20"/>
          <w:lang w:val="id-ID"/>
        </w:rPr>
      </w:pPr>
    </w:p>
    <w:tbl>
      <w:tblPr>
        <w:tblW w:w="9450" w:type="dxa"/>
        <w:tblInd w:w="18" w:type="dxa"/>
        <w:tblLayout w:type="fixed"/>
        <w:tblLook w:val="04A0" w:firstRow="1" w:lastRow="0" w:firstColumn="1" w:lastColumn="0" w:noHBand="0" w:noVBand="1"/>
      </w:tblPr>
      <w:tblGrid>
        <w:gridCol w:w="450"/>
        <w:gridCol w:w="3192"/>
        <w:gridCol w:w="283"/>
        <w:gridCol w:w="5525"/>
      </w:tblGrid>
      <w:tr w:rsidR="00BF6D7E" w:rsidRPr="00100E6E" w:rsidTr="00392554">
        <w:tc>
          <w:tcPr>
            <w:tcW w:w="450" w:type="dxa"/>
            <w:hideMark/>
          </w:tcPr>
          <w:p w:rsidR="00BF6D7E" w:rsidRPr="00100E6E" w:rsidRDefault="00BF6D7E" w:rsidP="004E4E47">
            <w:pPr>
              <w:spacing w:after="0" w:line="240" w:lineRule="auto"/>
              <w:jc w:val="both"/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</w:pPr>
            <w:r w:rsidRPr="00100E6E"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  <w:t>2</w:t>
            </w:r>
          </w:p>
        </w:tc>
        <w:tc>
          <w:tcPr>
            <w:tcW w:w="3192" w:type="dxa"/>
            <w:hideMark/>
          </w:tcPr>
          <w:p w:rsidR="00BF6D7E" w:rsidRPr="00100E6E" w:rsidRDefault="00BF6D7E" w:rsidP="004E4E47">
            <w:pPr>
              <w:spacing w:after="0" w:line="240" w:lineRule="auto"/>
              <w:jc w:val="both"/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</w:pPr>
            <w:r w:rsidRPr="00100E6E"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  <w:t>Nama</w:t>
            </w:r>
          </w:p>
        </w:tc>
        <w:tc>
          <w:tcPr>
            <w:tcW w:w="283" w:type="dxa"/>
            <w:hideMark/>
          </w:tcPr>
          <w:p w:rsidR="00BF6D7E" w:rsidRPr="00100E6E" w:rsidRDefault="00BF6D7E" w:rsidP="004E4E47">
            <w:pPr>
              <w:spacing w:after="0" w:line="240" w:lineRule="auto"/>
              <w:jc w:val="both"/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</w:pPr>
            <w:r w:rsidRPr="00100E6E"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  <w:t>:</w:t>
            </w:r>
          </w:p>
        </w:tc>
        <w:tc>
          <w:tcPr>
            <w:tcW w:w="5525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BF6D7E" w:rsidRPr="00100E6E" w:rsidRDefault="00BF6D7E" w:rsidP="004E4E47">
            <w:pPr>
              <w:spacing w:after="0" w:line="240" w:lineRule="auto"/>
              <w:jc w:val="both"/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</w:pPr>
          </w:p>
        </w:tc>
      </w:tr>
      <w:tr w:rsidR="00BF6D7E" w:rsidRPr="00100E6E" w:rsidTr="00392554">
        <w:tc>
          <w:tcPr>
            <w:tcW w:w="450" w:type="dxa"/>
          </w:tcPr>
          <w:p w:rsidR="00BF6D7E" w:rsidRPr="00100E6E" w:rsidRDefault="00BF6D7E" w:rsidP="004E4E47">
            <w:pPr>
              <w:spacing w:after="0" w:line="240" w:lineRule="auto"/>
              <w:jc w:val="both"/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</w:pPr>
          </w:p>
        </w:tc>
        <w:tc>
          <w:tcPr>
            <w:tcW w:w="3192" w:type="dxa"/>
            <w:hideMark/>
          </w:tcPr>
          <w:p w:rsidR="00BF6D7E" w:rsidRPr="00100E6E" w:rsidRDefault="00BF6D7E" w:rsidP="004E4E47">
            <w:pPr>
              <w:spacing w:after="0" w:line="240" w:lineRule="auto"/>
              <w:jc w:val="both"/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</w:pPr>
            <w:r w:rsidRPr="00100E6E"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  <w:t>Tempat/Tanggal Lahir</w:t>
            </w:r>
          </w:p>
        </w:tc>
        <w:tc>
          <w:tcPr>
            <w:tcW w:w="283" w:type="dxa"/>
            <w:hideMark/>
          </w:tcPr>
          <w:p w:rsidR="00BF6D7E" w:rsidRPr="00100E6E" w:rsidRDefault="00BF6D7E" w:rsidP="004E4E47">
            <w:pPr>
              <w:spacing w:after="0" w:line="240" w:lineRule="auto"/>
              <w:jc w:val="both"/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</w:pPr>
            <w:r w:rsidRPr="00100E6E"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  <w:t>: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F6D7E" w:rsidRPr="00100E6E" w:rsidRDefault="00BF6D7E" w:rsidP="004E4E47">
            <w:pPr>
              <w:spacing w:after="0" w:line="240" w:lineRule="auto"/>
              <w:jc w:val="both"/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</w:pPr>
          </w:p>
        </w:tc>
      </w:tr>
      <w:tr w:rsidR="00BF6D7E" w:rsidRPr="00100E6E" w:rsidTr="00392554">
        <w:tc>
          <w:tcPr>
            <w:tcW w:w="450" w:type="dxa"/>
          </w:tcPr>
          <w:p w:rsidR="00BF6D7E" w:rsidRPr="00100E6E" w:rsidRDefault="00BF6D7E" w:rsidP="004E4E47">
            <w:pPr>
              <w:spacing w:after="0" w:line="240" w:lineRule="auto"/>
              <w:jc w:val="both"/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</w:pPr>
          </w:p>
        </w:tc>
        <w:tc>
          <w:tcPr>
            <w:tcW w:w="3192" w:type="dxa"/>
            <w:hideMark/>
          </w:tcPr>
          <w:p w:rsidR="00BF6D7E" w:rsidRPr="00100E6E" w:rsidRDefault="00BF6D7E" w:rsidP="004E4E47">
            <w:pPr>
              <w:spacing w:after="0" w:line="240" w:lineRule="auto"/>
              <w:jc w:val="both"/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</w:pPr>
            <w:r w:rsidRPr="00100E6E"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  <w:t>Alamat</w:t>
            </w:r>
          </w:p>
        </w:tc>
        <w:tc>
          <w:tcPr>
            <w:tcW w:w="283" w:type="dxa"/>
            <w:hideMark/>
          </w:tcPr>
          <w:p w:rsidR="00BF6D7E" w:rsidRPr="00100E6E" w:rsidRDefault="00BF6D7E" w:rsidP="004E4E47">
            <w:pPr>
              <w:spacing w:after="0" w:line="240" w:lineRule="auto"/>
              <w:jc w:val="both"/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</w:pPr>
            <w:r w:rsidRPr="00100E6E"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  <w:t>: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F6D7E" w:rsidRPr="00100E6E" w:rsidRDefault="00BF6D7E" w:rsidP="004E4E47">
            <w:pPr>
              <w:spacing w:after="0" w:line="240" w:lineRule="auto"/>
              <w:jc w:val="both"/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</w:pPr>
          </w:p>
        </w:tc>
      </w:tr>
      <w:tr w:rsidR="00BF6D7E" w:rsidRPr="00100E6E" w:rsidTr="00392554">
        <w:tc>
          <w:tcPr>
            <w:tcW w:w="450" w:type="dxa"/>
          </w:tcPr>
          <w:p w:rsidR="00BF6D7E" w:rsidRPr="00100E6E" w:rsidRDefault="00BF6D7E" w:rsidP="004E4E47">
            <w:pPr>
              <w:spacing w:after="0" w:line="240" w:lineRule="auto"/>
              <w:jc w:val="both"/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</w:pPr>
          </w:p>
        </w:tc>
        <w:tc>
          <w:tcPr>
            <w:tcW w:w="3192" w:type="dxa"/>
          </w:tcPr>
          <w:p w:rsidR="00BF6D7E" w:rsidRPr="00100E6E" w:rsidRDefault="00BF6D7E" w:rsidP="004E4E47">
            <w:pPr>
              <w:spacing w:after="0" w:line="240" w:lineRule="auto"/>
              <w:jc w:val="both"/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</w:pPr>
          </w:p>
        </w:tc>
        <w:tc>
          <w:tcPr>
            <w:tcW w:w="283" w:type="dxa"/>
          </w:tcPr>
          <w:p w:rsidR="00BF6D7E" w:rsidRPr="00100E6E" w:rsidRDefault="00BF6D7E" w:rsidP="004E4E47">
            <w:pPr>
              <w:spacing w:after="0" w:line="240" w:lineRule="auto"/>
              <w:jc w:val="both"/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</w:pP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F6D7E" w:rsidRPr="00100E6E" w:rsidRDefault="00BF6D7E" w:rsidP="004E4E47">
            <w:pPr>
              <w:spacing w:after="0" w:line="240" w:lineRule="auto"/>
              <w:jc w:val="both"/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</w:pPr>
          </w:p>
        </w:tc>
      </w:tr>
      <w:tr w:rsidR="00BF6D7E" w:rsidRPr="00100E6E" w:rsidTr="00392554">
        <w:tc>
          <w:tcPr>
            <w:tcW w:w="450" w:type="dxa"/>
          </w:tcPr>
          <w:p w:rsidR="00BF6D7E" w:rsidRPr="00100E6E" w:rsidRDefault="00BF6D7E" w:rsidP="004E4E47">
            <w:pPr>
              <w:spacing w:after="0" w:line="240" w:lineRule="auto"/>
              <w:jc w:val="both"/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</w:pPr>
          </w:p>
        </w:tc>
        <w:tc>
          <w:tcPr>
            <w:tcW w:w="3192" w:type="dxa"/>
            <w:hideMark/>
          </w:tcPr>
          <w:p w:rsidR="00BF6D7E" w:rsidRPr="00100E6E" w:rsidRDefault="00BF6D7E" w:rsidP="004E4E47">
            <w:pPr>
              <w:spacing w:after="0" w:line="240" w:lineRule="auto"/>
              <w:jc w:val="both"/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</w:pPr>
            <w:r w:rsidRPr="00100E6E"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  <w:t>No. KTP</w:t>
            </w:r>
          </w:p>
        </w:tc>
        <w:tc>
          <w:tcPr>
            <w:tcW w:w="283" w:type="dxa"/>
            <w:hideMark/>
          </w:tcPr>
          <w:p w:rsidR="00BF6D7E" w:rsidRPr="00100E6E" w:rsidRDefault="00BF6D7E" w:rsidP="004E4E47">
            <w:pPr>
              <w:spacing w:after="0" w:line="240" w:lineRule="auto"/>
              <w:jc w:val="both"/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</w:pPr>
            <w:r w:rsidRPr="00100E6E"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  <w:t>: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BF6D7E" w:rsidRPr="00100E6E" w:rsidRDefault="00BF6D7E" w:rsidP="004E4E47">
            <w:pPr>
              <w:spacing w:after="0" w:line="240" w:lineRule="auto"/>
              <w:jc w:val="both"/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</w:pPr>
          </w:p>
        </w:tc>
      </w:tr>
      <w:tr w:rsidR="00BF6D7E" w:rsidRPr="00100E6E" w:rsidTr="005F2BFC">
        <w:tc>
          <w:tcPr>
            <w:tcW w:w="450" w:type="dxa"/>
          </w:tcPr>
          <w:p w:rsidR="00BF6D7E" w:rsidRPr="00100E6E" w:rsidRDefault="00BF6D7E" w:rsidP="004E4E47">
            <w:pPr>
              <w:spacing w:after="0" w:line="240" w:lineRule="auto"/>
              <w:jc w:val="both"/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</w:pPr>
          </w:p>
        </w:tc>
        <w:tc>
          <w:tcPr>
            <w:tcW w:w="9000" w:type="dxa"/>
            <w:gridSpan w:val="3"/>
            <w:hideMark/>
          </w:tcPr>
          <w:p w:rsidR="00BF6D7E" w:rsidRPr="00100E6E" w:rsidRDefault="009834B2" w:rsidP="009834B2">
            <w:pPr>
              <w:spacing w:after="0" w:line="240" w:lineRule="auto"/>
              <w:jc w:val="both"/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</w:pPr>
            <w:r w:rsidRPr="00100E6E">
              <w:rPr>
                <w:rFonts w:asciiTheme="majorHAnsi" w:hAnsiTheme="majorHAnsi"/>
                <w:sz w:val="20"/>
                <w:lang w:val="id-ID"/>
              </w:rPr>
              <w:t xml:space="preserve">Dalam Nota Kesepahaman ini bertindak untuk dan atas nama </w:t>
            </w:r>
            <w:r w:rsidRPr="00100E6E">
              <w:rPr>
                <w:rFonts w:asciiTheme="majorHAnsi" w:hAnsiTheme="majorHAnsi"/>
                <w:b/>
                <w:sz w:val="20"/>
                <w:lang w:val="id-ID"/>
              </w:rPr>
              <w:t xml:space="preserve">PT _______________________ </w:t>
            </w:r>
            <w:r w:rsidRPr="00100E6E">
              <w:rPr>
                <w:rFonts w:asciiTheme="majorHAnsi" w:hAnsiTheme="majorHAnsi"/>
                <w:sz w:val="20"/>
                <w:lang w:val="id-ID"/>
              </w:rPr>
              <w:t>sebagai Direktur Utama, sebuah badan hukum Perseroan Terbatas yang berkedudukan di Kabupaten/Kota ___________________, selanjutnya dalam Nota Kesepahaman disebut sebagai “</w:t>
            </w:r>
            <w:r w:rsidRPr="00100E6E">
              <w:rPr>
                <w:rFonts w:asciiTheme="majorHAnsi" w:hAnsiTheme="majorHAnsi"/>
                <w:b/>
                <w:sz w:val="20"/>
                <w:lang w:val="id-ID"/>
              </w:rPr>
              <w:t>Pihak Kedua</w:t>
            </w:r>
            <w:r w:rsidR="00BF6D7E" w:rsidRPr="00100E6E">
              <w:rPr>
                <w:rFonts w:asciiTheme="majorHAnsi" w:eastAsia="Times New Roman" w:hAnsiTheme="majorHAnsi"/>
                <w:sz w:val="20"/>
                <w:szCs w:val="20"/>
                <w:lang w:val="id-ID"/>
              </w:rPr>
              <w:t>”.</w:t>
            </w:r>
          </w:p>
        </w:tc>
      </w:tr>
    </w:tbl>
    <w:p w:rsidR="00BF6D7E" w:rsidRPr="00100E6E" w:rsidRDefault="005F2BFC" w:rsidP="005F2BFC">
      <w:pPr>
        <w:spacing w:before="120" w:after="120" w:line="240" w:lineRule="auto"/>
        <w:jc w:val="both"/>
        <w:rPr>
          <w:rFonts w:asciiTheme="majorHAnsi" w:eastAsia="Times New Roman" w:hAnsiTheme="majorHAnsi"/>
          <w:sz w:val="20"/>
          <w:szCs w:val="20"/>
          <w:lang w:val="id-ID"/>
        </w:rPr>
      </w:pPr>
      <w:r w:rsidRPr="00100E6E">
        <w:rPr>
          <w:rFonts w:asciiTheme="majorHAnsi" w:eastAsia="Times New Roman" w:hAnsiTheme="majorHAnsi"/>
          <w:sz w:val="20"/>
          <w:szCs w:val="20"/>
          <w:lang w:val="id-ID"/>
        </w:rPr>
        <w:t>Pihak Pertama dan Pihak Kedua</w:t>
      </w:r>
      <w:r w:rsidR="00BF6D7E" w:rsidRPr="00100E6E">
        <w:rPr>
          <w:rFonts w:asciiTheme="majorHAnsi" w:eastAsia="Times New Roman" w:hAnsiTheme="majorHAnsi"/>
          <w:sz w:val="20"/>
          <w:szCs w:val="20"/>
          <w:lang w:val="id-ID"/>
        </w:rPr>
        <w:t xml:space="preserve"> secara bersama-sama selanjutnya disebut sebagai “</w:t>
      </w:r>
      <w:r w:rsidR="00BF6D7E" w:rsidRPr="00100E6E">
        <w:rPr>
          <w:rFonts w:asciiTheme="majorHAnsi" w:eastAsia="Times New Roman" w:hAnsiTheme="majorHAnsi"/>
          <w:b/>
          <w:sz w:val="20"/>
          <w:szCs w:val="20"/>
          <w:lang w:val="id-ID"/>
        </w:rPr>
        <w:t>Para Pihak</w:t>
      </w:r>
      <w:r w:rsidR="00BF6D7E" w:rsidRPr="00100E6E">
        <w:rPr>
          <w:rFonts w:asciiTheme="majorHAnsi" w:eastAsia="Times New Roman" w:hAnsiTheme="majorHAnsi"/>
          <w:sz w:val="20"/>
          <w:szCs w:val="20"/>
          <w:lang w:val="id-ID"/>
        </w:rPr>
        <w:t>”</w:t>
      </w:r>
      <w:r w:rsidRPr="00100E6E">
        <w:rPr>
          <w:rFonts w:asciiTheme="majorHAnsi" w:eastAsia="Times New Roman" w:hAnsiTheme="majorHAnsi"/>
          <w:sz w:val="20"/>
          <w:szCs w:val="20"/>
          <w:lang w:val="id-ID"/>
        </w:rPr>
        <w:t>.</w:t>
      </w:r>
      <w:r w:rsidR="00BF6D7E" w:rsidRPr="00100E6E">
        <w:rPr>
          <w:rFonts w:asciiTheme="majorHAnsi" w:eastAsia="Times New Roman" w:hAnsiTheme="majorHAnsi"/>
          <w:sz w:val="20"/>
          <w:szCs w:val="20"/>
          <w:lang w:val="id-ID"/>
        </w:rPr>
        <w:t xml:space="preserve"> Para Pihak dengan ini terlebih dahulu menerangkan hal-hal sebagai berikut</w:t>
      </w:r>
      <w:r w:rsidR="00E34E99">
        <w:rPr>
          <w:rFonts w:asciiTheme="majorHAnsi" w:eastAsia="Times New Roman" w:hAnsiTheme="majorHAnsi"/>
          <w:sz w:val="20"/>
          <w:szCs w:val="20"/>
        </w:rPr>
        <w:t>.</w:t>
      </w:r>
    </w:p>
    <w:p w:rsidR="00BF6D7E" w:rsidRPr="00100E6E" w:rsidRDefault="00BF6D7E" w:rsidP="005F2BFC">
      <w:pPr>
        <w:pStyle w:val="ListParagraph"/>
        <w:numPr>
          <w:ilvl w:val="0"/>
          <w:numId w:val="1"/>
        </w:numPr>
        <w:tabs>
          <w:tab w:val="left" w:pos="567"/>
        </w:tabs>
        <w:spacing w:before="120" w:after="120" w:line="240" w:lineRule="auto"/>
        <w:ind w:left="562" w:hanging="562"/>
        <w:jc w:val="both"/>
        <w:rPr>
          <w:rFonts w:asciiTheme="majorHAnsi" w:eastAsia="Times New Roman" w:hAnsiTheme="majorHAnsi"/>
          <w:sz w:val="20"/>
          <w:szCs w:val="20"/>
          <w:lang w:val="id-ID"/>
        </w:rPr>
      </w:pPr>
      <w:r w:rsidRPr="00100E6E">
        <w:rPr>
          <w:rFonts w:asciiTheme="majorHAnsi" w:eastAsia="Times New Roman" w:hAnsiTheme="majorHAnsi"/>
          <w:sz w:val="20"/>
          <w:szCs w:val="20"/>
          <w:lang w:val="id-ID"/>
        </w:rPr>
        <w:t xml:space="preserve">Bahwa </w:t>
      </w:r>
      <w:r w:rsidR="005F2BFC" w:rsidRPr="00100E6E">
        <w:rPr>
          <w:rFonts w:asciiTheme="majorHAnsi" w:eastAsia="Times New Roman" w:hAnsiTheme="majorHAnsi"/>
          <w:sz w:val="20"/>
          <w:szCs w:val="20"/>
          <w:lang w:val="id-ID"/>
        </w:rPr>
        <w:t>Pihak Pertama</w:t>
      </w:r>
      <w:r w:rsidRPr="00100E6E">
        <w:rPr>
          <w:rFonts w:asciiTheme="majorHAnsi" w:eastAsia="Times New Roman" w:hAnsiTheme="majorHAnsi"/>
          <w:sz w:val="20"/>
          <w:szCs w:val="20"/>
          <w:lang w:val="id-ID"/>
        </w:rPr>
        <w:t xml:space="preserve"> adalah </w:t>
      </w:r>
      <w:r w:rsidR="009834B2" w:rsidRPr="00100E6E">
        <w:rPr>
          <w:rFonts w:asciiTheme="majorHAnsi" w:eastAsia="Times New Roman" w:hAnsiTheme="majorHAnsi"/>
          <w:sz w:val="20"/>
          <w:szCs w:val="20"/>
          <w:lang w:val="id-ID"/>
        </w:rPr>
        <w:t>sebuah badan hukum Perseroan Terbatas (PT)</w:t>
      </w:r>
      <w:r w:rsidRPr="00100E6E">
        <w:rPr>
          <w:rFonts w:asciiTheme="majorHAnsi" w:eastAsia="Times New Roman" w:hAnsiTheme="majorHAnsi"/>
          <w:sz w:val="20"/>
          <w:szCs w:val="20"/>
          <w:lang w:val="id-ID"/>
        </w:rPr>
        <w:t xml:space="preserve"> yang </w:t>
      </w:r>
      <w:r w:rsidR="004C1232" w:rsidRPr="00100E6E">
        <w:rPr>
          <w:rFonts w:asciiTheme="majorHAnsi" w:eastAsia="Times New Roman" w:hAnsiTheme="majorHAnsi"/>
          <w:sz w:val="20"/>
          <w:szCs w:val="20"/>
          <w:lang w:val="id-ID"/>
        </w:rPr>
        <w:t xml:space="preserve">ruang lingkup </w:t>
      </w:r>
      <w:r w:rsidR="005F2BFC" w:rsidRPr="00100E6E">
        <w:rPr>
          <w:rFonts w:asciiTheme="majorHAnsi" w:eastAsia="Times New Roman" w:hAnsiTheme="majorHAnsi"/>
          <w:sz w:val="20"/>
          <w:szCs w:val="20"/>
          <w:lang w:val="id-ID"/>
        </w:rPr>
        <w:t xml:space="preserve">kegiatan </w:t>
      </w:r>
      <w:r w:rsidR="004C1232" w:rsidRPr="00100E6E">
        <w:rPr>
          <w:rFonts w:asciiTheme="majorHAnsi" w:eastAsia="Times New Roman" w:hAnsiTheme="majorHAnsi"/>
          <w:sz w:val="20"/>
          <w:szCs w:val="20"/>
          <w:lang w:val="id-ID"/>
        </w:rPr>
        <w:t xml:space="preserve">usahanya bergerak di bidang </w:t>
      </w:r>
      <w:r w:rsidR="00392554" w:rsidRPr="00100E6E">
        <w:rPr>
          <w:rFonts w:asciiTheme="majorHAnsi" w:eastAsia="Times New Roman" w:hAnsiTheme="majorHAnsi"/>
          <w:sz w:val="20"/>
          <w:szCs w:val="20"/>
          <w:lang w:val="id-ID"/>
        </w:rPr>
        <w:t>____________________</w:t>
      </w:r>
      <w:r w:rsidR="004C1232" w:rsidRPr="00100E6E">
        <w:rPr>
          <w:rFonts w:asciiTheme="majorHAnsi" w:eastAsia="Times New Roman" w:hAnsiTheme="majorHAnsi"/>
          <w:sz w:val="20"/>
          <w:szCs w:val="20"/>
          <w:lang w:val="id-ID"/>
        </w:rPr>
        <w:t xml:space="preserve">. </w:t>
      </w:r>
    </w:p>
    <w:p w:rsidR="004C1232" w:rsidRPr="00100E6E" w:rsidRDefault="004C1232" w:rsidP="005F2BFC">
      <w:pPr>
        <w:pStyle w:val="ListParagraph"/>
        <w:numPr>
          <w:ilvl w:val="0"/>
          <w:numId w:val="1"/>
        </w:numPr>
        <w:tabs>
          <w:tab w:val="left" w:pos="567"/>
        </w:tabs>
        <w:spacing w:before="120" w:after="120" w:line="240" w:lineRule="auto"/>
        <w:ind w:left="562" w:hanging="562"/>
        <w:jc w:val="both"/>
        <w:rPr>
          <w:rFonts w:asciiTheme="majorHAnsi" w:eastAsia="Times New Roman" w:hAnsiTheme="majorHAnsi"/>
          <w:sz w:val="20"/>
          <w:szCs w:val="20"/>
          <w:lang w:val="id-ID"/>
        </w:rPr>
      </w:pPr>
      <w:r w:rsidRPr="00100E6E">
        <w:rPr>
          <w:rFonts w:asciiTheme="majorHAnsi" w:eastAsia="Times New Roman" w:hAnsiTheme="majorHAnsi"/>
          <w:sz w:val="20"/>
          <w:szCs w:val="20"/>
          <w:lang w:val="id-ID"/>
        </w:rPr>
        <w:t xml:space="preserve">Bahwa </w:t>
      </w:r>
      <w:r w:rsidR="005F2BFC" w:rsidRPr="00100E6E">
        <w:rPr>
          <w:rFonts w:asciiTheme="majorHAnsi" w:eastAsia="Times New Roman" w:hAnsiTheme="majorHAnsi"/>
          <w:sz w:val="20"/>
          <w:szCs w:val="20"/>
          <w:lang w:val="id-ID"/>
        </w:rPr>
        <w:t>Pihak Kedua</w:t>
      </w:r>
      <w:r w:rsidRPr="00100E6E">
        <w:rPr>
          <w:rFonts w:asciiTheme="majorHAnsi" w:eastAsia="Times New Roman" w:hAnsiTheme="majorHAnsi"/>
          <w:sz w:val="20"/>
          <w:szCs w:val="20"/>
          <w:lang w:val="id-ID"/>
        </w:rPr>
        <w:t xml:space="preserve"> adalah </w:t>
      </w:r>
      <w:r w:rsidR="009834B2" w:rsidRPr="00100E6E">
        <w:rPr>
          <w:rFonts w:asciiTheme="majorHAnsi" w:eastAsia="Times New Roman" w:hAnsiTheme="majorHAnsi"/>
          <w:sz w:val="20"/>
          <w:szCs w:val="20"/>
          <w:lang w:val="id-ID"/>
        </w:rPr>
        <w:t>sebuah badan hukum Perseroan Terbatas (PT)</w:t>
      </w:r>
      <w:r w:rsidRPr="00100E6E">
        <w:rPr>
          <w:rFonts w:asciiTheme="majorHAnsi" w:eastAsia="Times New Roman" w:hAnsiTheme="majorHAnsi"/>
          <w:sz w:val="20"/>
          <w:szCs w:val="20"/>
          <w:lang w:val="id-ID"/>
        </w:rPr>
        <w:t xml:space="preserve"> yang ruang lingkup </w:t>
      </w:r>
      <w:r w:rsidR="005F2BFC" w:rsidRPr="00100E6E">
        <w:rPr>
          <w:rFonts w:asciiTheme="majorHAnsi" w:eastAsia="Times New Roman" w:hAnsiTheme="majorHAnsi"/>
          <w:sz w:val="20"/>
          <w:szCs w:val="20"/>
          <w:lang w:val="id-ID"/>
        </w:rPr>
        <w:t xml:space="preserve">kegiatan </w:t>
      </w:r>
      <w:r w:rsidRPr="00100E6E">
        <w:rPr>
          <w:rFonts w:asciiTheme="majorHAnsi" w:eastAsia="Times New Roman" w:hAnsiTheme="majorHAnsi"/>
          <w:sz w:val="20"/>
          <w:szCs w:val="20"/>
          <w:lang w:val="id-ID"/>
        </w:rPr>
        <w:t xml:space="preserve">usahanya bergerak di bidang </w:t>
      </w:r>
      <w:r w:rsidR="00392554" w:rsidRPr="00100E6E">
        <w:rPr>
          <w:rFonts w:asciiTheme="majorHAnsi" w:eastAsia="Times New Roman" w:hAnsiTheme="majorHAnsi"/>
          <w:sz w:val="20"/>
          <w:szCs w:val="20"/>
          <w:lang w:val="id-ID"/>
        </w:rPr>
        <w:t>_____________________</w:t>
      </w:r>
      <w:r w:rsidRPr="00100E6E">
        <w:rPr>
          <w:rFonts w:asciiTheme="majorHAnsi" w:eastAsia="Times New Roman" w:hAnsiTheme="majorHAnsi"/>
          <w:sz w:val="20"/>
          <w:szCs w:val="20"/>
          <w:lang w:val="id-ID"/>
        </w:rPr>
        <w:t>.</w:t>
      </w:r>
      <w:r w:rsidR="009834B2" w:rsidRPr="00100E6E">
        <w:rPr>
          <w:rFonts w:asciiTheme="majorHAnsi" w:eastAsia="Times New Roman" w:hAnsiTheme="majorHAnsi"/>
          <w:sz w:val="20"/>
          <w:szCs w:val="20"/>
          <w:lang w:val="id-ID"/>
        </w:rPr>
        <w:t xml:space="preserve"> </w:t>
      </w:r>
    </w:p>
    <w:p w:rsidR="004C1232" w:rsidRPr="00100E6E" w:rsidRDefault="004C1232" w:rsidP="005F2BFC">
      <w:pPr>
        <w:pStyle w:val="ListParagraph"/>
        <w:numPr>
          <w:ilvl w:val="0"/>
          <w:numId w:val="1"/>
        </w:numPr>
        <w:tabs>
          <w:tab w:val="left" w:pos="567"/>
        </w:tabs>
        <w:spacing w:before="120" w:after="120" w:line="240" w:lineRule="auto"/>
        <w:ind w:left="562" w:hanging="562"/>
        <w:jc w:val="both"/>
        <w:rPr>
          <w:rFonts w:asciiTheme="majorHAnsi" w:eastAsia="Times New Roman" w:hAnsiTheme="majorHAnsi"/>
          <w:sz w:val="20"/>
          <w:szCs w:val="20"/>
          <w:lang w:val="id-ID"/>
        </w:rPr>
      </w:pPr>
      <w:r w:rsidRPr="00100E6E">
        <w:rPr>
          <w:rFonts w:asciiTheme="majorHAnsi" w:eastAsia="Times New Roman" w:hAnsiTheme="majorHAnsi"/>
          <w:sz w:val="20"/>
          <w:szCs w:val="20"/>
          <w:lang w:val="id-ID"/>
        </w:rPr>
        <w:t xml:space="preserve">Bahwa </w:t>
      </w:r>
      <w:r w:rsidR="006D03FB" w:rsidRPr="00100E6E">
        <w:rPr>
          <w:rFonts w:asciiTheme="majorHAnsi" w:eastAsia="Times New Roman" w:hAnsiTheme="majorHAnsi"/>
          <w:sz w:val="20"/>
          <w:szCs w:val="20"/>
          <w:lang w:val="id-ID"/>
        </w:rPr>
        <w:t xml:space="preserve">Pihak Pertama bermaksud untuk </w:t>
      </w:r>
      <w:r w:rsidRPr="00100E6E">
        <w:rPr>
          <w:rFonts w:asciiTheme="majorHAnsi" w:eastAsia="Times New Roman" w:hAnsiTheme="majorHAnsi"/>
          <w:sz w:val="20"/>
          <w:szCs w:val="20"/>
          <w:lang w:val="id-ID"/>
        </w:rPr>
        <w:t xml:space="preserve">melakukan </w:t>
      </w:r>
      <w:r w:rsidR="00392554" w:rsidRPr="00100E6E">
        <w:rPr>
          <w:rFonts w:asciiTheme="majorHAnsi" w:eastAsia="Times New Roman" w:hAnsiTheme="majorHAnsi"/>
          <w:sz w:val="20"/>
          <w:szCs w:val="20"/>
          <w:lang w:val="id-ID"/>
        </w:rPr>
        <w:t>______________________________________________________</w:t>
      </w:r>
      <w:r w:rsidRPr="00100E6E">
        <w:rPr>
          <w:rFonts w:asciiTheme="majorHAnsi" w:eastAsia="Times New Roman" w:hAnsiTheme="majorHAnsi"/>
          <w:sz w:val="20"/>
          <w:szCs w:val="20"/>
          <w:lang w:val="id-ID"/>
        </w:rPr>
        <w:t xml:space="preserve">, dan untuk merealisasikan maksud tersebut Pihak Pertama telah meminta </w:t>
      </w:r>
      <w:r w:rsidR="005F2BFC" w:rsidRPr="00100E6E">
        <w:rPr>
          <w:rFonts w:asciiTheme="majorHAnsi" w:eastAsia="Times New Roman" w:hAnsiTheme="majorHAnsi"/>
          <w:sz w:val="20"/>
          <w:szCs w:val="20"/>
          <w:lang w:val="id-ID"/>
        </w:rPr>
        <w:t xml:space="preserve">kepada </w:t>
      </w:r>
      <w:r w:rsidRPr="00100E6E">
        <w:rPr>
          <w:rFonts w:asciiTheme="majorHAnsi" w:eastAsia="Times New Roman" w:hAnsiTheme="majorHAnsi"/>
          <w:sz w:val="20"/>
          <w:szCs w:val="20"/>
          <w:lang w:val="id-ID"/>
        </w:rPr>
        <w:t>Pihak Kedua untuk</w:t>
      </w:r>
      <w:r w:rsidR="00392554" w:rsidRPr="00100E6E">
        <w:rPr>
          <w:rFonts w:asciiTheme="majorHAnsi" w:eastAsia="Times New Roman" w:hAnsiTheme="majorHAnsi"/>
          <w:sz w:val="20"/>
          <w:szCs w:val="20"/>
          <w:lang w:val="id-ID"/>
        </w:rPr>
        <w:t xml:space="preserve"> melakukan</w:t>
      </w:r>
      <w:r w:rsidRPr="00100E6E">
        <w:rPr>
          <w:rFonts w:asciiTheme="majorHAnsi" w:eastAsia="Times New Roman" w:hAnsiTheme="majorHAnsi"/>
          <w:sz w:val="20"/>
          <w:szCs w:val="20"/>
          <w:lang w:val="id-ID"/>
        </w:rPr>
        <w:t xml:space="preserve"> </w:t>
      </w:r>
      <w:r w:rsidR="00392554" w:rsidRPr="00100E6E">
        <w:rPr>
          <w:rFonts w:asciiTheme="majorHAnsi" w:eastAsia="Times New Roman" w:hAnsiTheme="majorHAnsi"/>
          <w:sz w:val="20"/>
          <w:szCs w:val="20"/>
          <w:lang w:val="id-ID"/>
        </w:rPr>
        <w:t>_______________________________________________________________</w:t>
      </w:r>
      <w:r w:rsidR="00FA0879" w:rsidRPr="00100E6E">
        <w:rPr>
          <w:rFonts w:asciiTheme="majorHAnsi" w:eastAsia="Times New Roman" w:hAnsiTheme="majorHAnsi"/>
          <w:sz w:val="20"/>
          <w:szCs w:val="20"/>
          <w:lang w:val="id-ID"/>
        </w:rPr>
        <w:t xml:space="preserve"> </w:t>
      </w:r>
      <w:r w:rsidRPr="00100E6E">
        <w:rPr>
          <w:rFonts w:asciiTheme="majorHAnsi" w:eastAsia="Times New Roman" w:hAnsiTheme="majorHAnsi"/>
          <w:sz w:val="20"/>
          <w:szCs w:val="20"/>
          <w:lang w:val="id-ID"/>
        </w:rPr>
        <w:t xml:space="preserve">dan Pihak Kedua telah bersedia untuk melakukan </w:t>
      </w:r>
      <w:r w:rsidR="00392554" w:rsidRPr="00100E6E">
        <w:rPr>
          <w:rFonts w:asciiTheme="majorHAnsi" w:eastAsia="Times New Roman" w:hAnsiTheme="majorHAnsi"/>
          <w:sz w:val="20"/>
          <w:szCs w:val="20"/>
          <w:lang w:val="id-ID"/>
        </w:rPr>
        <w:t>_______________________________________________</w:t>
      </w:r>
      <w:r w:rsidR="005F2BFC" w:rsidRPr="00100E6E">
        <w:rPr>
          <w:rFonts w:asciiTheme="majorHAnsi" w:eastAsia="Times New Roman" w:hAnsiTheme="majorHAnsi"/>
          <w:sz w:val="20"/>
          <w:szCs w:val="20"/>
          <w:lang w:val="id-ID"/>
        </w:rPr>
        <w:t xml:space="preserve"> tersebut </w:t>
      </w:r>
      <w:r w:rsidRPr="00100E6E">
        <w:rPr>
          <w:rFonts w:asciiTheme="majorHAnsi" w:eastAsia="Times New Roman" w:hAnsiTheme="majorHAnsi"/>
          <w:sz w:val="20"/>
          <w:szCs w:val="20"/>
          <w:lang w:val="id-ID"/>
        </w:rPr>
        <w:t xml:space="preserve">bagi </w:t>
      </w:r>
      <w:r w:rsidR="00FA0879" w:rsidRPr="00100E6E">
        <w:rPr>
          <w:rFonts w:asciiTheme="majorHAnsi" w:eastAsia="Times New Roman" w:hAnsiTheme="majorHAnsi"/>
          <w:sz w:val="20"/>
          <w:szCs w:val="20"/>
          <w:lang w:val="id-ID"/>
        </w:rPr>
        <w:t xml:space="preserve">kepentingan </w:t>
      </w:r>
      <w:r w:rsidRPr="00100E6E">
        <w:rPr>
          <w:rFonts w:asciiTheme="majorHAnsi" w:eastAsia="Times New Roman" w:hAnsiTheme="majorHAnsi"/>
          <w:sz w:val="20"/>
          <w:szCs w:val="20"/>
          <w:lang w:val="id-ID"/>
        </w:rPr>
        <w:t>Pihak Pertama.</w:t>
      </w:r>
    </w:p>
    <w:p w:rsidR="00BF6D7E" w:rsidRPr="00100E6E" w:rsidRDefault="00BF6D7E" w:rsidP="005717FD">
      <w:pPr>
        <w:spacing w:before="120" w:after="120" w:line="240" w:lineRule="auto"/>
        <w:jc w:val="both"/>
        <w:rPr>
          <w:rFonts w:asciiTheme="majorHAnsi" w:eastAsia="Times New Roman" w:hAnsiTheme="majorHAnsi"/>
          <w:sz w:val="20"/>
          <w:szCs w:val="20"/>
          <w:lang w:val="id-ID"/>
        </w:rPr>
      </w:pPr>
      <w:r w:rsidRPr="00100E6E">
        <w:rPr>
          <w:rFonts w:asciiTheme="majorHAnsi" w:eastAsia="Times New Roman" w:hAnsiTheme="majorHAnsi"/>
          <w:sz w:val="20"/>
          <w:szCs w:val="20"/>
          <w:lang w:val="id-ID"/>
        </w:rPr>
        <w:t>Berdasarkan uraian tersebut di</w:t>
      </w:r>
      <w:r w:rsidR="00E34E99">
        <w:rPr>
          <w:rFonts w:asciiTheme="majorHAnsi" w:eastAsia="Times New Roman" w:hAnsiTheme="majorHAnsi"/>
          <w:sz w:val="20"/>
          <w:szCs w:val="20"/>
        </w:rPr>
        <w:t xml:space="preserve"> </w:t>
      </w:r>
      <w:r w:rsidRPr="00100E6E">
        <w:rPr>
          <w:rFonts w:asciiTheme="majorHAnsi" w:eastAsia="Times New Roman" w:hAnsiTheme="majorHAnsi"/>
          <w:sz w:val="20"/>
          <w:szCs w:val="20"/>
          <w:lang w:val="id-ID"/>
        </w:rPr>
        <w:t xml:space="preserve">atas, Para Pihak dengan ini sepakat untuk membuat dan menandatangani </w:t>
      </w:r>
      <w:r w:rsidR="004C1232" w:rsidRPr="00100E6E">
        <w:rPr>
          <w:rFonts w:asciiTheme="majorHAnsi" w:eastAsia="Times New Roman" w:hAnsiTheme="majorHAnsi"/>
          <w:sz w:val="20"/>
          <w:szCs w:val="20"/>
          <w:lang w:val="id-ID"/>
        </w:rPr>
        <w:t xml:space="preserve">Nota Kesepahaman ini </w:t>
      </w:r>
      <w:r w:rsidRPr="00100E6E">
        <w:rPr>
          <w:rFonts w:asciiTheme="majorHAnsi" w:eastAsia="Times New Roman" w:hAnsiTheme="majorHAnsi"/>
          <w:sz w:val="20"/>
          <w:szCs w:val="20"/>
          <w:lang w:val="id-ID"/>
        </w:rPr>
        <w:t xml:space="preserve">dengan syarat-syarat dan ketentuan-ketentuan </w:t>
      </w:r>
      <w:r w:rsidR="005717FD" w:rsidRPr="00100E6E">
        <w:rPr>
          <w:rFonts w:asciiTheme="majorHAnsi" w:eastAsia="Times New Roman" w:hAnsiTheme="majorHAnsi"/>
          <w:sz w:val="20"/>
          <w:szCs w:val="20"/>
          <w:lang w:val="id-ID"/>
        </w:rPr>
        <w:t>sebagai berikut</w:t>
      </w:r>
      <w:r w:rsidR="00E34E99">
        <w:rPr>
          <w:rFonts w:asciiTheme="majorHAnsi" w:eastAsia="Times New Roman" w:hAnsiTheme="majorHAnsi"/>
          <w:sz w:val="20"/>
          <w:szCs w:val="20"/>
        </w:rPr>
        <w:t>.</w:t>
      </w:r>
    </w:p>
    <w:p w:rsidR="005717FD" w:rsidRPr="00100E6E" w:rsidRDefault="005F2BFC" w:rsidP="00C12D89">
      <w:pPr>
        <w:pStyle w:val="ListParagraph"/>
        <w:numPr>
          <w:ilvl w:val="0"/>
          <w:numId w:val="21"/>
        </w:numPr>
        <w:tabs>
          <w:tab w:val="left" w:pos="720"/>
        </w:tabs>
        <w:spacing w:before="120" w:after="120" w:line="240" w:lineRule="auto"/>
        <w:ind w:hanging="720"/>
        <w:jc w:val="both"/>
        <w:rPr>
          <w:rFonts w:asciiTheme="majorHAnsi" w:eastAsia="Times New Roman" w:hAnsiTheme="majorHAnsi"/>
          <w:sz w:val="20"/>
          <w:szCs w:val="20"/>
          <w:lang w:val="id-ID"/>
        </w:rPr>
      </w:pPr>
      <w:r w:rsidRPr="00100E6E">
        <w:rPr>
          <w:rFonts w:asciiTheme="majorHAnsi" w:eastAsia="Times New Roman" w:hAnsiTheme="majorHAnsi"/>
          <w:sz w:val="20"/>
          <w:szCs w:val="20"/>
          <w:lang w:val="id-ID"/>
        </w:rPr>
        <w:t xml:space="preserve">Bahwa </w:t>
      </w:r>
      <w:r w:rsidR="004C1232" w:rsidRPr="00100E6E">
        <w:rPr>
          <w:rFonts w:asciiTheme="majorHAnsi" w:eastAsia="Times New Roman" w:hAnsiTheme="majorHAnsi"/>
          <w:sz w:val="20"/>
          <w:szCs w:val="20"/>
          <w:lang w:val="id-ID"/>
        </w:rPr>
        <w:t xml:space="preserve">Nota Kesepahaman ini dibuat dengan maksud dan tujuan untuk </w:t>
      </w:r>
      <w:proofErr w:type="spellStart"/>
      <w:r w:rsidR="00341EA8">
        <w:rPr>
          <w:rFonts w:asciiTheme="majorHAnsi" w:eastAsia="Times New Roman" w:hAnsiTheme="majorHAnsi"/>
          <w:sz w:val="20"/>
          <w:szCs w:val="20"/>
        </w:rPr>
        <w:t>melaksanakan</w:t>
      </w:r>
      <w:proofErr w:type="spellEnd"/>
      <w:r w:rsidR="00341EA8">
        <w:rPr>
          <w:rFonts w:asciiTheme="majorHAnsi" w:eastAsia="Times New Roman" w:hAnsiTheme="majorHAnsi"/>
          <w:sz w:val="20"/>
          <w:szCs w:val="20"/>
        </w:rPr>
        <w:t xml:space="preserve"> </w:t>
      </w:r>
      <w:proofErr w:type="spellStart"/>
      <w:r w:rsidR="00341EA8">
        <w:rPr>
          <w:rFonts w:asciiTheme="majorHAnsi" w:eastAsia="Times New Roman" w:hAnsiTheme="majorHAnsi"/>
          <w:sz w:val="20"/>
          <w:szCs w:val="20"/>
        </w:rPr>
        <w:t>kerja</w:t>
      </w:r>
      <w:proofErr w:type="spellEnd"/>
      <w:r w:rsidR="00341EA8">
        <w:rPr>
          <w:rFonts w:asciiTheme="majorHAnsi" w:eastAsia="Times New Roman" w:hAnsiTheme="majorHAnsi"/>
          <w:sz w:val="20"/>
          <w:szCs w:val="20"/>
        </w:rPr>
        <w:t xml:space="preserve"> </w:t>
      </w:r>
      <w:proofErr w:type="spellStart"/>
      <w:r w:rsidR="00341EA8">
        <w:rPr>
          <w:rFonts w:asciiTheme="majorHAnsi" w:eastAsia="Times New Roman" w:hAnsiTheme="majorHAnsi"/>
          <w:sz w:val="20"/>
          <w:szCs w:val="20"/>
        </w:rPr>
        <w:t>sama</w:t>
      </w:r>
      <w:proofErr w:type="spellEnd"/>
      <w:r w:rsidR="00341EA8">
        <w:rPr>
          <w:rFonts w:asciiTheme="majorHAnsi" w:eastAsia="Times New Roman" w:hAnsiTheme="majorHAnsi"/>
          <w:sz w:val="20"/>
          <w:szCs w:val="20"/>
        </w:rPr>
        <w:t xml:space="preserve"> </w:t>
      </w:r>
      <w:r w:rsidR="00392554" w:rsidRPr="00100E6E">
        <w:rPr>
          <w:rFonts w:asciiTheme="majorHAnsi" w:eastAsia="Times New Roman" w:hAnsiTheme="majorHAnsi"/>
          <w:sz w:val="20"/>
          <w:szCs w:val="20"/>
          <w:lang w:val="id-ID"/>
        </w:rPr>
        <w:t>__________________________________________________________________________</w:t>
      </w:r>
      <w:r w:rsidR="00FA0879" w:rsidRPr="00100E6E">
        <w:rPr>
          <w:rFonts w:asciiTheme="majorHAnsi" w:eastAsia="Times New Roman" w:hAnsiTheme="majorHAnsi"/>
          <w:sz w:val="20"/>
          <w:szCs w:val="20"/>
          <w:lang w:val="id-ID"/>
        </w:rPr>
        <w:t xml:space="preserve"> (“</w:t>
      </w:r>
      <w:r w:rsidR="00FA0879" w:rsidRPr="00100E6E">
        <w:rPr>
          <w:rFonts w:asciiTheme="majorHAnsi" w:eastAsia="Times New Roman" w:hAnsiTheme="majorHAnsi"/>
          <w:b/>
          <w:sz w:val="20"/>
          <w:szCs w:val="20"/>
          <w:lang w:val="id-ID"/>
        </w:rPr>
        <w:t>Kerja</w:t>
      </w:r>
      <w:r w:rsidR="00341EA8">
        <w:rPr>
          <w:rFonts w:asciiTheme="majorHAnsi" w:eastAsia="Times New Roman" w:hAnsiTheme="majorHAnsi"/>
          <w:b/>
          <w:sz w:val="20"/>
          <w:szCs w:val="20"/>
        </w:rPr>
        <w:t xml:space="preserve"> S</w:t>
      </w:r>
      <w:r w:rsidR="00FA0879" w:rsidRPr="00100E6E">
        <w:rPr>
          <w:rFonts w:asciiTheme="majorHAnsi" w:eastAsia="Times New Roman" w:hAnsiTheme="majorHAnsi"/>
          <w:b/>
          <w:sz w:val="20"/>
          <w:szCs w:val="20"/>
          <w:lang w:val="id-ID"/>
        </w:rPr>
        <w:t>ama</w:t>
      </w:r>
      <w:r w:rsidR="00FA0879" w:rsidRPr="00100E6E">
        <w:rPr>
          <w:rFonts w:asciiTheme="majorHAnsi" w:eastAsia="Times New Roman" w:hAnsiTheme="majorHAnsi"/>
          <w:sz w:val="20"/>
          <w:szCs w:val="20"/>
          <w:lang w:val="id-ID"/>
        </w:rPr>
        <w:t>”)</w:t>
      </w:r>
      <w:r w:rsidR="004C1232" w:rsidRPr="00100E6E">
        <w:rPr>
          <w:rFonts w:asciiTheme="majorHAnsi" w:eastAsia="Times New Roman" w:hAnsiTheme="majorHAnsi"/>
          <w:sz w:val="20"/>
          <w:szCs w:val="20"/>
          <w:lang w:val="id-ID"/>
        </w:rPr>
        <w:t>.</w:t>
      </w:r>
      <w:r w:rsidR="00FA0879" w:rsidRPr="00100E6E">
        <w:rPr>
          <w:rFonts w:asciiTheme="majorHAnsi" w:eastAsia="Times New Roman" w:hAnsiTheme="majorHAnsi"/>
          <w:sz w:val="20"/>
          <w:szCs w:val="20"/>
          <w:lang w:val="id-ID"/>
        </w:rPr>
        <w:t xml:space="preserve"> </w:t>
      </w:r>
    </w:p>
    <w:p w:rsidR="003C1CBC" w:rsidRPr="00100E6E" w:rsidRDefault="00FA0879" w:rsidP="00C12D89">
      <w:pPr>
        <w:pStyle w:val="ListParagraph"/>
        <w:numPr>
          <w:ilvl w:val="0"/>
          <w:numId w:val="21"/>
        </w:numPr>
        <w:tabs>
          <w:tab w:val="left" w:pos="720"/>
        </w:tabs>
        <w:spacing w:before="120" w:after="120" w:line="240" w:lineRule="auto"/>
        <w:ind w:hanging="720"/>
        <w:jc w:val="both"/>
        <w:rPr>
          <w:rFonts w:asciiTheme="majorHAnsi" w:eastAsia="Times New Roman" w:hAnsiTheme="majorHAnsi"/>
          <w:sz w:val="20"/>
          <w:szCs w:val="20"/>
          <w:lang w:val="id-ID"/>
        </w:rPr>
      </w:pPr>
      <w:r w:rsidRPr="00100E6E">
        <w:rPr>
          <w:rFonts w:asciiTheme="majorHAnsi" w:eastAsia="Times New Roman" w:hAnsiTheme="majorHAnsi"/>
          <w:sz w:val="20"/>
          <w:szCs w:val="20"/>
          <w:lang w:val="id-ID"/>
        </w:rPr>
        <w:t>Bahwa r</w:t>
      </w:r>
      <w:r w:rsidR="003C1CBC" w:rsidRPr="00100E6E">
        <w:rPr>
          <w:rFonts w:asciiTheme="majorHAnsi" w:eastAsia="Times New Roman" w:hAnsiTheme="majorHAnsi"/>
          <w:sz w:val="20"/>
          <w:szCs w:val="20"/>
          <w:lang w:val="id-ID"/>
        </w:rPr>
        <w:t xml:space="preserve">uang lingkup </w:t>
      </w:r>
      <w:r w:rsidRPr="00100E6E">
        <w:rPr>
          <w:rFonts w:asciiTheme="majorHAnsi" w:eastAsia="Times New Roman" w:hAnsiTheme="majorHAnsi"/>
          <w:sz w:val="20"/>
          <w:szCs w:val="20"/>
          <w:lang w:val="id-ID"/>
        </w:rPr>
        <w:t>Kerja</w:t>
      </w:r>
      <w:r w:rsidR="00341EA8">
        <w:rPr>
          <w:rFonts w:asciiTheme="majorHAnsi" w:eastAsia="Times New Roman" w:hAnsiTheme="majorHAnsi"/>
          <w:sz w:val="20"/>
          <w:szCs w:val="20"/>
        </w:rPr>
        <w:t xml:space="preserve"> S</w:t>
      </w:r>
      <w:r w:rsidRPr="00100E6E">
        <w:rPr>
          <w:rFonts w:asciiTheme="majorHAnsi" w:eastAsia="Times New Roman" w:hAnsiTheme="majorHAnsi"/>
          <w:sz w:val="20"/>
          <w:szCs w:val="20"/>
          <w:lang w:val="id-ID"/>
        </w:rPr>
        <w:t xml:space="preserve">ama </w:t>
      </w:r>
      <w:r w:rsidR="008D73D2" w:rsidRPr="00100E6E">
        <w:rPr>
          <w:rFonts w:asciiTheme="majorHAnsi" w:eastAsia="Times New Roman" w:hAnsiTheme="majorHAnsi"/>
          <w:sz w:val="20"/>
          <w:szCs w:val="20"/>
          <w:lang w:val="id-ID"/>
        </w:rPr>
        <w:t xml:space="preserve">sebagaimana dimaksud dalam </w:t>
      </w:r>
      <w:r w:rsidR="00E34E99">
        <w:rPr>
          <w:rFonts w:asciiTheme="majorHAnsi" w:eastAsia="Times New Roman" w:hAnsiTheme="majorHAnsi"/>
          <w:sz w:val="20"/>
          <w:szCs w:val="20"/>
        </w:rPr>
        <w:t>b</w:t>
      </w:r>
      <w:r w:rsidR="008D73D2" w:rsidRPr="00100E6E">
        <w:rPr>
          <w:rFonts w:asciiTheme="majorHAnsi" w:eastAsia="Times New Roman" w:hAnsiTheme="majorHAnsi"/>
          <w:sz w:val="20"/>
          <w:szCs w:val="20"/>
          <w:lang w:val="id-ID"/>
        </w:rPr>
        <w:t xml:space="preserve">utir (1) di atas </w:t>
      </w:r>
      <w:r w:rsidR="003C1CBC" w:rsidRPr="00100E6E">
        <w:rPr>
          <w:rFonts w:asciiTheme="majorHAnsi" w:eastAsia="Times New Roman" w:hAnsiTheme="majorHAnsi"/>
          <w:sz w:val="20"/>
          <w:szCs w:val="20"/>
          <w:lang w:val="id-ID"/>
        </w:rPr>
        <w:t>meliputi:</w:t>
      </w:r>
    </w:p>
    <w:p w:rsidR="00392554" w:rsidRPr="00100E6E" w:rsidRDefault="00392554" w:rsidP="00C12D89">
      <w:pPr>
        <w:pStyle w:val="ListParagraph"/>
        <w:numPr>
          <w:ilvl w:val="0"/>
          <w:numId w:val="23"/>
        </w:numPr>
        <w:spacing w:before="120" w:after="120" w:line="240" w:lineRule="auto"/>
        <w:ind w:left="1440" w:hanging="720"/>
        <w:jc w:val="both"/>
        <w:rPr>
          <w:rFonts w:asciiTheme="majorHAnsi" w:eastAsia="Times New Roman" w:hAnsiTheme="majorHAnsi"/>
          <w:sz w:val="20"/>
          <w:szCs w:val="20"/>
          <w:lang w:val="id-ID"/>
        </w:rPr>
      </w:pPr>
      <w:r w:rsidRPr="00100E6E">
        <w:rPr>
          <w:rFonts w:asciiTheme="majorHAnsi" w:eastAsia="Times New Roman" w:hAnsiTheme="majorHAnsi"/>
          <w:sz w:val="20"/>
          <w:szCs w:val="20"/>
          <w:lang w:val="id-ID"/>
        </w:rPr>
        <w:t>____________________________________________________________________________________________.</w:t>
      </w:r>
    </w:p>
    <w:p w:rsidR="00C12D89" w:rsidRPr="00100E6E" w:rsidRDefault="00C12D89" w:rsidP="00C12D89">
      <w:pPr>
        <w:pStyle w:val="ListParagraph"/>
        <w:numPr>
          <w:ilvl w:val="0"/>
          <w:numId w:val="23"/>
        </w:numPr>
        <w:spacing w:before="120" w:after="120" w:line="240" w:lineRule="auto"/>
        <w:ind w:left="1440" w:hanging="720"/>
        <w:jc w:val="both"/>
        <w:rPr>
          <w:rFonts w:asciiTheme="majorHAnsi" w:eastAsia="Times New Roman" w:hAnsiTheme="majorHAnsi"/>
          <w:sz w:val="20"/>
          <w:szCs w:val="20"/>
          <w:lang w:val="id-ID"/>
        </w:rPr>
      </w:pPr>
      <w:r w:rsidRPr="00100E6E">
        <w:rPr>
          <w:rFonts w:asciiTheme="majorHAnsi" w:eastAsia="Times New Roman" w:hAnsiTheme="majorHAnsi"/>
          <w:sz w:val="20"/>
          <w:szCs w:val="20"/>
          <w:lang w:val="id-ID"/>
        </w:rPr>
        <w:t>____________________________________________________________________________________________.</w:t>
      </w:r>
    </w:p>
    <w:p w:rsidR="00C12D89" w:rsidRPr="00100E6E" w:rsidRDefault="00C12D89" w:rsidP="00C12D89">
      <w:pPr>
        <w:pStyle w:val="ListParagraph"/>
        <w:numPr>
          <w:ilvl w:val="0"/>
          <w:numId w:val="23"/>
        </w:numPr>
        <w:spacing w:before="120" w:after="120" w:line="240" w:lineRule="auto"/>
        <w:ind w:left="1440" w:hanging="720"/>
        <w:jc w:val="both"/>
        <w:rPr>
          <w:rFonts w:asciiTheme="majorHAnsi" w:eastAsia="Times New Roman" w:hAnsiTheme="majorHAnsi"/>
          <w:sz w:val="20"/>
          <w:szCs w:val="20"/>
          <w:lang w:val="id-ID"/>
        </w:rPr>
      </w:pPr>
      <w:r w:rsidRPr="00100E6E">
        <w:rPr>
          <w:rFonts w:asciiTheme="majorHAnsi" w:eastAsia="Times New Roman" w:hAnsiTheme="majorHAnsi"/>
          <w:sz w:val="20"/>
          <w:szCs w:val="20"/>
          <w:lang w:val="id-ID"/>
        </w:rPr>
        <w:t>____________________________________________________________________________________________.</w:t>
      </w:r>
    </w:p>
    <w:p w:rsidR="005717FD" w:rsidRPr="00100E6E" w:rsidRDefault="005C14DF" w:rsidP="00C12D89">
      <w:pPr>
        <w:pStyle w:val="ListParagraph"/>
        <w:numPr>
          <w:ilvl w:val="0"/>
          <w:numId w:val="21"/>
        </w:numPr>
        <w:tabs>
          <w:tab w:val="left" w:pos="720"/>
        </w:tabs>
        <w:spacing w:before="120" w:after="120" w:line="240" w:lineRule="auto"/>
        <w:ind w:hanging="720"/>
        <w:jc w:val="both"/>
        <w:rPr>
          <w:rFonts w:asciiTheme="majorHAnsi" w:eastAsia="Times New Roman" w:hAnsiTheme="majorHAnsi"/>
          <w:sz w:val="20"/>
          <w:szCs w:val="20"/>
          <w:lang w:val="id-ID"/>
        </w:rPr>
      </w:pPr>
      <w:r w:rsidRPr="00100E6E">
        <w:rPr>
          <w:rFonts w:asciiTheme="majorHAnsi" w:eastAsia="Times New Roman" w:hAnsiTheme="majorHAnsi"/>
          <w:sz w:val="20"/>
          <w:szCs w:val="20"/>
          <w:lang w:val="id-ID"/>
        </w:rPr>
        <w:t xml:space="preserve">Bahwa </w:t>
      </w:r>
      <w:r w:rsidR="003C1CBC" w:rsidRPr="00100E6E">
        <w:rPr>
          <w:rFonts w:asciiTheme="majorHAnsi" w:eastAsia="Times New Roman" w:hAnsiTheme="majorHAnsi"/>
          <w:sz w:val="20"/>
          <w:szCs w:val="20"/>
          <w:lang w:val="id-ID"/>
        </w:rPr>
        <w:t>Para P</w:t>
      </w:r>
      <w:r w:rsidRPr="00100E6E">
        <w:rPr>
          <w:rFonts w:asciiTheme="majorHAnsi" w:eastAsia="Times New Roman" w:hAnsiTheme="majorHAnsi"/>
          <w:sz w:val="20"/>
          <w:szCs w:val="20"/>
          <w:lang w:val="id-ID"/>
        </w:rPr>
        <w:t>ihak dengan ini sepakat</w:t>
      </w:r>
      <w:r w:rsidR="005717FD" w:rsidRPr="00100E6E">
        <w:rPr>
          <w:rFonts w:asciiTheme="majorHAnsi" w:eastAsia="Times New Roman" w:hAnsiTheme="majorHAnsi"/>
          <w:sz w:val="20"/>
          <w:szCs w:val="20"/>
          <w:lang w:val="id-ID"/>
        </w:rPr>
        <w:t xml:space="preserve"> </w:t>
      </w:r>
      <w:r w:rsidR="00FA0879" w:rsidRPr="00100E6E">
        <w:rPr>
          <w:rFonts w:asciiTheme="majorHAnsi" w:eastAsia="Times New Roman" w:hAnsiTheme="majorHAnsi"/>
          <w:sz w:val="20"/>
          <w:szCs w:val="20"/>
          <w:lang w:val="id-ID"/>
        </w:rPr>
        <w:t xml:space="preserve">bahwa </w:t>
      </w:r>
      <w:r w:rsidR="005717FD" w:rsidRPr="00100E6E">
        <w:rPr>
          <w:rFonts w:asciiTheme="majorHAnsi" w:eastAsia="Times New Roman" w:hAnsiTheme="majorHAnsi"/>
          <w:sz w:val="20"/>
          <w:szCs w:val="20"/>
          <w:lang w:val="id-ID"/>
        </w:rPr>
        <w:t>u</w:t>
      </w:r>
      <w:r w:rsidR="003C1CBC" w:rsidRPr="00100E6E">
        <w:rPr>
          <w:rFonts w:asciiTheme="majorHAnsi" w:eastAsia="Times New Roman" w:hAnsiTheme="majorHAnsi"/>
          <w:sz w:val="20"/>
          <w:szCs w:val="20"/>
          <w:lang w:val="id-ID"/>
        </w:rPr>
        <w:t xml:space="preserve">ntuk melaksanakan </w:t>
      </w:r>
      <w:r w:rsidR="00FA0879" w:rsidRPr="00100E6E">
        <w:rPr>
          <w:rFonts w:asciiTheme="majorHAnsi" w:eastAsia="Times New Roman" w:hAnsiTheme="majorHAnsi"/>
          <w:sz w:val="20"/>
          <w:szCs w:val="20"/>
          <w:lang w:val="id-ID"/>
        </w:rPr>
        <w:t>r</w:t>
      </w:r>
      <w:r w:rsidR="003C1CBC" w:rsidRPr="00100E6E">
        <w:rPr>
          <w:rFonts w:asciiTheme="majorHAnsi" w:eastAsia="Times New Roman" w:hAnsiTheme="majorHAnsi"/>
          <w:sz w:val="20"/>
          <w:szCs w:val="20"/>
          <w:lang w:val="id-ID"/>
        </w:rPr>
        <w:t xml:space="preserve">uang </w:t>
      </w:r>
      <w:r w:rsidR="00FA0879" w:rsidRPr="00100E6E">
        <w:rPr>
          <w:rFonts w:asciiTheme="majorHAnsi" w:eastAsia="Times New Roman" w:hAnsiTheme="majorHAnsi"/>
          <w:sz w:val="20"/>
          <w:szCs w:val="20"/>
          <w:lang w:val="id-ID"/>
        </w:rPr>
        <w:t>l</w:t>
      </w:r>
      <w:r w:rsidR="003C1CBC" w:rsidRPr="00100E6E">
        <w:rPr>
          <w:rFonts w:asciiTheme="majorHAnsi" w:eastAsia="Times New Roman" w:hAnsiTheme="majorHAnsi"/>
          <w:sz w:val="20"/>
          <w:szCs w:val="20"/>
          <w:lang w:val="id-ID"/>
        </w:rPr>
        <w:t xml:space="preserve">ingkup sebagaimana dimaksud dalam </w:t>
      </w:r>
      <w:r w:rsidRPr="00100E6E">
        <w:rPr>
          <w:rFonts w:asciiTheme="majorHAnsi" w:eastAsia="Times New Roman" w:hAnsiTheme="majorHAnsi"/>
          <w:sz w:val="20"/>
          <w:szCs w:val="20"/>
          <w:lang w:val="id-ID"/>
        </w:rPr>
        <w:t>Butir (2)</w:t>
      </w:r>
      <w:r w:rsidR="003C1CBC" w:rsidRPr="00100E6E">
        <w:rPr>
          <w:rFonts w:asciiTheme="majorHAnsi" w:eastAsia="Times New Roman" w:hAnsiTheme="majorHAnsi"/>
          <w:sz w:val="20"/>
          <w:szCs w:val="20"/>
          <w:lang w:val="id-ID"/>
        </w:rPr>
        <w:t xml:space="preserve"> Nota Kesepahaman ini, </w:t>
      </w:r>
      <w:r w:rsidR="00392554" w:rsidRPr="00100E6E">
        <w:rPr>
          <w:rFonts w:asciiTheme="majorHAnsi" w:eastAsia="Times New Roman" w:hAnsiTheme="majorHAnsi"/>
          <w:sz w:val="20"/>
          <w:szCs w:val="20"/>
          <w:lang w:val="id-ID"/>
        </w:rPr>
        <w:t xml:space="preserve">terlebih dahulu </w:t>
      </w:r>
      <w:r w:rsidR="003C1CBC" w:rsidRPr="00100E6E">
        <w:rPr>
          <w:rFonts w:asciiTheme="majorHAnsi" w:eastAsia="Times New Roman" w:hAnsiTheme="majorHAnsi"/>
          <w:sz w:val="20"/>
          <w:szCs w:val="20"/>
          <w:lang w:val="id-ID"/>
        </w:rPr>
        <w:t xml:space="preserve">Para Pihak perlu melakukan </w:t>
      </w:r>
      <w:r w:rsidR="00392554" w:rsidRPr="00100E6E">
        <w:rPr>
          <w:rFonts w:asciiTheme="majorHAnsi" w:eastAsia="Times New Roman" w:hAnsiTheme="majorHAnsi"/>
          <w:sz w:val="20"/>
          <w:szCs w:val="20"/>
          <w:lang w:val="id-ID"/>
        </w:rPr>
        <w:t>______________________________________________</w:t>
      </w:r>
      <w:r w:rsidR="00D03E5B" w:rsidRPr="00100E6E">
        <w:rPr>
          <w:rFonts w:asciiTheme="majorHAnsi" w:eastAsia="Times New Roman" w:hAnsiTheme="majorHAnsi"/>
          <w:sz w:val="20"/>
          <w:szCs w:val="20"/>
          <w:lang w:val="id-ID"/>
        </w:rPr>
        <w:t xml:space="preserve"> yang pelaksanaannya akan dilakukan </w:t>
      </w:r>
      <w:r w:rsidR="00FA0879" w:rsidRPr="00100E6E">
        <w:rPr>
          <w:rFonts w:asciiTheme="majorHAnsi" w:eastAsia="Times New Roman" w:hAnsiTheme="majorHAnsi"/>
          <w:sz w:val="20"/>
          <w:szCs w:val="20"/>
          <w:lang w:val="id-ID"/>
        </w:rPr>
        <w:t xml:space="preserve">oleh Para Pihak </w:t>
      </w:r>
      <w:r w:rsidR="00AB2EDA" w:rsidRPr="00100E6E">
        <w:rPr>
          <w:rFonts w:asciiTheme="majorHAnsi" w:eastAsia="Times New Roman" w:hAnsiTheme="majorHAnsi"/>
          <w:sz w:val="20"/>
          <w:szCs w:val="20"/>
          <w:lang w:val="id-ID"/>
        </w:rPr>
        <w:t>d</w:t>
      </w:r>
      <w:r w:rsidR="003C1CBC" w:rsidRPr="00100E6E">
        <w:rPr>
          <w:rFonts w:asciiTheme="majorHAnsi" w:eastAsia="Times New Roman" w:hAnsiTheme="majorHAnsi"/>
          <w:sz w:val="20"/>
          <w:szCs w:val="20"/>
          <w:lang w:val="id-ID"/>
        </w:rPr>
        <w:t xml:space="preserve">alam jangka waktu selambat-lambatnya </w:t>
      </w:r>
      <w:r w:rsidR="00392554" w:rsidRPr="00100E6E">
        <w:rPr>
          <w:rFonts w:asciiTheme="majorHAnsi" w:eastAsia="Times New Roman" w:hAnsiTheme="majorHAnsi"/>
          <w:b/>
          <w:sz w:val="20"/>
          <w:szCs w:val="20"/>
          <w:lang w:val="id-ID"/>
        </w:rPr>
        <w:t>____</w:t>
      </w:r>
      <w:r w:rsidR="003C1CBC" w:rsidRPr="00100E6E">
        <w:rPr>
          <w:rFonts w:asciiTheme="majorHAnsi" w:eastAsia="Times New Roman" w:hAnsiTheme="majorHAnsi"/>
          <w:b/>
          <w:sz w:val="20"/>
          <w:szCs w:val="20"/>
          <w:lang w:val="id-ID"/>
        </w:rPr>
        <w:t xml:space="preserve"> (</w:t>
      </w:r>
      <w:r w:rsidR="00392554" w:rsidRPr="00100E6E">
        <w:rPr>
          <w:rFonts w:asciiTheme="majorHAnsi" w:eastAsia="Times New Roman" w:hAnsiTheme="majorHAnsi"/>
          <w:b/>
          <w:sz w:val="20"/>
          <w:szCs w:val="20"/>
          <w:lang w:val="id-ID"/>
        </w:rPr>
        <w:t>__________________</w:t>
      </w:r>
      <w:r w:rsidR="003C1CBC" w:rsidRPr="00100E6E">
        <w:rPr>
          <w:rFonts w:asciiTheme="majorHAnsi" w:eastAsia="Times New Roman" w:hAnsiTheme="majorHAnsi"/>
          <w:sz w:val="20"/>
          <w:szCs w:val="20"/>
          <w:lang w:val="id-ID"/>
        </w:rPr>
        <w:t xml:space="preserve">) hari </w:t>
      </w:r>
      <w:r w:rsidR="00392554" w:rsidRPr="00100E6E">
        <w:rPr>
          <w:rFonts w:asciiTheme="majorHAnsi" w:eastAsia="Times New Roman" w:hAnsiTheme="majorHAnsi"/>
          <w:sz w:val="20"/>
          <w:szCs w:val="20"/>
          <w:lang w:val="id-ID"/>
        </w:rPr>
        <w:t>________</w:t>
      </w:r>
      <w:r w:rsidR="00AB2EDA" w:rsidRPr="00100E6E">
        <w:rPr>
          <w:rFonts w:asciiTheme="majorHAnsi" w:eastAsia="Times New Roman" w:hAnsiTheme="majorHAnsi"/>
          <w:sz w:val="20"/>
          <w:szCs w:val="20"/>
          <w:lang w:val="id-ID"/>
        </w:rPr>
        <w:t xml:space="preserve"> </w:t>
      </w:r>
      <w:r w:rsidR="00D03E5B" w:rsidRPr="00100E6E">
        <w:rPr>
          <w:rFonts w:asciiTheme="majorHAnsi" w:eastAsia="Times New Roman" w:hAnsiTheme="majorHAnsi"/>
          <w:sz w:val="20"/>
          <w:szCs w:val="20"/>
          <w:lang w:val="id-ID"/>
        </w:rPr>
        <w:t xml:space="preserve">terhitung </w:t>
      </w:r>
      <w:r w:rsidR="003C1CBC" w:rsidRPr="00100E6E">
        <w:rPr>
          <w:rFonts w:asciiTheme="majorHAnsi" w:eastAsia="Times New Roman" w:hAnsiTheme="majorHAnsi"/>
          <w:sz w:val="20"/>
          <w:szCs w:val="20"/>
          <w:lang w:val="id-ID"/>
        </w:rPr>
        <w:t xml:space="preserve">sejak tanggal Nota Kesepahaman ini </w:t>
      </w:r>
      <w:r w:rsidR="005717FD" w:rsidRPr="00100E6E">
        <w:rPr>
          <w:rFonts w:asciiTheme="majorHAnsi" w:eastAsia="Times New Roman" w:hAnsiTheme="majorHAnsi"/>
          <w:sz w:val="20"/>
          <w:szCs w:val="20"/>
          <w:lang w:val="id-ID"/>
        </w:rPr>
        <w:t>(</w:t>
      </w:r>
      <w:r w:rsidRPr="00100E6E">
        <w:rPr>
          <w:rFonts w:asciiTheme="majorHAnsi" w:eastAsia="Times New Roman" w:hAnsiTheme="majorHAnsi"/>
          <w:sz w:val="20"/>
          <w:szCs w:val="20"/>
          <w:lang w:val="id-ID"/>
        </w:rPr>
        <w:t>“</w:t>
      </w:r>
      <w:r w:rsidR="005717FD" w:rsidRPr="00100E6E">
        <w:rPr>
          <w:rFonts w:asciiTheme="majorHAnsi" w:eastAsia="Times New Roman" w:hAnsiTheme="majorHAnsi"/>
          <w:b/>
          <w:sz w:val="20"/>
          <w:szCs w:val="20"/>
          <w:lang w:val="id-ID"/>
        </w:rPr>
        <w:t>Jangka Waktu</w:t>
      </w:r>
      <w:r w:rsidRPr="00100E6E">
        <w:rPr>
          <w:rFonts w:asciiTheme="majorHAnsi" w:eastAsia="Times New Roman" w:hAnsiTheme="majorHAnsi"/>
          <w:sz w:val="20"/>
          <w:szCs w:val="20"/>
          <w:lang w:val="id-ID"/>
        </w:rPr>
        <w:t>”</w:t>
      </w:r>
      <w:r w:rsidR="005717FD" w:rsidRPr="00100E6E">
        <w:rPr>
          <w:rFonts w:asciiTheme="majorHAnsi" w:eastAsia="Times New Roman" w:hAnsiTheme="majorHAnsi"/>
          <w:sz w:val="20"/>
          <w:szCs w:val="20"/>
          <w:lang w:val="id-ID"/>
        </w:rPr>
        <w:t>) dengan ketentuan:</w:t>
      </w:r>
    </w:p>
    <w:p w:rsidR="005717FD" w:rsidRPr="00100E6E" w:rsidRDefault="005717FD" w:rsidP="00C12D89">
      <w:pPr>
        <w:pStyle w:val="ListParagraph"/>
        <w:numPr>
          <w:ilvl w:val="0"/>
          <w:numId w:val="25"/>
        </w:numPr>
        <w:tabs>
          <w:tab w:val="left" w:pos="540"/>
        </w:tabs>
        <w:spacing w:before="120" w:after="120" w:line="240" w:lineRule="auto"/>
        <w:ind w:left="1440" w:hanging="720"/>
        <w:jc w:val="both"/>
        <w:rPr>
          <w:rFonts w:asciiTheme="majorHAnsi" w:eastAsia="Times New Roman" w:hAnsiTheme="majorHAnsi"/>
          <w:sz w:val="20"/>
          <w:szCs w:val="20"/>
          <w:lang w:val="id-ID"/>
        </w:rPr>
      </w:pPr>
      <w:r w:rsidRPr="00100E6E">
        <w:rPr>
          <w:rFonts w:asciiTheme="majorHAnsi" w:eastAsia="Times New Roman" w:hAnsiTheme="majorHAnsi"/>
          <w:sz w:val="20"/>
          <w:szCs w:val="20"/>
          <w:lang w:val="id-ID"/>
        </w:rPr>
        <w:t xml:space="preserve">Ruang </w:t>
      </w:r>
      <w:r w:rsidR="00E34E99">
        <w:rPr>
          <w:rFonts w:asciiTheme="majorHAnsi" w:eastAsia="Times New Roman" w:hAnsiTheme="majorHAnsi"/>
          <w:sz w:val="20"/>
          <w:szCs w:val="20"/>
        </w:rPr>
        <w:t>l</w:t>
      </w:r>
      <w:r w:rsidRPr="00100E6E">
        <w:rPr>
          <w:rFonts w:asciiTheme="majorHAnsi" w:eastAsia="Times New Roman" w:hAnsiTheme="majorHAnsi"/>
          <w:sz w:val="20"/>
          <w:szCs w:val="20"/>
          <w:lang w:val="id-ID"/>
        </w:rPr>
        <w:t xml:space="preserve">ingkup </w:t>
      </w:r>
      <w:r w:rsidR="005C14DF" w:rsidRPr="00100E6E">
        <w:rPr>
          <w:rFonts w:asciiTheme="majorHAnsi" w:eastAsia="Times New Roman" w:hAnsiTheme="majorHAnsi"/>
          <w:sz w:val="20"/>
          <w:szCs w:val="20"/>
          <w:lang w:val="id-ID"/>
        </w:rPr>
        <w:t>tersebut</w:t>
      </w:r>
      <w:r w:rsidRPr="00100E6E">
        <w:rPr>
          <w:rFonts w:asciiTheme="majorHAnsi" w:eastAsia="Times New Roman" w:hAnsiTheme="majorHAnsi"/>
          <w:sz w:val="20"/>
          <w:szCs w:val="20"/>
          <w:lang w:val="id-ID"/>
        </w:rPr>
        <w:t xml:space="preserve"> </w:t>
      </w:r>
      <w:proofErr w:type="spellStart"/>
      <w:r w:rsidR="00341EA8">
        <w:rPr>
          <w:rFonts w:asciiTheme="majorHAnsi" w:eastAsia="Times New Roman" w:hAnsiTheme="majorHAnsi"/>
          <w:sz w:val="20"/>
          <w:szCs w:val="20"/>
        </w:rPr>
        <w:t>akan</w:t>
      </w:r>
      <w:proofErr w:type="spellEnd"/>
      <w:r w:rsidR="00341EA8">
        <w:rPr>
          <w:rFonts w:asciiTheme="majorHAnsi" w:eastAsia="Times New Roman" w:hAnsiTheme="majorHAnsi"/>
          <w:sz w:val="20"/>
          <w:szCs w:val="20"/>
        </w:rPr>
        <w:t xml:space="preserve"> </w:t>
      </w:r>
      <w:r w:rsidRPr="00100E6E">
        <w:rPr>
          <w:rFonts w:asciiTheme="majorHAnsi" w:eastAsia="Times New Roman" w:hAnsiTheme="majorHAnsi"/>
          <w:sz w:val="20"/>
          <w:szCs w:val="20"/>
          <w:lang w:val="id-ID"/>
        </w:rPr>
        <w:t xml:space="preserve">dilaksanakan berdasarkan perjanjian tersendiri yang akan dibuat dan ditandatangani </w:t>
      </w:r>
      <w:r w:rsidR="00FA0879" w:rsidRPr="00100E6E">
        <w:rPr>
          <w:rFonts w:asciiTheme="majorHAnsi" w:eastAsia="Times New Roman" w:hAnsiTheme="majorHAnsi"/>
          <w:sz w:val="20"/>
          <w:szCs w:val="20"/>
          <w:lang w:val="id-ID"/>
        </w:rPr>
        <w:t xml:space="preserve">kemudian </w:t>
      </w:r>
      <w:r w:rsidRPr="00100E6E">
        <w:rPr>
          <w:rFonts w:asciiTheme="majorHAnsi" w:eastAsia="Times New Roman" w:hAnsiTheme="majorHAnsi"/>
          <w:sz w:val="20"/>
          <w:szCs w:val="20"/>
          <w:lang w:val="id-ID"/>
        </w:rPr>
        <w:t>oleh Para Pihak</w:t>
      </w:r>
      <w:r w:rsidR="005C14DF" w:rsidRPr="00100E6E">
        <w:rPr>
          <w:rFonts w:asciiTheme="majorHAnsi" w:eastAsia="Times New Roman" w:hAnsiTheme="majorHAnsi"/>
          <w:sz w:val="20"/>
          <w:szCs w:val="20"/>
          <w:lang w:val="id-ID"/>
        </w:rPr>
        <w:t xml:space="preserve"> (“</w:t>
      </w:r>
      <w:r w:rsidR="005C14DF" w:rsidRPr="00100E6E">
        <w:rPr>
          <w:rFonts w:asciiTheme="majorHAnsi" w:eastAsia="Times New Roman" w:hAnsiTheme="majorHAnsi"/>
          <w:b/>
          <w:sz w:val="20"/>
          <w:szCs w:val="20"/>
          <w:lang w:val="id-ID"/>
        </w:rPr>
        <w:t>Perjanjian</w:t>
      </w:r>
      <w:r w:rsidR="005C14DF" w:rsidRPr="00100E6E">
        <w:rPr>
          <w:rFonts w:asciiTheme="majorHAnsi" w:eastAsia="Times New Roman" w:hAnsiTheme="majorHAnsi"/>
          <w:sz w:val="20"/>
          <w:szCs w:val="20"/>
          <w:lang w:val="id-ID"/>
        </w:rPr>
        <w:t>”)</w:t>
      </w:r>
      <w:r w:rsidRPr="00100E6E">
        <w:rPr>
          <w:rFonts w:asciiTheme="majorHAnsi" w:eastAsia="Times New Roman" w:hAnsiTheme="majorHAnsi"/>
          <w:sz w:val="20"/>
          <w:szCs w:val="20"/>
          <w:lang w:val="id-ID"/>
        </w:rPr>
        <w:t>.</w:t>
      </w:r>
    </w:p>
    <w:p w:rsidR="00D03E5B" w:rsidRPr="00100E6E" w:rsidRDefault="005717FD" w:rsidP="00C12D89">
      <w:pPr>
        <w:pStyle w:val="ListParagraph"/>
        <w:numPr>
          <w:ilvl w:val="0"/>
          <w:numId w:val="25"/>
        </w:numPr>
        <w:tabs>
          <w:tab w:val="left" w:pos="540"/>
        </w:tabs>
        <w:spacing w:before="120" w:after="120" w:line="240" w:lineRule="auto"/>
        <w:ind w:left="1440" w:hanging="720"/>
        <w:jc w:val="both"/>
        <w:rPr>
          <w:rFonts w:asciiTheme="majorHAnsi" w:eastAsia="Times New Roman" w:hAnsiTheme="majorHAnsi"/>
          <w:sz w:val="20"/>
          <w:szCs w:val="20"/>
          <w:lang w:val="id-ID"/>
        </w:rPr>
      </w:pPr>
      <w:r w:rsidRPr="00100E6E">
        <w:rPr>
          <w:rFonts w:asciiTheme="majorHAnsi" w:eastAsia="Times New Roman" w:hAnsiTheme="majorHAnsi"/>
          <w:sz w:val="20"/>
          <w:szCs w:val="20"/>
          <w:lang w:val="id-ID"/>
        </w:rPr>
        <w:t>Dalam hal se</w:t>
      </w:r>
      <w:r w:rsidR="005C14DF" w:rsidRPr="00100E6E">
        <w:rPr>
          <w:rFonts w:asciiTheme="majorHAnsi" w:eastAsia="Times New Roman" w:hAnsiTheme="majorHAnsi"/>
          <w:sz w:val="20"/>
          <w:szCs w:val="20"/>
          <w:lang w:val="id-ID"/>
        </w:rPr>
        <w:t>telah berkhirnya</w:t>
      </w:r>
      <w:r w:rsidRPr="00100E6E">
        <w:rPr>
          <w:rFonts w:asciiTheme="majorHAnsi" w:eastAsia="Times New Roman" w:hAnsiTheme="majorHAnsi"/>
          <w:sz w:val="20"/>
          <w:szCs w:val="20"/>
          <w:lang w:val="id-ID"/>
        </w:rPr>
        <w:t xml:space="preserve"> Jangka Waktu tersebut Para Pihak belum </w:t>
      </w:r>
      <w:r w:rsidR="00392554" w:rsidRPr="00100E6E">
        <w:rPr>
          <w:rFonts w:asciiTheme="majorHAnsi" w:eastAsia="Times New Roman" w:hAnsiTheme="majorHAnsi"/>
          <w:sz w:val="20"/>
          <w:szCs w:val="20"/>
          <w:lang w:val="id-ID"/>
        </w:rPr>
        <w:t xml:space="preserve">juga </w:t>
      </w:r>
      <w:r w:rsidRPr="00100E6E">
        <w:rPr>
          <w:rFonts w:asciiTheme="majorHAnsi" w:eastAsia="Times New Roman" w:hAnsiTheme="majorHAnsi"/>
          <w:sz w:val="20"/>
          <w:szCs w:val="20"/>
          <w:lang w:val="id-ID"/>
        </w:rPr>
        <w:t xml:space="preserve">membuat </w:t>
      </w:r>
      <w:r w:rsidR="008D73D2" w:rsidRPr="00100E6E">
        <w:rPr>
          <w:rFonts w:asciiTheme="majorHAnsi" w:eastAsia="Times New Roman" w:hAnsiTheme="majorHAnsi"/>
          <w:sz w:val="20"/>
          <w:szCs w:val="20"/>
          <w:lang w:val="id-ID"/>
        </w:rPr>
        <w:t xml:space="preserve">dan menandatangani </w:t>
      </w:r>
      <w:r w:rsidR="005C14DF" w:rsidRPr="00100E6E">
        <w:rPr>
          <w:rFonts w:asciiTheme="majorHAnsi" w:eastAsia="Times New Roman" w:hAnsiTheme="majorHAnsi"/>
          <w:sz w:val="20"/>
          <w:szCs w:val="20"/>
          <w:lang w:val="id-ID"/>
        </w:rPr>
        <w:t>P</w:t>
      </w:r>
      <w:r w:rsidRPr="00100E6E">
        <w:rPr>
          <w:rFonts w:asciiTheme="majorHAnsi" w:eastAsia="Times New Roman" w:hAnsiTheme="majorHAnsi"/>
          <w:sz w:val="20"/>
          <w:szCs w:val="20"/>
          <w:lang w:val="id-ID"/>
        </w:rPr>
        <w:t>erjanjian</w:t>
      </w:r>
      <w:r w:rsidR="005C14DF" w:rsidRPr="00100E6E">
        <w:rPr>
          <w:rFonts w:asciiTheme="majorHAnsi" w:eastAsia="Times New Roman" w:hAnsiTheme="majorHAnsi"/>
          <w:sz w:val="20"/>
          <w:szCs w:val="20"/>
          <w:lang w:val="id-ID"/>
        </w:rPr>
        <w:t>,</w:t>
      </w:r>
      <w:r w:rsidRPr="00100E6E">
        <w:rPr>
          <w:rFonts w:asciiTheme="majorHAnsi" w:eastAsia="Times New Roman" w:hAnsiTheme="majorHAnsi"/>
          <w:sz w:val="20"/>
          <w:szCs w:val="20"/>
          <w:lang w:val="id-ID"/>
        </w:rPr>
        <w:t xml:space="preserve"> Nota Kesepahaman ini </w:t>
      </w:r>
      <w:r w:rsidR="00FA0879" w:rsidRPr="00100E6E">
        <w:rPr>
          <w:rFonts w:asciiTheme="majorHAnsi" w:eastAsia="Times New Roman" w:hAnsiTheme="majorHAnsi"/>
          <w:sz w:val="20"/>
          <w:szCs w:val="20"/>
          <w:lang w:val="id-ID"/>
        </w:rPr>
        <w:t>menjadi</w:t>
      </w:r>
      <w:r w:rsidR="005C14DF" w:rsidRPr="00100E6E">
        <w:rPr>
          <w:rFonts w:asciiTheme="majorHAnsi" w:eastAsia="Times New Roman" w:hAnsiTheme="majorHAnsi"/>
          <w:sz w:val="20"/>
          <w:szCs w:val="20"/>
          <w:lang w:val="id-ID"/>
        </w:rPr>
        <w:t xml:space="preserve"> </w:t>
      </w:r>
      <w:r w:rsidR="00392554" w:rsidRPr="00100E6E">
        <w:rPr>
          <w:rFonts w:asciiTheme="majorHAnsi" w:eastAsia="Times New Roman" w:hAnsiTheme="majorHAnsi"/>
          <w:sz w:val="20"/>
          <w:szCs w:val="20"/>
          <w:lang w:val="id-ID"/>
        </w:rPr>
        <w:t>berakhir</w:t>
      </w:r>
      <w:r w:rsidR="00800C6E" w:rsidRPr="00100E6E">
        <w:rPr>
          <w:rFonts w:asciiTheme="majorHAnsi" w:eastAsia="Times New Roman" w:hAnsiTheme="majorHAnsi"/>
          <w:sz w:val="20"/>
          <w:szCs w:val="20"/>
          <w:lang w:val="id-ID"/>
        </w:rPr>
        <w:t xml:space="preserve"> secara hukum</w:t>
      </w:r>
      <w:r w:rsidR="003C1CBC" w:rsidRPr="00100E6E">
        <w:rPr>
          <w:rFonts w:asciiTheme="majorHAnsi" w:eastAsia="Times New Roman" w:hAnsiTheme="majorHAnsi"/>
          <w:sz w:val="20"/>
          <w:szCs w:val="20"/>
          <w:lang w:val="id-ID"/>
        </w:rPr>
        <w:t>.</w:t>
      </w:r>
    </w:p>
    <w:p w:rsidR="00BF6D7E" w:rsidRPr="00100E6E" w:rsidRDefault="00BF6D7E" w:rsidP="00BF6D7E">
      <w:pPr>
        <w:spacing w:before="360" w:after="0" w:line="240" w:lineRule="auto"/>
        <w:jc w:val="both"/>
        <w:rPr>
          <w:rFonts w:asciiTheme="majorHAnsi" w:eastAsia="Times New Roman" w:hAnsiTheme="majorHAnsi"/>
          <w:sz w:val="20"/>
          <w:szCs w:val="20"/>
          <w:lang w:val="id-ID"/>
        </w:rPr>
      </w:pPr>
      <w:r w:rsidRPr="00100E6E">
        <w:rPr>
          <w:rFonts w:asciiTheme="majorHAnsi" w:eastAsia="Times New Roman" w:hAnsiTheme="majorHAnsi"/>
          <w:sz w:val="20"/>
          <w:szCs w:val="20"/>
          <w:lang w:val="id-ID"/>
        </w:rPr>
        <w:t xml:space="preserve">Demikian </w:t>
      </w:r>
      <w:r w:rsidR="00AB2EDA" w:rsidRPr="00100E6E">
        <w:rPr>
          <w:rFonts w:asciiTheme="majorHAnsi" w:eastAsia="Times New Roman" w:hAnsiTheme="majorHAnsi"/>
          <w:sz w:val="20"/>
          <w:szCs w:val="20"/>
          <w:lang w:val="id-ID"/>
        </w:rPr>
        <w:t>Nota Kesephaman</w:t>
      </w:r>
      <w:r w:rsidRPr="00100E6E">
        <w:rPr>
          <w:rFonts w:asciiTheme="majorHAnsi" w:eastAsia="Times New Roman" w:hAnsiTheme="majorHAnsi"/>
          <w:sz w:val="20"/>
          <w:szCs w:val="20"/>
          <w:lang w:val="id-ID"/>
        </w:rPr>
        <w:t xml:space="preserve"> ini dibuat dalam</w:t>
      </w:r>
      <w:r w:rsidR="009834B2" w:rsidRPr="00100E6E">
        <w:rPr>
          <w:rFonts w:asciiTheme="majorHAnsi" w:eastAsia="Times New Roman" w:hAnsiTheme="majorHAnsi"/>
          <w:sz w:val="20"/>
          <w:szCs w:val="20"/>
          <w:lang w:val="id-ID"/>
        </w:rPr>
        <w:t xml:space="preserve"> rangkap</w:t>
      </w:r>
      <w:r w:rsidRPr="00100E6E">
        <w:rPr>
          <w:rFonts w:asciiTheme="majorHAnsi" w:eastAsia="Times New Roman" w:hAnsiTheme="majorHAnsi"/>
          <w:sz w:val="20"/>
          <w:szCs w:val="20"/>
          <w:lang w:val="id-ID"/>
        </w:rPr>
        <w:t xml:space="preserve"> 2 (dua) </w:t>
      </w:r>
      <w:r w:rsidR="005C14DF" w:rsidRPr="00100E6E">
        <w:rPr>
          <w:rFonts w:asciiTheme="majorHAnsi" w:eastAsia="Times New Roman" w:hAnsiTheme="majorHAnsi"/>
          <w:sz w:val="20"/>
          <w:szCs w:val="20"/>
          <w:lang w:val="id-ID"/>
        </w:rPr>
        <w:t xml:space="preserve">dan </w:t>
      </w:r>
      <w:r w:rsidRPr="00100E6E">
        <w:rPr>
          <w:rFonts w:asciiTheme="majorHAnsi" w:eastAsia="Times New Roman" w:hAnsiTheme="majorHAnsi"/>
          <w:sz w:val="20"/>
          <w:szCs w:val="20"/>
          <w:lang w:val="id-ID"/>
        </w:rPr>
        <w:t xml:space="preserve">bermeterai cukup, </w:t>
      </w:r>
      <w:r w:rsidR="00AB2EDA" w:rsidRPr="00100E6E">
        <w:rPr>
          <w:rFonts w:asciiTheme="majorHAnsi" w:eastAsia="Times New Roman" w:hAnsiTheme="majorHAnsi"/>
          <w:sz w:val="20"/>
          <w:szCs w:val="20"/>
          <w:lang w:val="id-ID"/>
        </w:rPr>
        <w:t>Para Pihak</w:t>
      </w:r>
      <w:r w:rsidRPr="00100E6E">
        <w:rPr>
          <w:rFonts w:asciiTheme="majorHAnsi" w:eastAsia="Times New Roman" w:hAnsiTheme="majorHAnsi"/>
          <w:sz w:val="20"/>
          <w:szCs w:val="20"/>
          <w:lang w:val="id-ID"/>
        </w:rPr>
        <w:t xml:space="preserve"> masing-masing mendapat satu rangkap yang kesemuanya mempunyai kekuatan hukum yang sama.</w:t>
      </w:r>
    </w:p>
    <w:p w:rsidR="00BF6D7E" w:rsidRPr="00100E6E" w:rsidRDefault="00BF6D7E" w:rsidP="00BF6D7E">
      <w:pPr>
        <w:spacing w:after="0" w:line="240" w:lineRule="auto"/>
        <w:jc w:val="both"/>
        <w:rPr>
          <w:rFonts w:asciiTheme="majorHAnsi" w:eastAsia="Times New Roman" w:hAnsiTheme="majorHAnsi"/>
          <w:sz w:val="20"/>
          <w:szCs w:val="20"/>
          <w:lang w:val="id-ID"/>
        </w:rPr>
      </w:pPr>
      <w:r w:rsidRPr="00100E6E">
        <w:rPr>
          <w:rFonts w:asciiTheme="majorHAnsi" w:eastAsia="Times New Roman" w:hAnsiTheme="majorHAnsi"/>
          <w:sz w:val="20"/>
          <w:szCs w:val="20"/>
          <w:lang w:val="id-ID"/>
        </w:rPr>
        <w:t xml:space="preserve"> 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0"/>
        <w:gridCol w:w="1888"/>
        <w:gridCol w:w="3081"/>
      </w:tblGrid>
      <w:tr w:rsidR="00BF6D7E" w:rsidRPr="00100E6E" w:rsidTr="004E4E47">
        <w:trPr>
          <w:jc w:val="center"/>
        </w:trPr>
        <w:tc>
          <w:tcPr>
            <w:tcW w:w="8049" w:type="dxa"/>
            <w:gridSpan w:val="3"/>
            <w:hideMark/>
          </w:tcPr>
          <w:p w:rsidR="00BF6D7E" w:rsidRPr="00FB0535" w:rsidRDefault="00BF6D7E" w:rsidP="004E4E47">
            <w:pPr>
              <w:spacing w:after="200" w:line="276" w:lineRule="auto"/>
              <w:jc w:val="center"/>
              <w:rPr>
                <w:rFonts w:asciiTheme="majorHAnsi" w:eastAsia="Times New Roman" w:hAnsiTheme="majorHAnsi"/>
                <w:b/>
              </w:rPr>
            </w:pPr>
            <w:r w:rsidRPr="00FB0535">
              <w:rPr>
                <w:rFonts w:asciiTheme="majorHAnsi" w:eastAsia="Times New Roman" w:hAnsiTheme="majorHAnsi"/>
                <w:b/>
                <w:lang w:val="id-ID"/>
              </w:rPr>
              <w:t>Para Pihak</w:t>
            </w:r>
            <w:r w:rsidR="00E34E99">
              <w:rPr>
                <w:rFonts w:asciiTheme="majorHAnsi" w:eastAsia="Times New Roman" w:hAnsiTheme="majorHAnsi"/>
                <w:b/>
              </w:rPr>
              <w:t>,</w:t>
            </w:r>
          </w:p>
        </w:tc>
      </w:tr>
      <w:tr w:rsidR="00BF6D7E" w:rsidRPr="00100E6E" w:rsidTr="004E4E47">
        <w:trPr>
          <w:jc w:val="center"/>
        </w:trPr>
        <w:tc>
          <w:tcPr>
            <w:tcW w:w="3080" w:type="dxa"/>
            <w:hideMark/>
          </w:tcPr>
          <w:p w:rsidR="00BF6D7E" w:rsidRPr="00FB0535" w:rsidRDefault="00AB2EDA" w:rsidP="004E4E47">
            <w:pPr>
              <w:spacing w:after="200" w:line="276" w:lineRule="auto"/>
              <w:jc w:val="center"/>
              <w:rPr>
                <w:rFonts w:asciiTheme="majorHAnsi" w:eastAsia="Times New Roman" w:hAnsiTheme="majorHAnsi"/>
                <w:b/>
              </w:rPr>
            </w:pPr>
            <w:r w:rsidRPr="00100E6E">
              <w:rPr>
                <w:rFonts w:asciiTheme="majorHAnsi" w:eastAsia="Times New Roman" w:hAnsiTheme="majorHAnsi"/>
                <w:b/>
                <w:lang w:val="id-ID"/>
              </w:rPr>
              <w:t>Pihak Pertama</w:t>
            </w:r>
            <w:r w:rsidR="00E34E99">
              <w:rPr>
                <w:rFonts w:asciiTheme="majorHAnsi" w:eastAsia="Times New Roman" w:hAnsiTheme="majorHAnsi"/>
                <w:b/>
              </w:rPr>
              <w:t>,</w:t>
            </w:r>
          </w:p>
        </w:tc>
        <w:tc>
          <w:tcPr>
            <w:tcW w:w="1888" w:type="dxa"/>
          </w:tcPr>
          <w:p w:rsidR="00BF6D7E" w:rsidRPr="00100E6E" w:rsidRDefault="00BF6D7E" w:rsidP="004E4E47">
            <w:pPr>
              <w:jc w:val="center"/>
              <w:rPr>
                <w:rFonts w:asciiTheme="majorHAnsi" w:eastAsia="Times New Roman" w:hAnsiTheme="majorHAnsi"/>
                <w:b/>
                <w:lang w:val="id-ID"/>
              </w:rPr>
            </w:pPr>
          </w:p>
        </w:tc>
        <w:tc>
          <w:tcPr>
            <w:tcW w:w="3081" w:type="dxa"/>
            <w:hideMark/>
          </w:tcPr>
          <w:p w:rsidR="00BF6D7E" w:rsidRPr="00FB0535" w:rsidRDefault="00AB2EDA" w:rsidP="004E4E47">
            <w:pPr>
              <w:spacing w:after="200" w:line="276" w:lineRule="auto"/>
              <w:jc w:val="center"/>
              <w:rPr>
                <w:rFonts w:asciiTheme="majorHAnsi" w:eastAsia="Times New Roman" w:hAnsiTheme="majorHAnsi"/>
                <w:b/>
              </w:rPr>
            </w:pPr>
            <w:r w:rsidRPr="00100E6E">
              <w:rPr>
                <w:rFonts w:asciiTheme="majorHAnsi" w:eastAsia="Times New Roman" w:hAnsiTheme="majorHAnsi"/>
                <w:b/>
                <w:lang w:val="id-ID"/>
              </w:rPr>
              <w:t>Pihak Kedua</w:t>
            </w:r>
            <w:r w:rsidR="00E34E99">
              <w:rPr>
                <w:rFonts w:asciiTheme="majorHAnsi" w:eastAsia="Times New Roman" w:hAnsiTheme="majorHAnsi"/>
                <w:b/>
              </w:rPr>
              <w:t>,</w:t>
            </w:r>
          </w:p>
        </w:tc>
      </w:tr>
      <w:tr w:rsidR="00BF6D7E" w:rsidRPr="00100E6E" w:rsidTr="004E4E47">
        <w:trPr>
          <w:jc w:val="center"/>
        </w:trPr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F6D7E" w:rsidRPr="00100E6E" w:rsidRDefault="00BF6D7E" w:rsidP="004E4E47">
            <w:pPr>
              <w:jc w:val="both"/>
              <w:rPr>
                <w:rFonts w:asciiTheme="majorHAnsi" w:eastAsia="Times New Roman" w:hAnsiTheme="majorHAnsi"/>
                <w:lang w:val="id-ID"/>
              </w:rPr>
            </w:pPr>
          </w:p>
          <w:p w:rsidR="00BF6D7E" w:rsidRPr="00100E6E" w:rsidRDefault="00BF6D7E" w:rsidP="004E4E47">
            <w:pPr>
              <w:jc w:val="both"/>
              <w:rPr>
                <w:rFonts w:asciiTheme="majorHAnsi" w:eastAsia="Times New Roman" w:hAnsiTheme="majorHAnsi"/>
                <w:lang w:val="id-ID"/>
              </w:rPr>
            </w:pPr>
          </w:p>
          <w:p w:rsidR="00BF6D7E" w:rsidRPr="00100E6E" w:rsidRDefault="009834B2" w:rsidP="009834B2">
            <w:pPr>
              <w:jc w:val="center"/>
              <w:rPr>
                <w:rFonts w:asciiTheme="majorHAnsi" w:eastAsia="Times New Roman" w:hAnsiTheme="majorHAnsi"/>
                <w:color w:val="A6A6A6" w:themeColor="background1" w:themeShade="A6"/>
                <w:sz w:val="16"/>
                <w:lang w:val="id-ID"/>
              </w:rPr>
            </w:pPr>
            <w:r w:rsidRPr="00100E6E">
              <w:rPr>
                <w:rFonts w:asciiTheme="majorHAnsi" w:eastAsia="Times New Roman" w:hAnsiTheme="majorHAnsi"/>
                <w:color w:val="A6A6A6" w:themeColor="background1" w:themeShade="A6"/>
                <w:sz w:val="16"/>
                <w:lang w:val="id-ID"/>
              </w:rPr>
              <w:t>Meterai Tempel</w:t>
            </w:r>
          </w:p>
          <w:p w:rsidR="009834B2" w:rsidRPr="00100E6E" w:rsidRDefault="009834B2" w:rsidP="009834B2">
            <w:pPr>
              <w:jc w:val="center"/>
              <w:rPr>
                <w:rFonts w:asciiTheme="majorHAnsi" w:eastAsia="Times New Roman" w:hAnsiTheme="majorHAnsi"/>
                <w:color w:val="A6A6A6" w:themeColor="background1" w:themeShade="A6"/>
                <w:sz w:val="16"/>
                <w:lang w:val="id-ID"/>
              </w:rPr>
            </w:pPr>
            <w:r w:rsidRPr="00100E6E">
              <w:rPr>
                <w:rFonts w:asciiTheme="majorHAnsi" w:eastAsia="Times New Roman" w:hAnsiTheme="majorHAnsi"/>
                <w:color w:val="A6A6A6" w:themeColor="background1" w:themeShade="A6"/>
                <w:sz w:val="16"/>
                <w:lang w:val="id-ID"/>
              </w:rPr>
              <w:t>Rp6.000</w:t>
            </w:r>
          </w:p>
          <w:p w:rsidR="00BF6D7E" w:rsidRPr="00100E6E" w:rsidRDefault="00BF6D7E" w:rsidP="004E4E47">
            <w:pPr>
              <w:jc w:val="both"/>
              <w:rPr>
                <w:rFonts w:asciiTheme="majorHAnsi" w:eastAsia="Times New Roman" w:hAnsiTheme="majorHAnsi"/>
                <w:lang w:val="id-ID"/>
              </w:rPr>
            </w:pPr>
          </w:p>
          <w:p w:rsidR="00BF6D7E" w:rsidRPr="00100E6E" w:rsidRDefault="00BF6D7E" w:rsidP="004E4E47">
            <w:pPr>
              <w:jc w:val="both"/>
              <w:rPr>
                <w:rFonts w:asciiTheme="majorHAnsi" w:eastAsia="Times New Roman" w:hAnsiTheme="majorHAnsi"/>
                <w:lang w:val="id-ID"/>
              </w:rPr>
            </w:pPr>
          </w:p>
        </w:tc>
        <w:tc>
          <w:tcPr>
            <w:tcW w:w="1888" w:type="dxa"/>
          </w:tcPr>
          <w:p w:rsidR="00BF6D7E" w:rsidRPr="00100E6E" w:rsidRDefault="00BF6D7E" w:rsidP="004E4E47">
            <w:pPr>
              <w:jc w:val="both"/>
              <w:rPr>
                <w:rFonts w:asciiTheme="majorHAnsi" w:eastAsia="Times New Roman" w:hAnsiTheme="majorHAnsi"/>
                <w:lang w:val="id-ID"/>
              </w:rPr>
            </w:pPr>
          </w:p>
        </w:tc>
        <w:tc>
          <w:tcPr>
            <w:tcW w:w="308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F6D7E" w:rsidRPr="00100E6E" w:rsidRDefault="00BF6D7E" w:rsidP="004E4E47">
            <w:pPr>
              <w:jc w:val="both"/>
              <w:rPr>
                <w:rFonts w:asciiTheme="majorHAnsi" w:eastAsia="Times New Roman" w:hAnsiTheme="majorHAnsi"/>
                <w:lang w:val="id-ID"/>
              </w:rPr>
            </w:pPr>
          </w:p>
        </w:tc>
      </w:tr>
      <w:tr w:rsidR="00BF6D7E" w:rsidRPr="00100E6E" w:rsidTr="004E4E47">
        <w:trPr>
          <w:jc w:val="center"/>
        </w:trPr>
        <w:tc>
          <w:tcPr>
            <w:tcW w:w="30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F6D7E" w:rsidRPr="00100E6E" w:rsidRDefault="00BF6D7E" w:rsidP="004E4E47">
            <w:pPr>
              <w:jc w:val="both"/>
              <w:rPr>
                <w:rFonts w:asciiTheme="majorHAnsi" w:eastAsia="Times New Roman" w:hAnsiTheme="majorHAnsi"/>
                <w:lang w:val="id-ID"/>
              </w:rPr>
            </w:pPr>
          </w:p>
        </w:tc>
        <w:tc>
          <w:tcPr>
            <w:tcW w:w="1888" w:type="dxa"/>
          </w:tcPr>
          <w:p w:rsidR="00BF6D7E" w:rsidRPr="00100E6E" w:rsidRDefault="00BF6D7E" w:rsidP="004E4E47">
            <w:pPr>
              <w:jc w:val="both"/>
              <w:rPr>
                <w:rFonts w:asciiTheme="majorHAnsi" w:eastAsia="Times New Roman" w:hAnsiTheme="majorHAnsi"/>
                <w:lang w:val="id-ID"/>
              </w:rPr>
            </w:pPr>
          </w:p>
        </w:tc>
        <w:tc>
          <w:tcPr>
            <w:tcW w:w="308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F6D7E" w:rsidRPr="00100E6E" w:rsidRDefault="00BF6D7E" w:rsidP="004E4E47">
            <w:pPr>
              <w:jc w:val="both"/>
              <w:rPr>
                <w:rFonts w:asciiTheme="majorHAnsi" w:eastAsia="Times New Roman" w:hAnsiTheme="majorHAnsi"/>
                <w:lang w:val="id-ID"/>
              </w:rPr>
            </w:pPr>
          </w:p>
        </w:tc>
      </w:tr>
    </w:tbl>
    <w:p w:rsidR="00BF6D7E" w:rsidRPr="00100E6E" w:rsidRDefault="00BF6D7E" w:rsidP="00BF6D7E">
      <w:pPr>
        <w:jc w:val="center"/>
        <w:rPr>
          <w:rFonts w:asciiTheme="majorHAnsi" w:hAnsiTheme="majorHAnsi"/>
          <w:b/>
          <w:color w:val="FF0000"/>
          <w:sz w:val="20"/>
          <w:szCs w:val="20"/>
          <w:u w:val="single"/>
          <w:lang w:val="id-ID"/>
        </w:rPr>
      </w:pPr>
    </w:p>
    <w:sectPr w:rsidR="00BF6D7E" w:rsidRPr="00100E6E" w:rsidSect="006D03FB">
      <w:pgSz w:w="12240" w:h="20160" w:code="5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4"/>
    <w:multiLevelType w:val="multilevel"/>
    <w:tmpl w:val="0000000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6"/>
    <w:multiLevelType w:val="multilevel"/>
    <w:tmpl w:val="00000006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9"/>
    <w:multiLevelType w:val="multilevel"/>
    <w:tmpl w:val="7FEE2DF6"/>
    <w:lvl w:ilvl="0">
      <w:start w:val="1"/>
      <w:numFmt w:val="lowerLetter"/>
      <w:lvlText w:val="%1."/>
      <w:lvlJc w:val="left"/>
      <w:pPr>
        <w:ind w:left="720" w:hanging="360"/>
      </w:pPr>
      <w:rPr>
        <w:rFonts w:asciiTheme="majorHAnsi" w:eastAsia="Times New Roman" w:hAnsiTheme="majorHAnsi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  <w:rPr>
        <w:rFonts w:asciiTheme="majorHAnsi" w:eastAsia="Times New Roman" w:hAnsiTheme="majorHAnsi"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C"/>
    <w:multiLevelType w:val="multilevel"/>
    <w:tmpl w:val="0000000C"/>
    <w:lvl w:ilvl="0">
      <w:start w:val="1"/>
      <w:numFmt w:val="decimal"/>
      <w:lvlText w:val="(%1)"/>
      <w:lvlJc w:val="left"/>
      <w:pPr>
        <w:ind w:left="810" w:hanging="45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D"/>
    <w:multiLevelType w:val="multilevel"/>
    <w:tmpl w:val="0000000D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10"/>
    <w:multiLevelType w:val="multilevel"/>
    <w:tmpl w:val="00000010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170530C"/>
    <w:multiLevelType w:val="multilevel"/>
    <w:tmpl w:val="6CE4E58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1B356D5"/>
    <w:multiLevelType w:val="hybridMultilevel"/>
    <w:tmpl w:val="0D88857E"/>
    <w:lvl w:ilvl="0" w:tplc="DAFC9CD4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55F39BF"/>
    <w:multiLevelType w:val="hybridMultilevel"/>
    <w:tmpl w:val="126C0624"/>
    <w:lvl w:ilvl="0" w:tplc="154C478C">
      <w:start w:val="1"/>
      <w:numFmt w:val="decimal"/>
      <w:lvlText w:val="(%1)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0460773"/>
    <w:multiLevelType w:val="hybridMultilevel"/>
    <w:tmpl w:val="F9303742"/>
    <w:lvl w:ilvl="0" w:tplc="1D1C1228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4E422DE"/>
    <w:multiLevelType w:val="hybridMultilevel"/>
    <w:tmpl w:val="2F3453EE"/>
    <w:lvl w:ilvl="0" w:tplc="DAFC9CD4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A4D38C0"/>
    <w:multiLevelType w:val="hybridMultilevel"/>
    <w:tmpl w:val="CBC8715E"/>
    <w:lvl w:ilvl="0" w:tplc="2BCC8286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5A860F0"/>
    <w:multiLevelType w:val="hybridMultilevel"/>
    <w:tmpl w:val="4CC482BE"/>
    <w:lvl w:ilvl="0" w:tplc="1D1C1228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85038B7"/>
    <w:multiLevelType w:val="hybridMultilevel"/>
    <w:tmpl w:val="6382DA90"/>
    <w:lvl w:ilvl="0" w:tplc="AFF03CC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25F1848"/>
    <w:multiLevelType w:val="hybridMultilevel"/>
    <w:tmpl w:val="5568C9DA"/>
    <w:lvl w:ilvl="0" w:tplc="4354466E">
      <w:start w:val="1"/>
      <w:numFmt w:val="decimal"/>
      <w:lvlText w:val="(%1)"/>
      <w:lvlJc w:val="left"/>
      <w:pPr>
        <w:ind w:left="76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A0500D5"/>
    <w:multiLevelType w:val="hybridMultilevel"/>
    <w:tmpl w:val="F47002EC"/>
    <w:lvl w:ilvl="0" w:tplc="DAFC9CD4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AB155ED"/>
    <w:multiLevelType w:val="hybridMultilevel"/>
    <w:tmpl w:val="8C3A1D64"/>
    <w:lvl w:ilvl="0" w:tplc="E8A8211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C0D04CC"/>
    <w:multiLevelType w:val="hybridMultilevel"/>
    <w:tmpl w:val="D494DA06"/>
    <w:lvl w:ilvl="0" w:tplc="2BCC8286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CA43032"/>
    <w:multiLevelType w:val="hybridMultilevel"/>
    <w:tmpl w:val="6590AEB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210019">
      <w:start w:val="1"/>
      <w:numFmt w:val="lowerLetter"/>
      <w:lvlText w:val="%2."/>
      <w:lvlJc w:val="left"/>
      <w:pPr>
        <w:ind w:left="2160" w:hanging="360"/>
      </w:pPr>
    </w:lvl>
    <w:lvl w:ilvl="2" w:tplc="0421001B">
      <w:start w:val="1"/>
      <w:numFmt w:val="lowerRoman"/>
      <w:lvlText w:val="%3."/>
      <w:lvlJc w:val="right"/>
      <w:pPr>
        <w:ind w:left="2880" w:hanging="180"/>
      </w:pPr>
    </w:lvl>
    <w:lvl w:ilvl="3" w:tplc="0421000F">
      <w:start w:val="1"/>
      <w:numFmt w:val="decimal"/>
      <w:lvlText w:val="%4."/>
      <w:lvlJc w:val="left"/>
      <w:pPr>
        <w:ind w:left="3600" w:hanging="360"/>
      </w:pPr>
    </w:lvl>
    <w:lvl w:ilvl="4" w:tplc="04210019">
      <w:start w:val="1"/>
      <w:numFmt w:val="lowerLetter"/>
      <w:lvlText w:val="%5."/>
      <w:lvlJc w:val="left"/>
      <w:pPr>
        <w:ind w:left="4320" w:hanging="360"/>
      </w:pPr>
    </w:lvl>
    <w:lvl w:ilvl="5" w:tplc="0421001B">
      <w:start w:val="1"/>
      <w:numFmt w:val="lowerRoman"/>
      <w:lvlText w:val="%6."/>
      <w:lvlJc w:val="right"/>
      <w:pPr>
        <w:ind w:left="5040" w:hanging="180"/>
      </w:pPr>
    </w:lvl>
    <w:lvl w:ilvl="6" w:tplc="0421000F">
      <w:start w:val="1"/>
      <w:numFmt w:val="decimal"/>
      <w:lvlText w:val="%7."/>
      <w:lvlJc w:val="left"/>
      <w:pPr>
        <w:ind w:left="5760" w:hanging="360"/>
      </w:pPr>
    </w:lvl>
    <w:lvl w:ilvl="7" w:tplc="04210019">
      <w:start w:val="1"/>
      <w:numFmt w:val="lowerLetter"/>
      <w:lvlText w:val="%8."/>
      <w:lvlJc w:val="left"/>
      <w:pPr>
        <w:ind w:left="6480" w:hanging="360"/>
      </w:pPr>
    </w:lvl>
    <w:lvl w:ilvl="8" w:tplc="0421001B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46A61A12"/>
    <w:multiLevelType w:val="multilevel"/>
    <w:tmpl w:val="D744C7E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  <w:rPr>
        <w:rFonts w:asciiTheme="majorHAnsi" w:eastAsia="Times New Roman" w:hAnsiTheme="majorHAnsi"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4D2130B"/>
    <w:multiLevelType w:val="hybridMultilevel"/>
    <w:tmpl w:val="7B9EB7D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1801D93"/>
    <w:multiLevelType w:val="hybridMultilevel"/>
    <w:tmpl w:val="2F1A423C"/>
    <w:lvl w:ilvl="0" w:tplc="9C48266A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52F677D"/>
    <w:multiLevelType w:val="hybridMultilevel"/>
    <w:tmpl w:val="0A7C9A5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E2763E3"/>
    <w:multiLevelType w:val="hybridMultilevel"/>
    <w:tmpl w:val="766A46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6"/>
  </w:num>
  <w:num w:numId="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7"/>
  </w:num>
  <w:num w:numId="17">
    <w:abstractNumId w:val="23"/>
  </w:num>
  <w:num w:numId="18">
    <w:abstractNumId w:val="8"/>
  </w:num>
  <w:num w:numId="19">
    <w:abstractNumId w:val="9"/>
  </w:num>
  <w:num w:numId="20">
    <w:abstractNumId w:val="14"/>
  </w:num>
  <w:num w:numId="21">
    <w:abstractNumId w:val="21"/>
  </w:num>
  <w:num w:numId="22">
    <w:abstractNumId w:val="13"/>
  </w:num>
  <w:num w:numId="23">
    <w:abstractNumId w:val="20"/>
  </w:num>
  <w:num w:numId="24">
    <w:abstractNumId w:val="12"/>
  </w:num>
  <w:num w:numId="2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6D7E"/>
    <w:rsid w:val="00100E6E"/>
    <w:rsid w:val="00176C33"/>
    <w:rsid w:val="002F6E32"/>
    <w:rsid w:val="00341EA8"/>
    <w:rsid w:val="00392554"/>
    <w:rsid w:val="003C1CBC"/>
    <w:rsid w:val="004C1232"/>
    <w:rsid w:val="005717FD"/>
    <w:rsid w:val="005C14DF"/>
    <w:rsid w:val="005F2BFC"/>
    <w:rsid w:val="006D03FB"/>
    <w:rsid w:val="00800C6E"/>
    <w:rsid w:val="00881756"/>
    <w:rsid w:val="00896BC5"/>
    <w:rsid w:val="008D73D2"/>
    <w:rsid w:val="008E3C46"/>
    <w:rsid w:val="009834B2"/>
    <w:rsid w:val="00A67768"/>
    <w:rsid w:val="00AB2EDA"/>
    <w:rsid w:val="00BF6D7E"/>
    <w:rsid w:val="00C12D89"/>
    <w:rsid w:val="00C73293"/>
    <w:rsid w:val="00D03E5B"/>
    <w:rsid w:val="00E00983"/>
    <w:rsid w:val="00E34E99"/>
    <w:rsid w:val="00FA0879"/>
    <w:rsid w:val="00FB0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D4620DF-87A8-449A-B3AA-DDAD6E48D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6D7E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BF6D7E"/>
    <w:pPr>
      <w:ind w:left="720"/>
    </w:pPr>
  </w:style>
  <w:style w:type="table" w:styleId="TableGrid">
    <w:name w:val="Table Grid"/>
    <w:basedOn w:val="TableNormal"/>
    <w:uiPriority w:val="59"/>
    <w:rsid w:val="00BF6D7E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41E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1EA8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F5270F-BF28-446D-A244-26C382CEA1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527</Words>
  <Characters>3006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marsiana</dc:creator>
  <cp:lastModifiedBy>zulva visi media</cp:lastModifiedBy>
  <cp:revision>13</cp:revision>
  <dcterms:created xsi:type="dcterms:W3CDTF">2017-01-14T12:28:00Z</dcterms:created>
  <dcterms:modified xsi:type="dcterms:W3CDTF">2017-07-13T05:16:00Z</dcterms:modified>
</cp:coreProperties>
</file>